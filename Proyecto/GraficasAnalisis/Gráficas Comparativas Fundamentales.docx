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Ex3.xml" ContentType="application/vnd.ms-office.chartex+xml"/>
  <Override PartName="/word/charts/style3.xml" ContentType="application/vnd.ms-office.chartstyle+xml"/>
  <Override PartName="/word/charts/colors3.xml" ContentType="application/vnd.ms-office.chartcolorstyle+xml"/>
  <Override PartName="/word/charts/chart1.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Ex4.xml" ContentType="application/vnd.ms-office.chartex+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89EA" w14:textId="26250855" w:rsidR="00CB0764" w:rsidRDefault="00CB0764" w:rsidP="00CB0764">
      <w:pPr>
        <w:rPr>
          <w:b/>
          <w:bCs/>
        </w:rPr>
      </w:pPr>
      <w:r w:rsidRPr="00A12616">
        <w:rPr>
          <w:b/>
          <w:bCs/>
        </w:rPr>
        <w:t>Gráficas Comparativas Fundamentales </w:t>
      </w:r>
      <w:r>
        <w:rPr>
          <w:b/>
          <w:bCs/>
        </w:rPr>
        <w:t xml:space="preserve">Para </w:t>
      </w:r>
      <w:r>
        <w:rPr>
          <w:b/>
          <w:bCs/>
        </w:rPr>
        <w:t>el Analisis</w:t>
      </w:r>
      <w:r>
        <w:rPr>
          <w:b/>
          <w:bCs/>
        </w:rPr>
        <w:t xml:space="preserve"> de Detención de ataques DDos </w:t>
      </w:r>
    </w:p>
    <w:p w14:paraId="4EDDEA1E" w14:textId="77777777" w:rsidR="00CB0764" w:rsidRDefault="00CB0764" w:rsidP="00CB0764">
      <w:pPr>
        <w:rPr>
          <w:b/>
          <w:bCs/>
        </w:rPr>
      </w:pPr>
    </w:p>
    <w:p w14:paraId="3FAF00F4" w14:textId="37C47725" w:rsidR="00CB0764" w:rsidRDefault="00CB0764" w:rsidP="00CB0764">
      <w:pPr>
        <w:rPr>
          <w:b/>
          <w:bCs/>
        </w:rPr>
      </w:pPr>
      <w:r>
        <w:rPr>
          <w:b/>
          <w:bCs/>
        </w:rPr>
        <w:t xml:space="preserve">1-Graficas </w:t>
      </w:r>
      <w:r w:rsidRPr="00CB0764">
        <w:rPr>
          <w:b/>
          <w:bCs/>
        </w:rPr>
        <w:t>Duración y Temporización:</w:t>
      </w:r>
    </w:p>
    <w:p w14:paraId="592B1E08" w14:textId="7C206629" w:rsidR="00CB0764" w:rsidRPr="00CB0764" w:rsidRDefault="00CB0764" w:rsidP="00CB0764">
      <w:pPr>
        <w:rPr>
          <w:b/>
          <w:bCs/>
        </w:rPr>
      </w:pPr>
      <w:r w:rsidRPr="00CB0764">
        <w:rPr>
          <w:b/>
          <w:bCs/>
        </w:rPr>
        <w:t>1.</w:t>
      </w:r>
      <w:r>
        <w:rPr>
          <w:b/>
          <w:bCs/>
        </w:rPr>
        <w:t>1</w:t>
      </w:r>
      <w:r w:rsidRPr="00CB0764">
        <w:rPr>
          <w:b/>
          <w:bCs/>
        </w:rPr>
        <w:t xml:space="preserve"> Distribución de la Duración del Flujo (Flow Duration)</w:t>
      </w:r>
    </w:p>
    <w:p w14:paraId="662C0DF1" w14:textId="77777777" w:rsidR="00CB0764" w:rsidRDefault="00CB0764" w:rsidP="00CB0764">
      <w:pPr>
        <w:numPr>
          <w:ilvl w:val="0"/>
          <w:numId w:val="27"/>
        </w:numPr>
      </w:pPr>
      <w:r w:rsidRPr="00CB0764">
        <w:t>Objetivo: Visualizar si los flujos DDoS tienden a ser mucho más largos o cortos que los benignos.</w:t>
      </w:r>
    </w:p>
    <w:p w14:paraId="5AFD2638" w14:textId="07207ADD" w:rsidR="00CB0764" w:rsidRPr="00CB0764" w:rsidRDefault="00CB0764" w:rsidP="00CB0764">
      <w:pPr>
        <w:numPr>
          <w:ilvl w:val="0"/>
          <w:numId w:val="27"/>
        </w:numPr>
      </w:pPr>
      <w:r>
        <w:t xml:space="preserve">Columnas </w:t>
      </w:r>
      <w:proofErr w:type="spellStart"/>
      <w:r>
        <w:t>utilizadas:Flowduration</w:t>
      </w:r>
      <w:proofErr w:type="spellEnd"/>
      <w:r>
        <w:t xml:space="preserve">, </w:t>
      </w:r>
      <w:proofErr w:type="spellStart"/>
      <w:r>
        <w:t>Label</w:t>
      </w:r>
      <w:proofErr w:type="spellEnd"/>
      <w:r>
        <w:t xml:space="preserve"> </w:t>
      </w:r>
    </w:p>
    <w:p w14:paraId="0A2D97A0" w14:textId="3E19C46D" w:rsidR="00CB0764" w:rsidRDefault="00CB0764" w:rsidP="00CB0764">
      <w:pPr>
        <w:rPr>
          <w:b/>
          <w:bCs/>
        </w:rPr>
      </w:pPr>
      <w:r w:rsidRPr="00CB0764">
        <w:rPr>
          <w:b/>
          <w:bCs/>
        </w:rPr>
        <w:t xml:space="preserve">Qué Busca: </w:t>
      </w:r>
      <w:r w:rsidRPr="00CB0764">
        <w:t xml:space="preserve">Diferencias en la forma, el centro y la dispersión de las distribuciones. ¿Están los DDoS concentrados en valores </w:t>
      </w:r>
      <w:r w:rsidRPr="00CB0764">
        <w:t>muy altos o bajos</w:t>
      </w:r>
      <w:r w:rsidRPr="00CB0764">
        <w:t xml:space="preserve"> en comparación con BENIGN?</w:t>
      </w:r>
    </w:p>
    <w:p w14:paraId="6CC55021" w14:textId="7F1D687A" w:rsidR="00CB0764" w:rsidRDefault="00CB0764">
      <w:r>
        <w:rPr>
          <w:noProof/>
          <w14:ligatures w14:val="none"/>
        </w:rPr>
        <mc:AlternateContent>
          <mc:Choice Requires="cx1">
            <w:drawing>
              <wp:inline distT="0" distB="0" distL="0" distR="0" wp14:anchorId="263E0044" wp14:editId="5E1A3092">
                <wp:extent cx="5657850" cy="3914776"/>
                <wp:effectExtent l="0" t="0" r="0" b="9525"/>
                <wp:docPr id="1606664714" name="Gráfico 1">
                  <a:extLst xmlns:a="http://schemas.openxmlformats.org/drawingml/2006/main">
                    <a:ext uri="{FF2B5EF4-FFF2-40B4-BE49-F238E27FC236}">
                      <a16:creationId xmlns:a16="http://schemas.microsoft.com/office/drawing/2014/main" id="{5CCB89A5-812A-4AFC-86FB-52E94D3A396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
                  </a:graphicData>
                </a:graphic>
              </wp:inline>
            </w:drawing>
          </mc:Choice>
          <mc:Fallback>
            <w:drawing>
              <wp:inline distT="0" distB="0" distL="0" distR="0" wp14:anchorId="263E0044" wp14:editId="5E1A3092">
                <wp:extent cx="5657850" cy="3914776"/>
                <wp:effectExtent l="0" t="0" r="0" b="9525"/>
                <wp:docPr id="1606664714" name="Gráfico 1">
                  <a:extLst xmlns:a="http://schemas.openxmlformats.org/drawingml/2006/main">
                    <a:ext uri="{FF2B5EF4-FFF2-40B4-BE49-F238E27FC236}">
                      <a16:creationId xmlns:a16="http://schemas.microsoft.com/office/drawing/2014/main" id="{5CCB89A5-812A-4AFC-86FB-52E94D3A396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06664714" name="Gráfico 1">
                          <a:extLst>
                            <a:ext uri="{FF2B5EF4-FFF2-40B4-BE49-F238E27FC236}">
                              <a16:creationId xmlns:a16="http://schemas.microsoft.com/office/drawing/2014/main" id="{5CCB89A5-812A-4AFC-86FB-52E94D3A3962}"/>
                            </a:ext>
                          </a:extLst>
                        </pic:cNvPr>
                        <pic:cNvPicPr>
                          <a:picLocks noGrp="1" noRot="1" noChangeAspect="1" noMove="1" noResize="1" noEditPoints="1" noAdjustHandles="1" noChangeArrowheads="1" noChangeShapeType="1"/>
                        </pic:cNvPicPr>
                      </pic:nvPicPr>
                      <pic:blipFill>
                        <a:blip r:embed="rId10"/>
                        <a:stretch>
                          <a:fillRect/>
                        </a:stretch>
                      </pic:blipFill>
                      <pic:spPr>
                        <a:xfrm>
                          <a:off x="0" y="0"/>
                          <a:ext cx="5657850" cy="3914775"/>
                        </a:xfrm>
                        <a:prstGeom prst="rect">
                          <a:avLst/>
                        </a:prstGeom>
                      </pic:spPr>
                    </pic:pic>
                  </a:graphicData>
                </a:graphic>
              </wp:inline>
            </w:drawing>
          </mc:Fallback>
        </mc:AlternateContent>
      </w:r>
    </w:p>
    <w:p w14:paraId="02C11E59" w14:textId="43ED3F9D" w:rsidR="00CB0764" w:rsidRDefault="00CB0764">
      <w:r>
        <w:rPr>
          <w:noProof/>
          <w14:ligatures w14:val="none"/>
        </w:rPr>
        <w:lastRenderedPageBreak/>
        <mc:AlternateContent>
          <mc:Choice Requires="cx1">
            <w:drawing>
              <wp:inline distT="0" distB="0" distL="0" distR="0" wp14:anchorId="7FAE3B8E" wp14:editId="2DC6299B">
                <wp:extent cx="5419725" cy="3933825"/>
                <wp:effectExtent l="0" t="0" r="9525" b="9525"/>
                <wp:docPr id="1812760091" name="Gráfico 1">
                  <a:extLst xmlns:a="http://schemas.openxmlformats.org/drawingml/2006/main">
                    <a:ext uri="{FF2B5EF4-FFF2-40B4-BE49-F238E27FC236}">
                      <a16:creationId xmlns:a16="http://schemas.microsoft.com/office/drawing/2014/main" id="{5A40DEFD-8173-439F-A71F-EAB3634CC9F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inline>
            </w:drawing>
          </mc:Choice>
          <mc:Fallback>
            <w:drawing>
              <wp:inline distT="0" distB="0" distL="0" distR="0" wp14:anchorId="7FAE3B8E" wp14:editId="2DC6299B">
                <wp:extent cx="5419725" cy="3933825"/>
                <wp:effectExtent l="0" t="0" r="9525" b="9525"/>
                <wp:docPr id="1812760091" name="Gráfico 1">
                  <a:extLst xmlns:a="http://schemas.openxmlformats.org/drawingml/2006/main">
                    <a:ext uri="{FF2B5EF4-FFF2-40B4-BE49-F238E27FC236}">
                      <a16:creationId xmlns:a16="http://schemas.microsoft.com/office/drawing/2014/main" id="{5A40DEFD-8173-439F-A71F-EAB3634CC9F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12760091" name="Gráfico 1">
                          <a:extLst>
                            <a:ext uri="{FF2B5EF4-FFF2-40B4-BE49-F238E27FC236}">
                              <a16:creationId xmlns:a16="http://schemas.microsoft.com/office/drawing/2014/main" id="{5A40DEFD-8173-439F-A71F-EAB3634CC9FA}"/>
                            </a:ext>
                          </a:extLst>
                        </pic:cNvPr>
                        <pic:cNvPicPr>
                          <a:picLocks noGrp="1" noRot="1" noChangeAspect="1" noMove="1" noResize="1" noEditPoints="1" noAdjustHandles="1" noChangeArrowheads="1" noChangeShapeType="1"/>
                        </pic:cNvPicPr>
                      </pic:nvPicPr>
                      <pic:blipFill>
                        <a:blip r:embed="rId12"/>
                        <a:stretch>
                          <a:fillRect/>
                        </a:stretch>
                      </pic:blipFill>
                      <pic:spPr>
                        <a:xfrm>
                          <a:off x="0" y="0"/>
                          <a:ext cx="5419725" cy="3933825"/>
                        </a:xfrm>
                        <a:prstGeom prst="rect">
                          <a:avLst/>
                        </a:prstGeom>
                      </pic:spPr>
                    </pic:pic>
                  </a:graphicData>
                </a:graphic>
              </wp:inline>
            </w:drawing>
          </mc:Fallback>
        </mc:AlternateContent>
      </w:r>
    </w:p>
    <w:p w14:paraId="0CB50FD6" w14:textId="25DE9D10" w:rsidR="00CB0764" w:rsidRDefault="00CB0764">
      <w:r>
        <w:rPr>
          <w:noProof/>
          <w14:ligatures w14:val="none"/>
        </w:rPr>
        <mc:AlternateContent>
          <mc:Choice Requires="cx1">
            <w:drawing>
              <wp:inline distT="0" distB="0" distL="0" distR="0" wp14:anchorId="683C39BD" wp14:editId="2636ED9C">
                <wp:extent cx="5286375" cy="4019551"/>
                <wp:effectExtent l="0" t="0" r="9525" b="0"/>
                <wp:docPr id="492445328" name="Gráfico 1">
                  <a:extLst xmlns:a="http://schemas.openxmlformats.org/drawingml/2006/main">
                    <a:ext uri="{FF2B5EF4-FFF2-40B4-BE49-F238E27FC236}">
                      <a16:creationId xmlns:a16="http://schemas.microsoft.com/office/drawing/2014/main" id="{964BA15B-61B3-4FCC-90FE-84F48CA0051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3"/>
                  </a:graphicData>
                </a:graphic>
              </wp:inline>
            </w:drawing>
          </mc:Choice>
          <mc:Fallback>
            <w:drawing>
              <wp:inline distT="0" distB="0" distL="0" distR="0" wp14:anchorId="683C39BD" wp14:editId="2636ED9C">
                <wp:extent cx="5286375" cy="4019551"/>
                <wp:effectExtent l="0" t="0" r="9525" b="0"/>
                <wp:docPr id="492445328" name="Gráfico 1">
                  <a:extLst xmlns:a="http://schemas.openxmlformats.org/drawingml/2006/main">
                    <a:ext uri="{FF2B5EF4-FFF2-40B4-BE49-F238E27FC236}">
                      <a16:creationId xmlns:a16="http://schemas.microsoft.com/office/drawing/2014/main" id="{964BA15B-61B3-4FCC-90FE-84F48CA0051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92445328" name="Gráfico 1">
                          <a:extLst>
                            <a:ext uri="{FF2B5EF4-FFF2-40B4-BE49-F238E27FC236}">
                              <a16:creationId xmlns:a16="http://schemas.microsoft.com/office/drawing/2014/main" id="{964BA15B-61B3-4FCC-90FE-84F48CA00515}"/>
                            </a:ext>
                          </a:extLst>
                        </pic:cNvPr>
                        <pic:cNvPicPr>
                          <a:picLocks noGrp="1" noRot="1" noChangeAspect="1" noMove="1" noResize="1" noEditPoints="1" noAdjustHandles="1" noChangeArrowheads="1" noChangeShapeType="1"/>
                        </pic:cNvPicPr>
                      </pic:nvPicPr>
                      <pic:blipFill>
                        <a:blip r:embed="rId14"/>
                        <a:stretch>
                          <a:fillRect/>
                        </a:stretch>
                      </pic:blipFill>
                      <pic:spPr>
                        <a:xfrm>
                          <a:off x="0" y="0"/>
                          <a:ext cx="5286375" cy="4019550"/>
                        </a:xfrm>
                        <a:prstGeom prst="rect">
                          <a:avLst/>
                        </a:prstGeom>
                      </pic:spPr>
                    </pic:pic>
                  </a:graphicData>
                </a:graphic>
              </wp:inline>
            </w:drawing>
          </mc:Fallback>
        </mc:AlternateContent>
      </w:r>
    </w:p>
    <w:p w14:paraId="3279FE4E" w14:textId="77777777" w:rsidR="00CB0764" w:rsidRDefault="00CB0764"/>
    <w:p w14:paraId="49C8770A" w14:textId="1AF59118" w:rsidR="00CB0764" w:rsidRDefault="00CB0764">
      <w:r>
        <w:t xml:space="preserve">Podemos notar que son mas largas las duraciones y mas la frecuencia que duran estos ataques de </w:t>
      </w:r>
      <w:proofErr w:type="spellStart"/>
      <w:r>
        <w:t>Ddos</w:t>
      </w:r>
      <w:proofErr w:type="spellEnd"/>
      <w:r>
        <w:t xml:space="preserve"> , como podemos ver en </w:t>
      </w:r>
      <w:proofErr w:type="gramStart"/>
      <w:r>
        <w:t>los historia</w:t>
      </w:r>
      <w:proofErr w:type="gramEnd"/>
      <w:r>
        <w:t xml:space="preserve"> gramas , suelen durar unos periodos de tiempo mas largos que el flujo normal de el </w:t>
      </w:r>
      <w:proofErr w:type="spellStart"/>
      <w:r>
        <w:t>bening</w:t>
      </w:r>
      <w:proofErr w:type="spellEnd"/>
      <w:r>
        <w:t xml:space="preserve"> , tambien podemos concluir </w:t>
      </w:r>
      <w:proofErr w:type="gramStart"/>
      <w:r>
        <w:t>que  en</w:t>
      </w:r>
      <w:proofErr w:type="gramEnd"/>
      <w:r>
        <w:t xml:space="preserve"> la cajas y bigotes , que suelen </w:t>
      </w:r>
      <w:r>
        <w:lastRenderedPageBreak/>
        <w:t xml:space="preserve">ser los ataques mas duraderos y mas frecuentados , osea que van a ser mas persistentes , que un flujo normal que solo seria pequeñas cantidades de duraciones </w:t>
      </w:r>
    </w:p>
    <w:p w14:paraId="05C40F8F" w14:textId="77777777" w:rsidR="00CB0764" w:rsidRDefault="00CB0764"/>
    <w:p w14:paraId="7CDF3D1D" w14:textId="205D19F5" w:rsidR="00CB0764" w:rsidRDefault="00CB0764">
      <w:pPr>
        <w:rPr>
          <w:b/>
          <w:bCs/>
        </w:rPr>
      </w:pPr>
      <w:r w:rsidRPr="00CB0764">
        <w:rPr>
          <w:b/>
          <w:bCs/>
        </w:rPr>
        <w:t xml:space="preserve">2. Asimetría del Flujo (Paquetes </w:t>
      </w:r>
      <w:proofErr w:type="spellStart"/>
      <w:r w:rsidRPr="00CB0764">
        <w:rPr>
          <w:b/>
          <w:bCs/>
        </w:rPr>
        <w:t>Fwd</w:t>
      </w:r>
      <w:proofErr w:type="spellEnd"/>
      <w:r w:rsidRPr="00CB0764">
        <w:rPr>
          <w:b/>
          <w:bCs/>
        </w:rPr>
        <w:t xml:space="preserve"> vs. </w:t>
      </w:r>
      <w:proofErr w:type="spellStart"/>
      <w:r w:rsidRPr="00CB0764">
        <w:rPr>
          <w:b/>
          <w:bCs/>
        </w:rPr>
        <w:t>Bwd</w:t>
      </w:r>
      <w:proofErr w:type="spellEnd"/>
      <w:r w:rsidRPr="00CB0764">
        <w:rPr>
          <w:b/>
          <w:bCs/>
        </w:rPr>
        <w:t>)</w:t>
      </w:r>
    </w:p>
    <w:p w14:paraId="6C35EACA" w14:textId="77777777" w:rsidR="00CB0764" w:rsidRDefault="00CB0764" w:rsidP="00CB0764">
      <w:pPr>
        <w:numPr>
          <w:ilvl w:val="0"/>
          <w:numId w:val="28"/>
        </w:numPr>
      </w:pPr>
      <w:r w:rsidRPr="00CB0764">
        <w:rPr>
          <w:b/>
          <w:bCs/>
        </w:rPr>
        <w:t>Objetivo:</w:t>
      </w:r>
      <w:r w:rsidRPr="00CB0764">
        <w:t xml:space="preserve"> Visualizar la relación entre paquetes enviados y recibidos. Se espera que DDoS tenga muchos </w:t>
      </w:r>
      <w:proofErr w:type="spellStart"/>
      <w:r w:rsidRPr="00CB0764">
        <w:t>Fwd</w:t>
      </w:r>
      <w:proofErr w:type="spellEnd"/>
      <w:r w:rsidRPr="00CB0764">
        <w:t xml:space="preserve"> y pocos/ningún </w:t>
      </w:r>
      <w:proofErr w:type="spellStart"/>
      <w:r w:rsidRPr="00CB0764">
        <w:t>Bwd</w:t>
      </w:r>
      <w:proofErr w:type="spellEnd"/>
      <w:r w:rsidRPr="00CB0764">
        <w:t>.</w:t>
      </w:r>
    </w:p>
    <w:p w14:paraId="61AB92E5" w14:textId="7D5BD379" w:rsidR="00CB0764" w:rsidRDefault="00CB0764" w:rsidP="00CB0764">
      <w:pPr>
        <w:numPr>
          <w:ilvl w:val="0"/>
          <w:numId w:val="28"/>
        </w:numPr>
      </w:pPr>
      <w:r>
        <w:rPr>
          <w:b/>
          <w:bCs/>
        </w:rPr>
        <w:t xml:space="preserve">Columnas Utilizadas: </w:t>
      </w:r>
      <w:r>
        <w:t>T</w:t>
      </w:r>
      <w:r w:rsidRPr="00CB0764">
        <w:t xml:space="preserve">otal </w:t>
      </w:r>
      <w:proofErr w:type="spellStart"/>
      <w:r w:rsidRPr="00CB0764">
        <w:t>Fwd</w:t>
      </w:r>
      <w:proofErr w:type="spellEnd"/>
      <w:r w:rsidRPr="00CB0764">
        <w:t xml:space="preserve"> </w:t>
      </w:r>
      <w:proofErr w:type="spellStart"/>
      <w:r w:rsidRPr="00CB0764">
        <w:t>Packets</w:t>
      </w:r>
      <w:proofErr w:type="spellEnd"/>
      <w:r w:rsidRPr="00CB0764">
        <w:t xml:space="preserve">, Total </w:t>
      </w:r>
      <w:proofErr w:type="spellStart"/>
      <w:r w:rsidRPr="00CB0764">
        <w:t>Backward</w:t>
      </w:r>
      <w:proofErr w:type="spellEnd"/>
      <w:r w:rsidRPr="00CB0764">
        <w:t xml:space="preserve"> </w:t>
      </w:r>
      <w:proofErr w:type="spellStart"/>
      <w:r w:rsidRPr="00CB0764">
        <w:t>Packets</w:t>
      </w:r>
      <w:proofErr w:type="spellEnd"/>
      <w:r w:rsidRPr="00CB0764">
        <w:t>, </w:t>
      </w:r>
      <w:proofErr w:type="spellStart"/>
      <w:r w:rsidRPr="00CB0764">
        <w:t>Label</w:t>
      </w:r>
      <w:proofErr w:type="spellEnd"/>
      <w:r w:rsidRPr="00CB0764">
        <w:t>.</w:t>
      </w:r>
    </w:p>
    <w:p w14:paraId="4DAD3E51" w14:textId="77777777" w:rsidR="002D72D6" w:rsidRPr="002D72D6" w:rsidRDefault="002D72D6" w:rsidP="002D72D6">
      <w:pPr>
        <w:pStyle w:val="Prrafodelista"/>
        <w:numPr>
          <w:ilvl w:val="0"/>
          <w:numId w:val="28"/>
        </w:numPr>
      </w:pPr>
      <w:r w:rsidRPr="002D72D6">
        <w:rPr>
          <w:b/>
          <w:bCs/>
        </w:rPr>
        <w:t>Qué Buscar:</w:t>
      </w:r>
      <w:r w:rsidRPr="002D72D6">
        <w:t xml:space="preserve"> Los puntos DDoS deberían agruparse cerca del eje Y (muchos </w:t>
      </w:r>
      <w:proofErr w:type="spellStart"/>
      <w:r w:rsidRPr="002D72D6">
        <w:t>Fwd</w:t>
      </w:r>
      <w:proofErr w:type="spellEnd"/>
      <w:r w:rsidRPr="002D72D6">
        <w:t xml:space="preserve">, pocos </w:t>
      </w:r>
      <w:proofErr w:type="spellStart"/>
      <w:r w:rsidRPr="002D72D6">
        <w:t>Bwd</w:t>
      </w:r>
      <w:proofErr w:type="spellEnd"/>
      <w:r w:rsidRPr="002D72D6">
        <w:t xml:space="preserve">, a menudo </w:t>
      </w:r>
      <w:proofErr w:type="spellStart"/>
      <w:r w:rsidRPr="002D72D6">
        <w:t>Bwd</w:t>
      </w:r>
      <w:proofErr w:type="spellEnd"/>
      <w:r w:rsidRPr="002D72D6">
        <w:t>=0), mientras que los puntos BENIGN deberían estar más dispersos y más cerca de la línea diagonal (indicando mayor simetría).</w:t>
      </w:r>
    </w:p>
    <w:p w14:paraId="00BFF8B8" w14:textId="77777777" w:rsidR="002D72D6" w:rsidRPr="00CB0764" w:rsidRDefault="002D72D6" w:rsidP="002D72D6">
      <w:pPr>
        <w:ind w:left="720"/>
      </w:pPr>
    </w:p>
    <w:p w14:paraId="6B7D481B" w14:textId="77777777" w:rsidR="00CB0764" w:rsidRDefault="00CB0764" w:rsidP="00CB0764">
      <w:pPr>
        <w:ind w:left="360"/>
      </w:pPr>
    </w:p>
    <w:p w14:paraId="56DC06FA" w14:textId="068BE7E6" w:rsidR="001530D7" w:rsidRDefault="001530D7" w:rsidP="00CB0764">
      <w:pPr>
        <w:ind w:left="360"/>
      </w:pPr>
      <w:r>
        <w:rPr>
          <w:noProof/>
          <w14:ligatures w14:val="none"/>
        </w:rPr>
        <w:drawing>
          <wp:inline distT="0" distB="0" distL="0" distR="0" wp14:anchorId="404C21B8" wp14:editId="3B05EB6F">
            <wp:extent cx="5731510" cy="4486910"/>
            <wp:effectExtent l="0" t="0" r="2540" b="8890"/>
            <wp:docPr id="1823707368" name="Gráfico 1">
              <a:extLst xmlns:a="http://schemas.openxmlformats.org/drawingml/2006/main">
                <a:ext uri="{FF2B5EF4-FFF2-40B4-BE49-F238E27FC236}">
                  <a16:creationId xmlns:a16="http://schemas.microsoft.com/office/drawing/2014/main" id="{6CEB9DC1-C826-4348-98CB-D1039DA60E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D26E6D5" w14:textId="77777777" w:rsidR="001530D7" w:rsidRDefault="001530D7" w:rsidP="00CB0764">
      <w:pPr>
        <w:ind w:left="360"/>
      </w:pPr>
    </w:p>
    <w:p w14:paraId="653FD964" w14:textId="43440919" w:rsidR="001530D7" w:rsidRDefault="001530D7" w:rsidP="00CB0764">
      <w:pPr>
        <w:ind w:left="360"/>
      </w:pPr>
      <w:r>
        <w:t>Conclusiones:</w:t>
      </w:r>
    </w:p>
    <w:p w14:paraId="065BAC24" w14:textId="77777777" w:rsidR="001530D7" w:rsidRPr="001530D7" w:rsidRDefault="001530D7" w:rsidP="001530D7">
      <w:pPr>
        <w:numPr>
          <w:ilvl w:val="0"/>
          <w:numId w:val="29"/>
        </w:numPr>
      </w:pPr>
      <w:r w:rsidRPr="001530D7">
        <w:t xml:space="preserve">Las características Total </w:t>
      </w:r>
      <w:proofErr w:type="spellStart"/>
      <w:r w:rsidRPr="001530D7">
        <w:t>Fwd</w:t>
      </w:r>
      <w:proofErr w:type="spellEnd"/>
      <w:r w:rsidRPr="001530D7">
        <w:t xml:space="preserve"> </w:t>
      </w:r>
      <w:proofErr w:type="spellStart"/>
      <w:r w:rsidRPr="001530D7">
        <w:t>Packets</w:t>
      </w:r>
      <w:proofErr w:type="spellEnd"/>
      <w:r w:rsidRPr="001530D7">
        <w:t xml:space="preserve"> y Total </w:t>
      </w:r>
      <w:proofErr w:type="spellStart"/>
      <w:r w:rsidRPr="001530D7">
        <w:t>Backward</w:t>
      </w:r>
      <w:proofErr w:type="spellEnd"/>
      <w:r w:rsidRPr="001530D7">
        <w:t xml:space="preserve"> </w:t>
      </w:r>
      <w:proofErr w:type="spellStart"/>
      <w:r w:rsidRPr="001530D7">
        <w:t>Packets</w:t>
      </w:r>
      <w:proofErr w:type="spellEnd"/>
      <w:r w:rsidRPr="001530D7">
        <w:t>, cuando se visualizan juntas de esta manera, son </w:t>
      </w:r>
      <w:r w:rsidRPr="001530D7">
        <w:rPr>
          <w:b/>
          <w:bCs/>
        </w:rPr>
        <w:t>muy buenas para distinguir</w:t>
      </w:r>
      <w:r w:rsidRPr="001530D7">
        <w:t> entre el tráfico BENIGN y DDoS </w:t>
      </w:r>
      <w:r w:rsidRPr="001530D7">
        <w:rPr>
          <w:i/>
          <w:iCs/>
        </w:rPr>
        <w:t>en esta muestra particular</w:t>
      </w:r>
      <w:r w:rsidRPr="001530D7">
        <w:t>.</w:t>
      </w:r>
    </w:p>
    <w:p w14:paraId="05E7899E" w14:textId="77777777" w:rsidR="001530D7" w:rsidRDefault="001530D7" w:rsidP="001530D7">
      <w:pPr>
        <w:numPr>
          <w:ilvl w:val="0"/>
          <w:numId w:val="29"/>
        </w:numPr>
      </w:pPr>
      <w:r w:rsidRPr="001530D7">
        <w:t>El tráfico DDoS en esta muestra se caracteriza por tener </w:t>
      </w:r>
      <w:r w:rsidRPr="001530D7">
        <w:rPr>
          <w:b/>
          <w:bCs/>
        </w:rPr>
        <w:t>pocos paquetes forward</w:t>
      </w:r>
      <w:r w:rsidRPr="001530D7">
        <w:t> y </w:t>
      </w:r>
      <w:r w:rsidRPr="001530D7">
        <w:rPr>
          <w:b/>
          <w:bCs/>
        </w:rPr>
        <w:t xml:space="preserve">prácticamente ningún paquete </w:t>
      </w:r>
      <w:proofErr w:type="spellStart"/>
      <w:r w:rsidRPr="001530D7">
        <w:rPr>
          <w:b/>
          <w:bCs/>
        </w:rPr>
        <w:t>backward</w:t>
      </w:r>
      <w:proofErr w:type="spellEnd"/>
      <w:r w:rsidRPr="001530D7">
        <w:t>.</w:t>
      </w:r>
    </w:p>
    <w:p w14:paraId="59F8CDCE" w14:textId="77777777" w:rsidR="001854D4" w:rsidRDefault="001854D4" w:rsidP="001854D4">
      <w:pPr>
        <w:numPr>
          <w:ilvl w:val="0"/>
          <w:numId w:val="29"/>
        </w:numPr>
      </w:pPr>
      <w:r>
        <w:t xml:space="preserve">Un algoritmo de Machine </w:t>
      </w:r>
      <w:proofErr w:type="spellStart"/>
      <w:r>
        <w:t>Learning</w:t>
      </w:r>
      <w:proofErr w:type="spellEnd"/>
      <w:r>
        <w:t xml:space="preserve"> debería ser capaz de aprender esta separación.</w:t>
      </w:r>
    </w:p>
    <w:p w14:paraId="38FC3160" w14:textId="77777777" w:rsidR="001854D4" w:rsidRDefault="001854D4" w:rsidP="001854D4">
      <w:pPr>
        <w:ind w:left="720"/>
      </w:pPr>
      <w:r>
        <w:lastRenderedPageBreak/>
        <w:t xml:space="preserve">Reglas simples como "si Total </w:t>
      </w:r>
      <w:proofErr w:type="spellStart"/>
      <w:r>
        <w:t>Backward</w:t>
      </w:r>
      <w:proofErr w:type="spellEnd"/>
      <w:r>
        <w:t xml:space="preserve"> </w:t>
      </w:r>
      <w:proofErr w:type="spellStart"/>
      <w:r>
        <w:t>Packets</w:t>
      </w:r>
      <w:proofErr w:type="spellEnd"/>
      <w:r>
        <w:t xml:space="preserve"> &lt; 2 Y Total </w:t>
      </w:r>
      <w:proofErr w:type="spellStart"/>
      <w:r>
        <w:t>Fwd</w:t>
      </w:r>
      <w:proofErr w:type="spellEnd"/>
      <w:r>
        <w:t xml:space="preserve"> </w:t>
      </w:r>
      <w:proofErr w:type="spellStart"/>
      <w:r>
        <w:t>Packets</w:t>
      </w:r>
      <w:proofErr w:type="spellEnd"/>
      <w:r>
        <w:t xml:space="preserve"> &lt; 10 entonces DDoS" podrían capturar una buena porción de los ataques de este tipo específico que se ven en tu muestra.</w:t>
      </w:r>
    </w:p>
    <w:p w14:paraId="294AE407" w14:textId="5311BA57" w:rsidR="001854D4" w:rsidRPr="001530D7" w:rsidRDefault="001854D4" w:rsidP="00161D2F">
      <w:pPr>
        <w:numPr>
          <w:ilvl w:val="0"/>
          <w:numId w:val="29"/>
        </w:numPr>
      </w:pPr>
      <w:r>
        <w:t xml:space="preserve">¡Importante! Este gráfico es solo para la muestra de datos que estás usando para graficar. El </w:t>
      </w:r>
      <w:proofErr w:type="spellStart"/>
      <w:r>
        <w:t>dataset</w:t>
      </w:r>
      <w:proofErr w:type="spellEnd"/>
      <w:r>
        <w:t xml:space="preserve"> completo podría tener otros tipos de DDoS con muchos más paquetes forward (volumétricos). Si ese fuera el caso, los puntos DDoS se extenderían mucho más hacia la derecha en el eje X, pero seguirían estando pegados a la parte inferior (eje Y bajo). La escala logarítmica te permitiría ver eso.</w:t>
      </w:r>
    </w:p>
    <w:p w14:paraId="1E973024" w14:textId="77777777" w:rsidR="001530D7" w:rsidRPr="001530D7" w:rsidRDefault="001530D7" w:rsidP="001530D7">
      <w:pPr>
        <w:numPr>
          <w:ilvl w:val="0"/>
          <w:numId w:val="29"/>
        </w:numPr>
      </w:pPr>
      <w:r w:rsidRPr="001530D7">
        <w:t xml:space="preserve">El tráfico BENIGN muestra una mayor variedad en el número de paquetes forward y una tendencia a tener un número correspondiente (aunque no siempre igual) de paquetes </w:t>
      </w:r>
      <w:proofErr w:type="spellStart"/>
      <w:r w:rsidRPr="001530D7">
        <w:t>backward</w:t>
      </w:r>
      <w:proofErr w:type="spellEnd"/>
      <w:r w:rsidRPr="001530D7">
        <w:t>.</w:t>
      </w:r>
    </w:p>
    <w:p w14:paraId="27D7A3EB" w14:textId="77777777" w:rsidR="001530D7" w:rsidRPr="00CB0764" w:rsidRDefault="001530D7" w:rsidP="00CB0764">
      <w:pPr>
        <w:ind w:left="360"/>
      </w:pPr>
    </w:p>
    <w:p w14:paraId="17EC2E4D" w14:textId="77777777" w:rsidR="00CB0764" w:rsidRDefault="00CB0764"/>
    <w:p w14:paraId="750D5C48" w14:textId="7B1EC119" w:rsidR="00CB0764" w:rsidRDefault="002D72D6">
      <w:pPr>
        <w:rPr>
          <w:b/>
          <w:bCs/>
        </w:rPr>
      </w:pPr>
      <w:r w:rsidRPr="002D72D6">
        <w:rPr>
          <w:b/>
          <w:bCs/>
        </w:rPr>
        <w:t>3.</w:t>
      </w:r>
      <w:r w:rsidRPr="002D72D6">
        <w:rPr>
          <w:b/>
          <w:bCs/>
        </w:rPr>
        <w:t xml:space="preserve"> Comparación del Ratio Down/Up</w:t>
      </w:r>
    </w:p>
    <w:p w14:paraId="22C89576" w14:textId="77777777" w:rsidR="002D72D6" w:rsidRPr="002D72D6" w:rsidRDefault="002D72D6" w:rsidP="002D72D6">
      <w:pPr>
        <w:numPr>
          <w:ilvl w:val="0"/>
          <w:numId w:val="30"/>
        </w:numPr>
        <w:rPr>
          <w:b/>
          <w:bCs/>
        </w:rPr>
      </w:pPr>
      <w:r w:rsidRPr="002D72D6">
        <w:rPr>
          <w:b/>
          <w:bCs/>
        </w:rPr>
        <w:t>Objetivo: </w:t>
      </w:r>
      <w:r w:rsidRPr="002D72D6">
        <w:t>Comparar directamente la métrica de asimetría.</w:t>
      </w:r>
    </w:p>
    <w:p w14:paraId="0C102BE6" w14:textId="77777777" w:rsidR="002D72D6" w:rsidRDefault="002D72D6" w:rsidP="002D72D6">
      <w:pPr>
        <w:numPr>
          <w:ilvl w:val="0"/>
          <w:numId w:val="30"/>
        </w:numPr>
      </w:pPr>
      <w:r w:rsidRPr="002D72D6">
        <w:rPr>
          <w:b/>
          <w:bCs/>
        </w:rPr>
        <w:t>Columnas: </w:t>
      </w:r>
      <w:r w:rsidRPr="002D72D6">
        <w:t>Down/Up Ratio, </w:t>
      </w:r>
      <w:proofErr w:type="spellStart"/>
      <w:r w:rsidRPr="002D72D6">
        <w:t>Label</w:t>
      </w:r>
      <w:proofErr w:type="spellEnd"/>
      <w:r w:rsidRPr="002D72D6">
        <w:t>.</w:t>
      </w:r>
    </w:p>
    <w:p w14:paraId="3747751E" w14:textId="26A42EE0" w:rsidR="001854D4" w:rsidRDefault="001854D4" w:rsidP="001854D4">
      <w:pPr>
        <w:numPr>
          <w:ilvl w:val="0"/>
          <w:numId w:val="30"/>
        </w:numPr>
      </w:pPr>
      <w:r>
        <w:rPr>
          <w:b/>
          <w:bCs/>
        </w:rPr>
        <w:t>Correcciones y errores:</w:t>
      </w:r>
      <w:r>
        <w:t xml:space="preserve"> En nuestro </w:t>
      </w:r>
      <w:proofErr w:type="spellStart"/>
      <w:r>
        <w:t>DataSet</w:t>
      </w:r>
      <w:proofErr w:type="spellEnd"/>
      <w:r>
        <w:t xml:space="preserve"> no esta presenta este </w:t>
      </w:r>
      <w:proofErr w:type="spellStart"/>
      <w:r>
        <w:t>Donw</w:t>
      </w:r>
      <w:proofErr w:type="spellEnd"/>
      <w:r>
        <w:t xml:space="preserve">/Up ratio , de por si tendremos que ponerlo nosotros manualmente que será dividir el </w:t>
      </w:r>
      <w:r w:rsidRPr="001854D4">
        <w:t xml:space="preserve">Total </w:t>
      </w:r>
      <w:proofErr w:type="spellStart"/>
      <w:r w:rsidRPr="001854D4">
        <w:t>Backward</w:t>
      </w:r>
      <w:proofErr w:type="spellEnd"/>
      <w:r w:rsidRPr="001854D4">
        <w:t xml:space="preserve"> </w:t>
      </w:r>
      <w:proofErr w:type="spellStart"/>
      <w:r w:rsidRPr="001854D4">
        <w:t>Packet</w:t>
      </w:r>
      <w:r>
        <w:t>s</w:t>
      </w:r>
      <w:proofErr w:type="spellEnd"/>
      <w:r>
        <w:t xml:space="preserve"> por </w:t>
      </w:r>
      <w:r w:rsidRPr="001854D4">
        <w:t xml:space="preserve">Total </w:t>
      </w:r>
      <w:proofErr w:type="spellStart"/>
      <w:r w:rsidRPr="001854D4">
        <w:t>Fwd</w:t>
      </w:r>
      <w:proofErr w:type="spellEnd"/>
      <w:r w:rsidRPr="001854D4">
        <w:t xml:space="preserve"> </w:t>
      </w:r>
      <w:proofErr w:type="spellStart"/>
      <w:r w:rsidRPr="001854D4">
        <w:t>Packets</w:t>
      </w:r>
      <w:proofErr w:type="spellEnd"/>
      <w:r>
        <w:t xml:space="preserve"> dándonos este dato </w:t>
      </w:r>
    </w:p>
    <w:p w14:paraId="60EDD62A" w14:textId="77777777" w:rsidR="001854D4" w:rsidRPr="00BE7059" w:rsidRDefault="001854D4" w:rsidP="001854D4">
      <w:pPr>
        <w:numPr>
          <w:ilvl w:val="0"/>
          <w:numId w:val="30"/>
        </w:numPr>
        <w:spacing w:after="0" w:line="240" w:lineRule="auto"/>
      </w:pPr>
      <w:r w:rsidRPr="00BE7059">
        <w:rPr>
          <w:b/>
          <w:bCs/>
        </w:rPr>
        <w:t>Qué Buscar:</w:t>
      </w:r>
      <w:r w:rsidRPr="00BE7059">
        <w:t> Se espera que la caja (Box) de DDoS esté muy cerca de 0, mientras que la de BENIGN podría estar más centrada alrededor de 1 o tener una dispersión mayor.</w:t>
      </w:r>
    </w:p>
    <w:p w14:paraId="36D166AB" w14:textId="77777777" w:rsidR="001854D4" w:rsidRPr="001854D4" w:rsidRDefault="001854D4" w:rsidP="001854D4">
      <w:pPr>
        <w:ind w:left="720"/>
      </w:pPr>
    </w:p>
    <w:p w14:paraId="76A35600" w14:textId="2A3F90D6" w:rsidR="001854D4" w:rsidRPr="002D72D6" w:rsidRDefault="001854D4" w:rsidP="001854D4">
      <w:pPr>
        <w:ind w:left="360"/>
      </w:pPr>
    </w:p>
    <w:p w14:paraId="4BF8A4F4" w14:textId="77777777" w:rsidR="002D72D6" w:rsidRPr="002D72D6" w:rsidRDefault="002D72D6">
      <w:pPr>
        <w:rPr>
          <w:b/>
          <w:bCs/>
        </w:rPr>
      </w:pPr>
    </w:p>
    <w:p w14:paraId="5F97E209" w14:textId="0ECBE03F" w:rsidR="00CB0764" w:rsidRDefault="001854D4">
      <w:r>
        <w:rPr>
          <w:noProof/>
          <w14:ligatures w14:val="none"/>
        </w:rPr>
        <mc:AlternateContent>
          <mc:Choice Requires="cx1">
            <w:drawing>
              <wp:inline distT="0" distB="0" distL="0" distR="0" wp14:anchorId="3E6685A4" wp14:editId="7E21AA42">
                <wp:extent cx="4572000" cy="2743200"/>
                <wp:effectExtent l="0" t="0" r="0" b="0"/>
                <wp:docPr id="879061255" name="Gráfico 1">
                  <a:extLst xmlns:a="http://schemas.openxmlformats.org/drawingml/2006/main">
                    <a:ext uri="{FF2B5EF4-FFF2-40B4-BE49-F238E27FC236}">
                      <a16:creationId xmlns:a16="http://schemas.microsoft.com/office/drawing/2014/main" id="{5BF50775-970F-43EC-8F81-F6523D741F4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6"/>
                  </a:graphicData>
                </a:graphic>
              </wp:inline>
            </w:drawing>
          </mc:Choice>
          <mc:Fallback>
            <w:drawing>
              <wp:inline distT="0" distB="0" distL="0" distR="0" wp14:anchorId="3E6685A4" wp14:editId="7E21AA42">
                <wp:extent cx="4572000" cy="2743200"/>
                <wp:effectExtent l="0" t="0" r="0" b="0"/>
                <wp:docPr id="879061255" name="Gráfico 1">
                  <a:extLst xmlns:a="http://schemas.openxmlformats.org/drawingml/2006/main">
                    <a:ext uri="{FF2B5EF4-FFF2-40B4-BE49-F238E27FC236}">
                      <a16:creationId xmlns:a16="http://schemas.microsoft.com/office/drawing/2014/main" id="{5BF50775-970F-43EC-8F81-F6523D741F4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79061255" name="Gráfico 1">
                          <a:extLst>
                            <a:ext uri="{FF2B5EF4-FFF2-40B4-BE49-F238E27FC236}">
                              <a16:creationId xmlns:a16="http://schemas.microsoft.com/office/drawing/2014/main" id="{5BF50775-970F-43EC-8F81-F6523D741F45}"/>
                            </a:ext>
                          </a:extLst>
                        </pic:cNvPr>
                        <pic:cNvPicPr>
                          <a:picLocks noGrp="1" noRot="1" noChangeAspect="1" noMove="1" noResize="1" noEditPoints="1" noAdjustHandles="1" noChangeArrowheads="1" noChangeShapeType="1"/>
                        </pic:cNvPicPr>
                      </pic:nvPicPr>
                      <pic:blipFill>
                        <a:blip r:embed="rId17"/>
                        <a:stretch>
                          <a:fillRect/>
                        </a:stretch>
                      </pic:blipFill>
                      <pic:spPr>
                        <a:xfrm>
                          <a:off x="0" y="0"/>
                          <a:ext cx="4572000" cy="2743200"/>
                        </a:xfrm>
                        <a:prstGeom prst="rect">
                          <a:avLst/>
                        </a:prstGeom>
                      </pic:spPr>
                    </pic:pic>
                  </a:graphicData>
                </a:graphic>
              </wp:inline>
            </w:drawing>
          </mc:Fallback>
        </mc:AlternateContent>
      </w:r>
    </w:p>
    <w:p w14:paraId="071B3348" w14:textId="77777777" w:rsidR="00CB0764" w:rsidRDefault="00CB0764"/>
    <w:p w14:paraId="24FE4F5F" w14:textId="77777777" w:rsidR="00CB0764" w:rsidRDefault="00CB0764"/>
    <w:p w14:paraId="44F7B865" w14:textId="35AEC323" w:rsidR="001854D4" w:rsidRDefault="001854D4">
      <w:r>
        <w:t>Conclusiones</w:t>
      </w:r>
    </w:p>
    <w:p w14:paraId="7E59ED83" w14:textId="77777777" w:rsidR="001854D4" w:rsidRPr="001854D4" w:rsidRDefault="001854D4" w:rsidP="001854D4">
      <w:pPr>
        <w:numPr>
          <w:ilvl w:val="0"/>
          <w:numId w:val="32"/>
        </w:numPr>
      </w:pPr>
      <w:r w:rsidRPr="001854D4">
        <w:t>Los ataques DDoS en tu muestra son predominantemente </w:t>
      </w:r>
      <w:r w:rsidRPr="001854D4">
        <w:rPr>
          <w:b/>
          <w:bCs/>
        </w:rPr>
        <w:t>unidireccionales o con una respuesta mínima o nula</w:t>
      </w:r>
      <w:r w:rsidRPr="001854D4">
        <w:t> por parte del objetivo.</w:t>
      </w:r>
    </w:p>
    <w:p w14:paraId="5AF9A450" w14:textId="77777777" w:rsidR="001854D4" w:rsidRDefault="001854D4" w:rsidP="001854D4">
      <w:pPr>
        <w:numPr>
          <w:ilvl w:val="0"/>
          <w:numId w:val="32"/>
        </w:numPr>
      </w:pPr>
      <w:r w:rsidRPr="001854D4">
        <w:lastRenderedPageBreak/>
        <w:t xml:space="preserve">El tráfico BENIGN es mucho más variable en su simetría, pero generalmente tiene un </w:t>
      </w:r>
      <w:proofErr w:type="gramStart"/>
      <w:r w:rsidRPr="001854D4">
        <w:t>ratio más cercano</w:t>
      </w:r>
      <w:proofErr w:type="gramEnd"/>
      <w:r w:rsidRPr="001854D4">
        <w:t xml:space="preserve"> a 1.</w:t>
      </w:r>
    </w:p>
    <w:p w14:paraId="6D76B5DB" w14:textId="77777777" w:rsidR="001854D4" w:rsidRDefault="001854D4" w:rsidP="001854D4">
      <w:pPr>
        <w:numPr>
          <w:ilvl w:val="0"/>
          <w:numId w:val="32"/>
        </w:numPr>
      </w:pPr>
      <w:r>
        <w:t>Esta característica (Down/Up Ratio) debería tener un peso importante en tu modelo de detección.</w:t>
      </w:r>
    </w:p>
    <w:p w14:paraId="3F4D149B" w14:textId="77777777" w:rsidR="00161D2F" w:rsidRDefault="001854D4" w:rsidP="00161D2F">
      <w:pPr>
        <w:numPr>
          <w:ilvl w:val="0"/>
          <w:numId w:val="32"/>
        </w:numPr>
      </w:pPr>
      <w:r>
        <w:t>Una regla simple como "si Down/Up Ratio &lt; 0.1 (o un umbral similar bajo), entonces es probable que sea DDoS" sería bastante efectiva para este tipo de ataque.</w:t>
      </w:r>
    </w:p>
    <w:p w14:paraId="59D5F6D2" w14:textId="77777777" w:rsidR="00161D2F" w:rsidRDefault="00161D2F" w:rsidP="00161D2F"/>
    <w:p w14:paraId="18A5EBA5" w14:textId="77777777" w:rsidR="00161D2F" w:rsidRDefault="00161D2F" w:rsidP="00161D2F"/>
    <w:p w14:paraId="692223E8" w14:textId="7AE50711" w:rsidR="00161D2F" w:rsidRPr="00BE7059" w:rsidRDefault="00161D2F" w:rsidP="00161D2F">
      <w:r w:rsidRPr="00BE7059">
        <w:rPr>
          <w:b/>
          <w:bCs/>
        </w:rPr>
        <w:t>4. Comparación de Tiempos Medios entre Paquetes Forward (</w:t>
      </w:r>
      <w:proofErr w:type="spellStart"/>
      <w:r w:rsidRPr="00BE7059">
        <w:rPr>
          <w:b/>
          <w:bCs/>
        </w:rPr>
        <w:t>Fwd</w:t>
      </w:r>
      <w:proofErr w:type="spellEnd"/>
      <w:r w:rsidRPr="00BE7059">
        <w:rPr>
          <w:b/>
          <w:bCs/>
        </w:rPr>
        <w:t xml:space="preserve"> IAT Mean)</w:t>
      </w:r>
    </w:p>
    <w:p w14:paraId="5DC86767" w14:textId="77777777" w:rsidR="00161D2F" w:rsidRPr="00BE7059" w:rsidRDefault="00161D2F" w:rsidP="00161D2F">
      <w:pPr>
        <w:numPr>
          <w:ilvl w:val="0"/>
          <w:numId w:val="33"/>
        </w:numPr>
        <w:spacing w:after="0" w:line="240" w:lineRule="auto"/>
      </w:pPr>
      <w:r w:rsidRPr="00BE7059">
        <w:rPr>
          <w:b/>
          <w:bCs/>
        </w:rPr>
        <w:t>Objetivo:</w:t>
      </w:r>
      <w:r w:rsidRPr="00BE7059">
        <w:t> Ver si los atacantes envían paquetes más rápido (menor IAT medio) que el tráfico normal.</w:t>
      </w:r>
    </w:p>
    <w:p w14:paraId="1735328A" w14:textId="77777777" w:rsidR="00161D2F" w:rsidRPr="00BE7059" w:rsidRDefault="00161D2F" w:rsidP="00161D2F">
      <w:pPr>
        <w:numPr>
          <w:ilvl w:val="0"/>
          <w:numId w:val="33"/>
        </w:numPr>
        <w:spacing w:after="0" w:line="240" w:lineRule="auto"/>
      </w:pPr>
      <w:r w:rsidRPr="00BE7059">
        <w:rPr>
          <w:b/>
          <w:bCs/>
        </w:rPr>
        <w:t>Columnas:</w:t>
      </w:r>
      <w:r w:rsidRPr="00BE7059">
        <w:t> </w:t>
      </w:r>
      <w:proofErr w:type="spellStart"/>
      <w:r w:rsidRPr="00BE7059">
        <w:t>Fwd</w:t>
      </w:r>
      <w:proofErr w:type="spellEnd"/>
      <w:r w:rsidRPr="00BE7059">
        <w:t xml:space="preserve"> IAT Mean, </w:t>
      </w:r>
      <w:proofErr w:type="spellStart"/>
      <w:r w:rsidRPr="00BE7059">
        <w:t>Label</w:t>
      </w:r>
      <w:proofErr w:type="spellEnd"/>
      <w:r w:rsidRPr="00BE7059">
        <w:t>.</w:t>
      </w:r>
    </w:p>
    <w:p w14:paraId="37D16BEA" w14:textId="77777777" w:rsidR="00161D2F" w:rsidRPr="00BE7059" w:rsidRDefault="00161D2F" w:rsidP="00161D2F">
      <w:pPr>
        <w:numPr>
          <w:ilvl w:val="0"/>
          <w:numId w:val="33"/>
        </w:numPr>
        <w:spacing w:after="0" w:line="240" w:lineRule="auto"/>
      </w:pPr>
      <w:r w:rsidRPr="00BE7059">
        <w:rPr>
          <w:b/>
          <w:bCs/>
        </w:rPr>
        <w:t>Qué Buscar:</w:t>
      </w:r>
      <w:r w:rsidRPr="00BE7059">
        <w:t> Una clara separación en las distribuciones. ¿Está la distribución de DDoS desplazada hacia valores más bajos que la de BENIGN?</w:t>
      </w:r>
    </w:p>
    <w:p w14:paraId="3416C8CD" w14:textId="77777777" w:rsidR="00161D2F" w:rsidRDefault="00161D2F" w:rsidP="00161D2F"/>
    <w:p w14:paraId="3565DAA8" w14:textId="77777777" w:rsidR="001854D4" w:rsidRPr="001854D4" w:rsidRDefault="001854D4" w:rsidP="001854D4">
      <w:pPr>
        <w:ind w:left="720"/>
      </w:pPr>
    </w:p>
    <w:p w14:paraId="06929237" w14:textId="77777777" w:rsidR="001854D4" w:rsidRPr="00405555" w:rsidRDefault="001854D4"/>
    <w:sectPr w:rsidR="001854D4" w:rsidRPr="00405555" w:rsidSect="004E108E">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AABD2" w14:textId="77777777" w:rsidR="00FC40EF" w:rsidRDefault="00FC40EF" w:rsidP="00650219">
      <w:r>
        <w:separator/>
      </w:r>
    </w:p>
  </w:endnote>
  <w:endnote w:type="continuationSeparator" w:id="0">
    <w:p w14:paraId="03C028B8" w14:textId="77777777" w:rsidR="00FC40EF" w:rsidRDefault="00FC40EF" w:rsidP="00650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B2046" w14:textId="77777777" w:rsidR="00FC40EF" w:rsidRDefault="00FC40EF" w:rsidP="00650219">
      <w:r>
        <w:separator/>
      </w:r>
    </w:p>
  </w:footnote>
  <w:footnote w:type="continuationSeparator" w:id="0">
    <w:p w14:paraId="5A819710" w14:textId="77777777" w:rsidR="00FC40EF" w:rsidRDefault="00FC40EF" w:rsidP="006502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D8004A"/>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68032D4"/>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8CB026"/>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C9D6D07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0D8E532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BCB8A4"/>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BA0A"/>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2F44CA0"/>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E5026A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9F451A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FE74B7E"/>
    <w:multiLevelType w:val="multilevel"/>
    <w:tmpl w:val="F13E5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D595F"/>
    <w:multiLevelType w:val="multilevel"/>
    <w:tmpl w:val="AFAA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BA6369C"/>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A52131C"/>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AEB0273"/>
    <w:multiLevelType w:val="multilevel"/>
    <w:tmpl w:val="526206A0"/>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4C4F29"/>
    <w:multiLevelType w:val="multilevel"/>
    <w:tmpl w:val="D8061F64"/>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4A87A4F"/>
    <w:multiLevelType w:val="multilevel"/>
    <w:tmpl w:val="ECE2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50CFB"/>
    <w:multiLevelType w:val="multilevel"/>
    <w:tmpl w:val="9DF09F08"/>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99F6A82"/>
    <w:multiLevelType w:val="multilevel"/>
    <w:tmpl w:val="A0B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C6B47"/>
    <w:multiLevelType w:val="multilevel"/>
    <w:tmpl w:val="604E1C0A"/>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60265995"/>
    <w:multiLevelType w:val="multilevel"/>
    <w:tmpl w:val="C27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B6AD9"/>
    <w:multiLevelType w:val="multilevel"/>
    <w:tmpl w:val="B140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86DA5"/>
    <w:multiLevelType w:val="multilevel"/>
    <w:tmpl w:val="04090023"/>
    <w:styleLink w:val="ArtculoSecci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32307D"/>
    <w:multiLevelType w:val="multilevel"/>
    <w:tmpl w:val="AE3C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C2C6D"/>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106995200">
    <w:abstractNumId w:val="24"/>
  </w:num>
  <w:num w:numId="2" w16cid:durableId="1118177937">
    <w:abstractNumId w:val="12"/>
  </w:num>
  <w:num w:numId="3" w16cid:durableId="1780564489">
    <w:abstractNumId w:val="10"/>
  </w:num>
  <w:num w:numId="4" w16cid:durableId="1416900932">
    <w:abstractNumId w:val="30"/>
  </w:num>
  <w:num w:numId="5" w16cid:durableId="471479865">
    <w:abstractNumId w:val="15"/>
  </w:num>
  <w:num w:numId="6" w16cid:durableId="236136686">
    <w:abstractNumId w:val="20"/>
  </w:num>
  <w:num w:numId="7" w16cid:durableId="1389189361">
    <w:abstractNumId w:val="22"/>
  </w:num>
  <w:num w:numId="8" w16cid:durableId="30611698">
    <w:abstractNumId w:val="9"/>
  </w:num>
  <w:num w:numId="9" w16cid:durableId="1454904303">
    <w:abstractNumId w:val="7"/>
  </w:num>
  <w:num w:numId="10" w16cid:durableId="1428430354">
    <w:abstractNumId w:val="6"/>
  </w:num>
  <w:num w:numId="11" w16cid:durableId="237325391">
    <w:abstractNumId w:val="5"/>
  </w:num>
  <w:num w:numId="12" w16cid:durableId="901142671">
    <w:abstractNumId w:val="4"/>
  </w:num>
  <w:num w:numId="13" w16cid:durableId="2071926759">
    <w:abstractNumId w:val="8"/>
  </w:num>
  <w:num w:numId="14" w16cid:durableId="1280650635">
    <w:abstractNumId w:val="3"/>
  </w:num>
  <w:num w:numId="15" w16cid:durableId="309360594">
    <w:abstractNumId w:val="2"/>
  </w:num>
  <w:num w:numId="16" w16cid:durableId="1544518986">
    <w:abstractNumId w:val="1"/>
  </w:num>
  <w:num w:numId="17" w16cid:durableId="1740975238">
    <w:abstractNumId w:val="0"/>
  </w:num>
  <w:num w:numId="18" w16cid:durableId="988941732">
    <w:abstractNumId w:val="16"/>
  </w:num>
  <w:num w:numId="19" w16cid:durableId="1110273657">
    <w:abstractNumId w:val="18"/>
  </w:num>
  <w:num w:numId="20" w16cid:durableId="1291470685">
    <w:abstractNumId w:val="26"/>
  </w:num>
  <w:num w:numId="21" w16cid:durableId="828834427">
    <w:abstractNumId w:val="21"/>
  </w:num>
  <w:num w:numId="22" w16cid:durableId="1280069472">
    <w:abstractNumId w:val="11"/>
  </w:num>
  <w:num w:numId="23" w16cid:durableId="1026178267">
    <w:abstractNumId w:val="32"/>
  </w:num>
  <w:num w:numId="24" w16cid:durableId="79954171">
    <w:abstractNumId w:val="17"/>
  </w:num>
  <w:num w:numId="25" w16cid:durableId="1483504705">
    <w:abstractNumId w:val="19"/>
  </w:num>
  <w:num w:numId="26" w16cid:durableId="584000709">
    <w:abstractNumId w:val="29"/>
  </w:num>
  <w:num w:numId="27" w16cid:durableId="1733966548">
    <w:abstractNumId w:val="27"/>
  </w:num>
  <w:num w:numId="28" w16cid:durableId="2061514690">
    <w:abstractNumId w:val="23"/>
  </w:num>
  <w:num w:numId="29" w16cid:durableId="634219438">
    <w:abstractNumId w:val="14"/>
  </w:num>
  <w:num w:numId="30" w16cid:durableId="1846046120">
    <w:abstractNumId w:val="28"/>
  </w:num>
  <w:num w:numId="31" w16cid:durableId="1592929212">
    <w:abstractNumId w:val="13"/>
  </w:num>
  <w:num w:numId="32" w16cid:durableId="1750690379">
    <w:abstractNumId w:val="25"/>
  </w:num>
  <w:num w:numId="33" w16cid:durableId="14709016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764"/>
    <w:rsid w:val="00096D7E"/>
    <w:rsid w:val="000D5138"/>
    <w:rsid w:val="001530D7"/>
    <w:rsid w:val="00161D2F"/>
    <w:rsid w:val="001854D4"/>
    <w:rsid w:val="0028533C"/>
    <w:rsid w:val="002D72D6"/>
    <w:rsid w:val="003F64C0"/>
    <w:rsid w:val="00405555"/>
    <w:rsid w:val="004323AE"/>
    <w:rsid w:val="004E108E"/>
    <w:rsid w:val="00645252"/>
    <w:rsid w:val="00650219"/>
    <w:rsid w:val="006D3D74"/>
    <w:rsid w:val="006E12AA"/>
    <w:rsid w:val="0083569A"/>
    <w:rsid w:val="00A9204E"/>
    <w:rsid w:val="00C7778A"/>
    <w:rsid w:val="00CB0764"/>
    <w:rsid w:val="00D017A9"/>
    <w:rsid w:val="00FC40E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BA4B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764"/>
    <w:pPr>
      <w:spacing w:after="40" w:line="278" w:lineRule="auto"/>
    </w:pPr>
    <w:rPr>
      <w:kern w:val="2"/>
      <w:lang w:val="es-CO"/>
      <w14:ligatures w14:val="standardContextual"/>
    </w:rPr>
  </w:style>
  <w:style w:type="paragraph" w:styleId="Ttulo1">
    <w:name w:val="heading 1"/>
    <w:basedOn w:val="Normal"/>
    <w:next w:val="Normal"/>
    <w:link w:val="Ttulo1Car"/>
    <w:uiPriority w:val="9"/>
    <w:qFormat/>
    <w:rsid w:val="00650219"/>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Ttulo2">
    <w:name w:val="heading 2"/>
    <w:basedOn w:val="Normal"/>
    <w:next w:val="Normal"/>
    <w:link w:val="Ttulo2Car"/>
    <w:uiPriority w:val="9"/>
    <w:unhideWhenUsed/>
    <w:qFormat/>
    <w:rsid w:val="00650219"/>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Ttulo3">
    <w:name w:val="heading 3"/>
    <w:basedOn w:val="Normal"/>
    <w:next w:val="Normal"/>
    <w:link w:val="Ttulo3Car"/>
    <w:uiPriority w:val="9"/>
    <w:unhideWhenUsed/>
    <w:qFormat/>
    <w:rsid w:val="00650219"/>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Ttulo4">
    <w:name w:val="heading 4"/>
    <w:basedOn w:val="Normal"/>
    <w:next w:val="Normal"/>
    <w:link w:val="Ttulo4Car"/>
    <w:uiPriority w:val="9"/>
    <w:unhideWhenUsed/>
    <w:qFormat/>
    <w:rsid w:val="00650219"/>
    <w:pPr>
      <w:keepNext/>
      <w:keepLines/>
      <w:spacing w:before="40"/>
      <w:outlineLvl w:val="3"/>
    </w:pPr>
    <w:rPr>
      <w:rFonts w:ascii="Calibri Light" w:eastAsiaTheme="majorEastAsia" w:hAnsi="Calibri Light" w:cs="Calibri Light"/>
      <w:i/>
      <w:iCs/>
      <w:color w:val="1F4E79" w:themeColor="accent1" w:themeShade="80"/>
    </w:rPr>
  </w:style>
  <w:style w:type="paragraph" w:styleId="Ttulo5">
    <w:name w:val="heading 5"/>
    <w:basedOn w:val="Normal"/>
    <w:next w:val="Normal"/>
    <w:link w:val="Ttulo5Car"/>
    <w:uiPriority w:val="9"/>
    <w:unhideWhenUsed/>
    <w:qFormat/>
    <w:rsid w:val="00650219"/>
    <w:pPr>
      <w:keepNext/>
      <w:keepLines/>
      <w:spacing w:before="40"/>
      <w:outlineLvl w:val="4"/>
    </w:pPr>
    <w:rPr>
      <w:rFonts w:ascii="Calibri Light" w:eastAsiaTheme="majorEastAsia" w:hAnsi="Calibri Light" w:cs="Calibri Light"/>
      <w:color w:val="1F4E79" w:themeColor="accent1" w:themeShade="80"/>
    </w:rPr>
  </w:style>
  <w:style w:type="paragraph" w:styleId="Ttulo6">
    <w:name w:val="heading 6"/>
    <w:basedOn w:val="Normal"/>
    <w:next w:val="Normal"/>
    <w:link w:val="Ttulo6Car"/>
    <w:uiPriority w:val="9"/>
    <w:unhideWhenUsed/>
    <w:qFormat/>
    <w:rsid w:val="00650219"/>
    <w:pPr>
      <w:keepNext/>
      <w:keepLines/>
      <w:spacing w:before="40"/>
      <w:outlineLvl w:val="5"/>
    </w:pPr>
    <w:rPr>
      <w:rFonts w:ascii="Calibri Light" w:eastAsiaTheme="majorEastAsia" w:hAnsi="Calibri Light" w:cs="Calibri Light"/>
      <w:color w:val="1F4D78" w:themeColor="accent1" w:themeShade="7F"/>
    </w:rPr>
  </w:style>
  <w:style w:type="paragraph" w:styleId="Ttulo7">
    <w:name w:val="heading 7"/>
    <w:basedOn w:val="Normal"/>
    <w:next w:val="Normal"/>
    <w:link w:val="Ttulo7Car"/>
    <w:uiPriority w:val="9"/>
    <w:unhideWhenUsed/>
    <w:qFormat/>
    <w:rsid w:val="00650219"/>
    <w:pPr>
      <w:keepNext/>
      <w:keepLines/>
      <w:spacing w:before="40"/>
      <w:outlineLvl w:val="6"/>
    </w:pPr>
    <w:rPr>
      <w:rFonts w:ascii="Calibri Light" w:eastAsiaTheme="majorEastAsia" w:hAnsi="Calibri Light" w:cs="Calibri Light"/>
      <w:i/>
      <w:iCs/>
      <w:color w:val="1F4D78" w:themeColor="accent1" w:themeShade="7F"/>
    </w:rPr>
  </w:style>
  <w:style w:type="paragraph" w:styleId="Ttulo8">
    <w:name w:val="heading 8"/>
    <w:basedOn w:val="Normal"/>
    <w:next w:val="Normal"/>
    <w:link w:val="Ttulo8Car"/>
    <w:uiPriority w:val="9"/>
    <w:unhideWhenUsed/>
    <w:qFormat/>
    <w:rsid w:val="00650219"/>
    <w:pPr>
      <w:keepNext/>
      <w:keepLines/>
      <w:spacing w:before="40"/>
      <w:outlineLvl w:val="7"/>
    </w:pPr>
    <w:rPr>
      <w:rFonts w:ascii="Calibri Light" w:eastAsiaTheme="majorEastAsia" w:hAnsi="Calibri Light" w:cs="Calibri Light"/>
      <w:color w:val="272727" w:themeColor="text1" w:themeTint="D8"/>
      <w:szCs w:val="21"/>
    </w:rPr>
  </w:style>
  <w:style w:type="paragraph" w:styleId="Ttulo9">
    <w:name w:val="heading 9"/>
    <w:basedOn w:val="Normal"/>
    <w:next w:val="Normal"/>
    <w:link w:val="Ttulo9Car"/>
    <w:uiPriority w:val="9"/>
    <w:unhideWhenUsed/>
    <w:qFormat/>
    <w:rsid w:val="00650219"/>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0219"/>
    <w:rPr>
      <w:rFonts w:ascii="Calibri Light" w:eastAsiaTheme="majorEastAsia" w:hAnsi="Calibri Light" w:cs="Calibri Light"/>
      <w:color w:val="1F4E79" w:themeColor="accent1" w:themeShade="80"/>
      <w:sz w:val="32"/>
      <w:szCs w:val="32"/>
    </w:rPr>
  </w:style>
  <w:style w:type="character" w:customStyle="1" w:styleId="Ttulo2Car">
    <w:name w:val="Título 2 Car"/>
    <w:basedOn w:val="Fuentedeprrafopredeter"/>
    <w:link w:val="Ttulo2"/>
    <w:uiPriority w:val="9"/>
    <w:rsid w:val="00650219"/>
    <w:rPr>
      <w:rFonts w:ascii="Calibri Light" w:eastAsiaTheme="majorEastAsia" w:hAnsi="Calibri Light" w:cs="Calibri Light"/>
      <w:color w:val="1F4E79" w:themeColor="accent1" w:themeShade="80"/>
      <w:sz w:val="26"/>
      <w:szCs w:val="26"/>
    </w:rPr>
  </w:style>
  <w:style w:type="character" w:customStyle="1" w:styleId="Ttulo3Car">
    <w:name w:val="Título 3 Car"/>
    <w:basedOn w:val="Fuentedeprrafopredeter"/>
    <w:link w:val="Ttulo3"/>
    <w:uiPriority w:val="9"/>
    <w:rsid w:val="00650219"/>
    <w:rPr>
      <w:rFonts w:ascii="Calibri Light" w:eastAsiaTheme="majorEastAsia" w:hAnsi="Calibri Light" w:cs="Calibri Light"/>
      <w:color w:val="1F4D78" w:themeColor="accent1" w:themeShade="7F"/>
      <w:sz w:val="24"/>
      <w:szCs w:val="24"/>
    </w:rPr>
  </w:style>
  <w:style w:type="character" w:customStyle="1" w:styleId="Ttulo4Car">
    <w:name w:val="Título 4 Car"/>
    <w:basedOn w:val="Fuentedeprrafopredeter"/>
    <w:link w:val="Ttulo4"/>
    <w:uiPriority w:val="9"/>
    <w:rsid w:val="00650219"/>
    <w:rPr>
      <w:rFonts w:ascii="Calibri Light" w:eastAsiaTheme="majorEastAsia" w:hAnsi="Calibri Light" w:cs="Calibri Light"/>
      <w:i/>
      <w:iCs/>
      <w:color w:val="1F4E79" w:themeColor="accent1" w:themeShade="80"/>
    </w:rPr>
  </w:style>
  <w:style w:type="character" w:customStyle="1" w:styleId="Ttulo5Car">
    <w:name w:val="Título 5 Car"/>
    <w:basedOn w:val="Fuentedeprrafopredeter"/>
    <w:link w:val="Ttulo5"/>
    <w:uiPriority w:val="9"/>
    <w:rsid w:val="00650219"/>
    <w:rPr>
      <w:rFonts w:ascii="Calibri Light" w:eastAsiaTheme="majorEastAsia" w:hAnsi="Calibri Light" w:cs="Calibri Light"/>
      <w:color w:val="1F4E79" w:themeColor="accent1" w:themeShade="80"/>
    </w:rPr>
  </w:style>
  <w:style w:type="character" w:customStyle="1" w:styleId="Ttulo6Car">
    <w:name w:val="Título 6 Car"/>
    <w:basedOn w:val="Fuentedeprrafopredeter"/>
    <w:link w:val="Ttulo6"/>
    <w:uiPriority w:val="9"/>
    <w:rsid w:val="00650219"/>
    <w:rPr>
      <w:rFonts w:ascii="Calibri Light" w:eastAsiaTheme="majorEastAsia" w:hAnsi="Calibri Light" w:cs="Calibri Light"/>
      <w:color w:val="1F4D78" w:themeColor="accent1" w:themeShade="7F"/>
    </w:rPr>
  </w:style>
  <w:style w:type="character" w:customStyle="1" w:styleId="Ttulo7Car">
    <w:name w:val="Título 7 Car"/>
    <w:basedOn w:val="Fuentedeprrafopredeter"/>
    <w:link w:val="Ttulo7"/>
    <w:uiPriority w:val="9"/>
    <w:rsid w:val="00650219"/>
    <w:rPr>
      <w:rFonts w:ascii="Calibri Light" w:eastAsiaTheme="majorEastAsia" w:hAnsi="Calibri Light" w:cs="Calibri Light"/>
      <w:i/>
      <w:iCs/>
      <w:color w:val="1F4D78" w:themeColor="accent1" w:themeShade="7F"/>
    </w:rPr>
  </w:style>
  <w:style w:type="character" w:customStyle="1" w:styleId="Ttulo8Car">
    <w:name w:val="Título 8 Car"/>
    <w:basedOn w:val="Fuentedeprrafopredeter"/>
    <w:link w:val="Ttulo8"/>
    <w:uiPriority w:val="9"/>
    <w:rsid w:val="00650219"/>
    <w:rPr>
      <w:rFonts w:ascii="Calibri Light" w:eastAsiaTheme="majorEastAsia" w:hAnsi="Calibri Light" w:cs="Calibri Light"/>
      <w:color w:val="272727" w:themeColor="text1" w:themeTint="D8"/>
      <w:szCs w:val="21"/>
    </w:rPr>
  </w:style>
  <w:style w:type="character" w:customStyle="1" w:styleId="Ttulo9Car">
    <w:name w:val="Título 9 Car"/>
    <w:basedOn w:val="Fuentedeprrafopredeter"/>
    <w:link w:val="Ttulo9"/>
    <w:uiPriority w:val="9"/>
    <w:rsid w:val="00650219"/>
    <w:rPr>
      <w:rFonts w:ascii="Calibri Light" w:eastAsiaTheme="majorEastAsia" w:hAnsi="Calibri Light" w:cs="Calibri Light"/>
      <w:i/>
      <w:iCs/>
      <w:color w:val="272727" w:themeColor="text1" w:themeTint="D8"/>
      <w:szCs w:val="21"/>
    </w:rPr>
  </w:style>
  <w:style w:type="paragraph" w:styleId="Ttulo">
    <w:name w:val="Title"/>
    <w:basedOn w:val="Normal"/>
    <w:next w:val="Normal"/>
    <w:link w:val="TtuloCar"/>
    <w:uiPriority w:val="10"/>
    <w:qFormat/>
    <w:rsid w:val="00650219"/>
    <w:pPr>
      <w:contextualSpacing/>
    </w:pPr>
    <w:rPr>
      <w:rFonts w:ascii="Calibri Light" w:eastAsiaTheme="majorEastAsia" w:hAnsi="Calibri Light" w:cs="Calibri Light"/>
      <w:spacing w:val="-10"/>
      <w:kern w:val="28"/>
      <w:sz w:val="56"/>
      <w:szCs w:val="56"/>
    </w:rPr>
  </w:style>
  <w:style w:type="character" w:customStyle="1" w:styleId="TtuloCar">
    <w:name w:val="Título Car"/>
    <w:basedOn w:val="Fuentedeprrafopredeter"/>
    <w:link w:val="Ttulo"/>
    <w:uiPriority w:val="10"/>
    <w:rsid w:val="00650219"/>
    <w:rPr>
      <w:rFonts w:ascii="Calibri Light" w:eastAsiaTheme="majorEastAsia" w:hAnsi="Calibri Light" w:cs="Calibri Light"/>
      <w:spacing w:val="-10"/>
      <w:kern w:val="28"/>
      <w:sz w:val="56"/>
      <w:szCs w:val="56"/>
    </w:rPr>
  </w:style>
  <w:style w:type="paragraph" w:styleId="Subttulo">
    <w:name w:val="Subtitle"/>
    <w:basedOn w:val="Normal"/>
    <w:next w:val="Normal"/>
    <w:link w:val="SubttuloCar"/>
    <w:uiPriority w:val="11"/>
    <w:qFormat/>
    <w:rsid w:val="00650219"/>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650219"/>
    <w:rPr>
      <w:rFonts w:ascii="Calibri" w:eastAsiaTheme="minorEastAsia" w:hAnsi="Calibri" w:cs="Calibri"/>
      <w:color w:val="5A5A5A" w:themeColor="text1" w:themeTint="A5"/>
      <w:spacing w:val="15"/>
    </w:rPr>
  </w:style>
  <w:style w:type="character" w:styleId="nfasissutil">
    <w:name w:val="Subtle Emphasis"/>
    <w:basedOn w:val="Fuentedeprrafopredeter"/>
    <w:uiPriority w:val="19"/>
    <w:qFormat/>
    <w:rsid w:val="00650219"/>
    <w:rPr>
      <w:rFonts w:ascii="Calibri" w:hAnsi="Calibri" w:cs="Calibri"/>
      <w:i/>
      <w:iCs/>
      <w:color w:val="404040" w:themeColor="text1" w:themeTint="BF"/>
    </w:rPr>
  </w:style>
  <w:style w:type="character" w:styleId="nfasis">
    <w:name w:val="Emphasis"/>
    <w:basedOn w:val="Fuentedeprrafopredeter"/>
    <w:uiPriority w:val="20"/>
    <w:qFormat/>
    <w:rsid w:val="00650219"/>
    <w:rPr>
      <w:rFonts w:ascii="Calibri" w:hAnsi="Calibri" w:cs="Calibri"/>
      <w:i/>
      <w:iCs/>
    </w:rPr>
  </w:style>
  <w:style w:type="character" w:styleId="nfasisintenso">
    <w:name w:val="Intense Emphasis"/>
    <w:basedOn w:val="Fuentedeprrafopredeter"/>
    <w:uiPriority w:val="21"/>
    <w:qFormat/>
    <w:rsid w:val="00650219"/>
    <w:rPr>
      <w:rFonts w:ascii="Calibri" w:hAnsi="Calibri" w:cs="Calibri"/>
      <w:i/>
      <w:iCs/>
      <w:color w:val="1F4E79" w:themeColor="accent1" w:themeShade="80"/>
    </w:rPr>
  </w:style>
  <w:style w:type="character" w:styleId="Textoennegrita">
    <w:name w:val="Strong"/>
    <w:basedOn w:val="Fuentedeprrafopredeter"/>
    <w:uiPriority w:val="22"/>
    <w:qFormat/>
    <w:rsid w:val="00650219"/>
    <w:rPr>
      <w:rFonts w:ascii="Calibri" w:hAnsi="Calibri" w:cs="Calibri"/>
      <w:b/>
      <w:bCs/>
    </w:rPr>
  </w:style>
  <w:style w:type="paragraph" w:styleId="Cita">
    <w:name w:val="Quote"/>
    <w:basedOn w:val="Normal"/>
    <w:next w:val="Normal"/>
    <w:link w:val="CitaCar"/>
    <w:uiPriority w:val="29"/>
    <w:qFormat/>
    <w:rsid w:val="00650219"/>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650219"/>
    <w:rPr>
      <w:rFonts w:ascii="Calibri" w:hAnsi="Calibri" w:cs="Calibri"/>
      <w:i/>
      <w:iCs/>
      <w:color w:val="404040" w:themeColor="text1" w:themeTint="BF"/>
    </w:rPr>
  </w:style>
  <w:style w:type="paragraph" w:styleId="Citadestacada">
    <w:name w:val="Intense Quote"/>
    <w:basedOn w:val="Normal"/>
    <w:next w:val="Normal"/>
    <w:link w:val="CitadestacadaCar"/>
    <w:uiPriority w:val="30"/>
    <w:qFormat/>
    <w:rsid w:val="00650219"/>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destacadaCar">
    <w:name w:val="Cita destacada Car"/>
    <w:basedOn w:val="Fuentedeprrafopredeter"/>
    <w:link w:val="Citadestacada"/>
    <w:uiPriority w:val="30"/>
    <w:rsid w:val="00650219"/>
    <w:rPr>
      <w:rFonts w:ascii="Calibri" w:hAnsi="Calibri" w:cs="Calibri"/>
      <w:i/>
      <w:iCs/>
      <w:color w:val="1F4E79" w:themeColor="accent1" w:themeShade="80"/>
    </w:rPr>
  </w:style>
  <w:style w:type="character" w:styleId="Referenciasutil">
    <w:name w:val="Subtle Reference"/>
    <w:basedOn w:val="Fuentedeprrafopredeter"/>
    <w:uiPriority w:val="31"/>
    <w:qFormat/>
    <w:rsid w:val="00650219"/>
    <w:rPr>
      <w:rFonts w:ascii="Calibri" w:hAnsi="Calibri" w:cs="Calibri"/>
      <w:smallCaps/>
      <w:color w:val="5A5A5A" w:themeColor="text1" w:themeTint="A5"/>
    </w:rPr>
  </w:style>
  <w:style w:type="character" w:styleId="Referenciaintensa">
    <w:name w:val="Intense Reference"/>
    <w:basedOn w:val="Fuentedeprrafopredeter"/>
    <w:uiPriority w:val="32"/>
    <w:qFormat/>
    <w:rsid w:val="00650219"/>
    <w:rPr>
      <w:rFonts w:ascii="Calibri" w:hAnsi="Calibri" w:cs="Calibri"/>
      <w:b/>
      <w:bCs/>
      <w:caps w:val="0"/>
      <w:smallCaps/>
      <w:color w:val="1F4E79" w:themeColor="accent1" w:themeShade="80"/>
      <w:spacing w:val="5"/>
    </w:rPr>
  </w:style>
  <w:style w:type="character" w:styleId="Ttulodellibro">
    <w:name w:val="Book Title"/>
    <w:basedOn w:val="Fuentedeprrafopredeter"/>
    <w:uiPriority w:val="33"/>
    <w:qFormat/>
    <w:rsid w:val="00650219"/>
    <w:rPr>
      <w:rFonts w:ascii="Calibri" w:hAnsi="Calibri" w:cs="Calibri"/>
      <w:b/>
      <w:bCs/>
      <w:i/>
      <w:iCs/>
      <w:spacing w:val="5"/>
    </w:rPr>
  </w:style>
  <w:style w:type="character" w:styleId="Hipervnculo">
    <w:name w:val="Hyperlink"/>
    <w:basedOn w:val="Fuentedeprrafopredeter"/>
    <w:uiPriority w:val="99"/>
    <w:unhideWhenUsed/>
    <w:rsid w:val="00650219"/>
    <w:rPr>
      <w:rFonts w:ascii="Calibri" w:hAnsi="Calibri" w:cs="Calibri"/>
      <w:color w:val="1F4E79" w:themeColor="accent1" w:themeShade="80"/>
      <w:u w:val="single"/>
    </w:rPr>
  </w:style>
  <w:style w:type="character" w:styleId="Hipervnculovisitado">
    <w:name w:val="FollowedHyperlink"/>
    <w:basedOn w:val="Fuentedeprrafopredeter"/>
    <w:uiPriority w:val="99"/>
    <w:unhideWhenUsed/>
    <w:rsid w:val="00650219"/>
    <w:rPr>
      <w:rFonts w:ascii="Calibri" w:hAnsi="Calibri" w:cs="Calibri"/>
      <w:color w:val="954F72" w:themeColor="followedHyperlink"/>
      <w:u w:val="single"/>
    </w:rPr>
  </w:style>
  <w:style w:type="paragraph" w:styleId="Descripcin">
    <w:name w:val="caption"/>
    <w:basedOn w:val="Normal"/>
    <w:next w:val="Normal"/>
    <w:uiPriority w:val="35"/>
    <w:unhideWhenUsed/>
    <w:qFormat/>
    <w:rsid w:val="00650219"/>
    <w:pPr>
      <w:spacing w:after="200"/>
    </w:pPr>
    <w:rPr>
      <w:i/>
      <w:iCs/>
      <w:color w:val="44546A" w:themeColor="text2"/>
      <w:szCs w:val="18"/>
    </w:rPr>
  </w:style>
  <w:style w:type="paragraph" w:styleId="Textodeglobo">
    <w:name w:val="Balloon Text"/>
    <w:basedOn w:val="Normal"/>
    <w:link w:val="TextodegloboCar"/>
    <w:uiPriority w:val="99"/>
    <w:semiHidden/>
    <w:unhideWhenUsed/>
    <w:rsid w:val="00650219"/>
    <w:rPr>
      <w:rFonts w:ascii="Segoe UI" w:hAnsi="Segoe UI" w:cs="Segoe UI"/>
      <w:szCs w:val="18"/>
    </w:rPr>
  </w:style>
  <w:style w:type="character" w:customStyle="1" w:styleId="TextodegloboCar">
    <w:name w:val="Texto de globo Car"/>
    <w:basedOn w:val="Fuentedeprrafopredeter"/>
    <w:link w:val="Textodeglobo"/>
    <w:uiPriority w:val="99"/>
    <w:semiHidden/>
    <w:rsid w:val="00650219"/>
    <w:rPr>
      <w:rFonts w:ascii="Segoe UI" w:hAnsi="Segoe UI" w:cs="Segoe UI"/>
      <w:szCs w:val="18"/>
    </w:rPr>
  </w:style>
  <w:style w:type="paragraph" w:styleId="Textodebloque">
    <w:name w:val="Block Text"/>
    <w:basedOn w:val="Normal"/>
    <w:uiPriority w:val="99"/>
    <w:semiHidden/>
    <w:unhideWhenUsed/>
    <w:rsid w:val="00650219"/>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Textoindependiente3">
    <w:name w:val="Body Text 3"/>
    <w:basedOn w:val="Normal"/>
    <w:link w:val="Textoindependiente3Car"/>
    <w:uiPriority w:val="99"/>
    <w:semiHidden/>
    <w:unhideWhenUsed/>
    <w:rsid w:val="00650219"/>
    <w:pPr>
      <w:spacing w:after="120"/>
    </w:pPr>
    <w:rPr>
      <w:szCs w:val="16"/>
    </w:rPr>
  </w:style>
  <w:style w:type="character" w:customStyle="1" w:styleId="Textoindependiente3Car">
    <w:name w:val="Texto independiente 3 Car"/>
    <w:basedOn w:val="Fuentedeprrafopredeter"/>
    <w:link w:val="Textoindependiente3"/>
    <w:uiPriority w:val="99"/>
    <w:semiHidden/>
    <w:rsid w:val="00650219"/>
    <w:rPr>
      <w:rFonts w:ascii="Calibri" w:hAnsi="Calibri" w:cs="Calibri"/>
      <w:szCs w:val="16"/>
    </w:rPr>
  </w:style>
  <w:style w:type="paragraph" w:styleId="Sangra3detindependiente">
    <w:name w:val="Body Text Indent 3"/>
    <w:basedOn w:val="Normal"/>
    <w:link w:val="Sangra3detindependienteCar"/>
    <w:uiPriority w:val="99"/>
    <w:semiHidden/>
    <w:unhideWhenUsed/>
    <w:rsid w:val="00650219"/>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650219"/>
    <w:rPr>
      <w:rFonts w:ascii="Calibri" w:hAnsi="Calibri" w:cs="Calibri"/>
      <w:szCs w:val="16"/>
    </w:rPr>
  </w:style>
  <w:style w:type="character" w:styleId="Refdecomentario">
    <w:name w:val="annotation reference"/>
    <w:basedOn w:val="Fuentedeprrafopredeter"/>
    <w:uiPriority w:val="99"/>
    <w:semiHidden/>
    <w:unhideWhenUsed/>
    <w:rsid w:val="00650219"/>
    <w:rPr>
      <w:rFonts w:ascii="Calibri" w:hAnsi="Calibri" w:cs="Calibri"/>
      <w:sz w:val="22"/>
      <w:szCs w:val="16"/>
    </w:rPr>
  </w:style>
  <w:style w:type="paragraph" w:styleId="Textocomentario">
    <w:name w:val="annotation text"/>
    <w:basedOn w:val="Normal"/>
    <w:link w:val="TextocomentarioCar"/>
    <w:uiPriority w:val="99"/>
    <w:semiHidden/>
    <w:unhideWhenUsed/>
    <w:rsid w:val="00650219"/>
    <w:rPr>
      <w:szCs w:val="20"/>
    </w:rPr>
  </w:style>
  <w:style w:type="character" w:customStyle="1" w:styleId="TextocomentarioCar">
    <w:name w:val="Texto comentario Car"/>
    <w:basedOn w:val="Fuentedeprrafopredeter"/>
    <w:link w:val="Textocomentario"/>
    <w:uiPriority w:val="99"/>
    <w:semiHidden/>
    <w:rsid w:val="00650219"/>
    <w:rPr>
      <w:rFonts w:ascii="Calibri" w:hAnsi="Calibri" w:cs="Calibri"/>
      <w:szCs w:val="20"/>
    </w:rPr>
  </w:style>
  <w:style w:type="paragraph" w:styleId="Asuntodelcomentario">
    <w:name w:val="annotation subject"/>
    <w:basedOn w:val="Textocomentario"/>
    <w:next w:val="Textocomentario"/>
    <w:link w:val="AsuntodelcomentarioCar"/>
    <w:uiPriority w:val="99"/>
    <w:semiHidden/>
    <w:unhideWhenUsed/>
    <w:rsid w:val="00650219"/>
    <w:rPr>
      <w:b/>
      <w:bCs/>
    </w:rPr>
  </w:style>
  <w:style w:type="character" w:customStyle="1" w:styleId="AsuntodelcomentarioCar">
    <w:name w:val="Asunto del comentario Car"/>
    <w:basedOn w:val="TextocomentarioCar"/>
    <w:link w:val="Asuntodelcomentario"/>
    <w:uiPriority w:val="99"/>
    <w:semiHidden/>
    <w:rsid w:val="00650219"/>
    <w:rPr>
      <w:rFonts w:ascii="Calibri" w:hAnsi="Calibri" w:cs="Calibri"/>
      <w:b/>
      <w:bCs/>
      <w:szCs w:val="20"/>
    </w:rPr>
  </w:style>
  <w:style w:type="paragraph" w:styleId="Mapadeldocumento">
    <w:name w:val="Document Map"/>
    <w:basedOn w:val="Normal"/>
    <w:link w:val="MapadeldocumentoCar"/>
    <w:uiPriority w:val="99"/>
    <w:semiHidden/>
    <w:unhideWhenUsed/>
    <w:rsid w:val="00650219"/>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650219"/>
    <w:rPr>
      <w:rFonts w:ascii="Segoe UI" w:hAnsi="Segoe UI" w:cs="Segoe UI"/>
      <w:szCs w:val="16"/>
    </w:rPr>
  </w:style>
  <w:style w:type="paragraph" w:styleId="Textonotaalfinal">
    <w:name w:val="endnote text"/>
    <w:basedOn w:val="Normal"/>
    <w:link w:val="TextonotaalfinalCar"/>
    <w:uiPriority w:val="99"/>
    <w:semiHidden/>
    <w:unhideWhenUsed/>
    <w:rsid w:val="00650219"/>
    <w:rPr>
      <w:szCs w:val="20"/>
    </w:rPr>
  </w:style>
  <w:style w:type="character" w:customStyle="1" w:styleId="TextonotaalfinalCar">
    <w:name w:val="Texto nota al final Car"/>
    <w:basedOn w:val="Fuentedeprrafopredeter"/>
    <w:link w:val="Textonotaalfinal"/>
    <w:uiPriority w:val="99"/>
    <w:semiHidden/>
    <w:rsid w:val="00650219"/>
    <w:rPr>
      <w:rFonts w:ascii="Calibri" w:hAnsi="Calibri" w:cs="Calibri"/>
      <w:szCs w:val="20"/>
    </w:rPr>
  </w:style>
  <w:style w:type="paragraph" w:styleId="Remitedesobre">
    <w:name w:val="envelope return"/>
    <w:basedOn w:val="Normal"/>
    <w:uiPriority w:val="99"/>
    <w:semiHidden/>
    <w:unhideWhenUsed/>
    <w:rsid w:val="00650219"/>
    <w:rPr>
      <w:rFonts w:ascii="Calibri Light" w:eastAsiaTheme="majorEastAsia" w:hAnsi="Calibri Light" w:cs="Calibri Light"/>
      <w:szCs w:val="20"/>
    </w:rPr>
  </w:style>
  <w:style w:type="paragraph" w:styleId="Textonotapie">
    <w:name w:val="footnote text"/>
    <w:basedOn w:val="Normal"/>
    <w:link w:val="TextonotapieCar"/>
    <w:uiPriority w:val="99"/>
    <w:semiHidden/>
    <w:unhideWhenUsed/>
    <w:rsid w:val="00650219"/>
    <w:rPr>
      <w:szCs w:val="20"/>
    </w:rPr>
  </w:style>
  <w:style w:type="character" w:customStyle="1" w:styleId="TextonotapieCar">
    <w:name w:val="Texto nota pie Car"/>
    <w:basedOn w:val="Fuentedeprrafopredeter"/>
    <w:link w:val="Textonotapie"/>
    <w:uiPriority w:val="99"/>
    <w:semiHidden/>
    <w:rsid w:val="00650219"/>
    <w:rPr>
      <w:rFonts w:ascii="Calibri" w:hAnsi="Calibri" w:cs="Calibri"/>
      <w:szCs w:val="20"/>
    </w:rPr>
  </w:style>
  <w:style w:type="character" w:styleId="CdigoHTML">
    <w:name w:val="HTML Code"/>
    <w:basedOn w:val="Fuentedeprrafopredeter"/>
    <w:uiPriority w:val="99"/>
    <w:semiHidden/>
    <w:unhideWhenUsed/>
    <w:rsid w:val="00650219"/>
    <w:rPr>
      <w:rFonts w:ascii="Consolas" w:hAnsi="Consolas" w:cs="Calibri"/>
      <w:sz w:val="22"/>
      <w:szCs w:val="20"/>
    </w:rPr>
  </w:style>
  <w:style w:type="character" w:styleId="TecladoHTML">
    <w:name w:val="HTML Keyboard"/>
    <w:basedOn w:val="Fuentedeprrafopredeter"/>
    <w:uiPriority w:val="99"/>
    <w:semiHidden/>
    <w:unhideWhenUsed/>
    <w:rsid w:val="00650219"/>
    <w:rPr>
      <w:rFonts w:ascii="Consolas" w:hAnsi="Consolas" w:cs="Calibri"/>
      <w:sz w:val="22"/>
      <w:szCs w:val="20"/>
    </w:rPr>
  </w:style>
  <w:style w:type="paragraph" w:styleId="HTMLconformatoprevio">
    <w:name w:val="HTML Preformatted"/>
    <w:basedOn w:val="Normal"/>
    <w:link w:val="HTMLconformatoprevioCar"/>
    <w:uiPriority w:val="99"/>
    <w:semiHidden/>
    <w:unhideWhenUsed/>
    <w:rsid w:val="00650219"/>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650219"/>
    <w:rPr>
      <w:rFonts w:ascii="Consolas" w:hAnsi="Consolas" w:cs="Calibri"/>
      <w:szCs w:val="20"/>
    </w:rPr>
  </w:style>
  <w:style w:type="character" w:styleId="MquinadeescribirHTML">
    <w:name w:val="HTML Typewriter"/>
    <w:basedOn w:val="Fuentedeprrafopredeter"/>
    <w:uiPriority w:val="99"/>
    <w:semiHidden/>
    <w:unhideWhenUsed/>
    <w:rsid w:val="00650219"/>
    <w:rPr>
      <w:rFonts w:ascii="Consolas" w:hAnsi="Consolas" w:cs="Calibri"/>
      <w:sz w:val="22"/>
      <w:szCs w:val="20"/>
    </w:rPr>
  </w:style>
  <w:style w:type="paragraph" w:styleId="Textomacro">
    <w:name w:val="macro"/>
    <w:link w:val="TextomacroCar"/>
    <w:uiPriority w:val="99"/>
    <w:semiHidden/>
    <w:unhideWhenUsed/>
    <w:rsid w:val="00650219"/>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TextomacroCar">
    <w:name w:val="Texto macro Car"/>
    <w:basedOn w:val="Fuentedeprrafopredeter"/>
    <w:link w:val="Textomacro"/>
    <w:uiPriority w:val="99"/>
    <w:semiHidden/>
    <w:rsid w:val="00650219"/>
    <w:rPr>
      <w:rFonts w:ascii="Consolas" w:hAnsi="Consolas" w:cs="Calibri"/>
      <w:szCs w:val="20"/>
    </w:rPr>
  </w:style>
  <w:style w:type="paragraph" w:styleId="Textosinformato">
    <w:name w:val="Plain Text"/>
    <w:basedOn w:val="Normal"/>
    <w:link w:val="TextosinformatoCar"/>
    <w:uiPriority w:val="99"/>
    <w:semiHidden/>
    <w:unhideWhenUsed/>
    <w:rsid w:val="00650219"/>
    <w:rPr>
      <w:rFonts w:ascii="Consolas" w:hAnsi="Consolas"/>
      <w:szCs w:val="21"/>
    </w:rPr>
  </w:style>
  <w:style w:type="character" w:customStyle="1" w:styleId="TextosinformatoCar">
    <w:name w:val="Texto sin formato Car"/>
    <w:basedOn w:val="Fuentedeprrafopredeter"/>
    <w:link w:val="Textosinformato"/>
    <w:uiPriority w:val="99"/>
    <w:semiHidden/>
    <w:rsid w:val="00650219"/>
    <w:rPr>
      <w:rFonts w:ascii="Consolas" w:hAnsi="Consolas" w:cs="Calibri"/>
      <w:szCs w:val="21"/>
    </w:rPr>
  </w:style>
  <w:style w:type="character" w:styleId="Textodelmarcadordeposicin">
    <w:name w:val="Placeholder Text"/>
    <w:basedOn w:val="Fuentedeprrafopredeter"/>
    <w:uiPriority w:val="99"/>
    <w:semiHidden/>
    <w:rsid w:val="00650219"/>
    <w:rPr>
      <w:rFonts w:ascii="Calibri" w:hAnsi="Calibri" w:cs="Calibri"/>
      <w:color w:val="3B3838" w:themeColor="background2" w:themeShade="40"/>
    </w:rPr>
  </w:style>
  <w:style w:type="paragraph" w:styleId="Encabezado">
    <w:name w:val="header"/>
    <w:basedOn w:val="Normal"/>
    <w:link w:val="EncabezadoCar"/>
    <w:uiPriority w:val="99"/>
    <w:unhideWhenUsed/>
    <w:rsid w:val="00650219"/>
  </w:style>
  <w:style w:type="character" w:customStyle="1" w:styleId="EncabezadoCar">
    <w:name w:val="Encabezado Car"/>
    <w:basedOn w:val="Fuentedeprrafopredeter"/>
    <w:link w:val="Encabezado"/>
    <w:uiPriority w:val="99"/>
    <w:rsid w:val="00650219"/>
    <w:rPr>
      <w:rFonts w:ascii="Calibri" w:hAnsi="Calibri" w:cs="Calibri"/>
    </w:rPr>
  </w:style>
  <w:style w:type="paragraph" w:styleId="Piedepgina">
    <w:name w:val="footer"/>
    <w:basedOn w:val="Normal"/>
    <w:link w:val="PiedepginaCar"/>
    <w:uiPriority w:val="99"/>
    <w:unhideWhenUsed/>
    <w:rsid w:val="00650219"/>
  </w:style>
  <w:style w:type="character" w:customStyle="1" w:styleId="PiedepginaCar">
    <w:name w:val="Pie de página Car"/>
    <w:basedOn w:val="Fuentedeprrafopredeter"/>
    <w:link w:val="Piedepgina"/>
    <w:uiPriority w:val="99"/>
    <w:rsid w:val="00650219"/>
    <w:rPr>
      <w:rFonts w:ascii="Calibri" w:hAnsi="Calibri" w:cs="Calibri"/>
    </w:rPr>
  </w:style>
  <w:style w:type="paragraph" w:styleId="TDC9">
    <w:name w:val="toc 9"/>
    <w:basedOn w:val="Normal"/>
    <w:next w:val="Normal"/>
    <w:autoRedefine/>
    <w:uiPriority w:val="39"/>
    <w:semiHidden/>
    <w:unhideWhenUsed/>
    <w:rsid w:val="00650219"/>
    <w:pPr>
      <w:spacing w:after="120"/>
      <w:ind w:left="1757"/>
    </w:pPr>
  </w:style>
  <w:style w:type="character" w:styleId="Mencionar">
    <w:name w:val="Mention"/>
    <w:basedOn w:val="Fuentedeprrafopredeter"/>
    <w:uiPriority w:val="99"/>
    <w:semiHidden/>
    <w:unhideWhenUsed/>
    <w:rsid w:val="00650219"/>
    <w:rPr>
      <w:rFonts w:ascii="Calibri" w:hAnsi="Calibri" w:cs="Calibri"/>
      <w:color w:val="2B579A"/>
      <w:shd w:val="clear" w:color="auto" w:fill="E1DFDD"/>
    </w:rPr>
  </w:style>
  <w:style w:type="numbering" w:styleId="111111">
    <w:name w:val="Outline List 2"/>
    <w:basedOn w:val="Sinlista"/>
    <w:uiPriority w:val="99"/>
    <w:semiHidden/>
    <w:unhideWhenUsed/>
    <w:rsid w:val="00650219"/>
    <w:pPr>
      <w:numPr>
        <w:numId w:val="24"/>
      </w:numPr>
    </w:pPr>
  </w:style>
  <w:style w:type="numbering" w:styleId="1ai">
    <w:name w:val="Outline List 1"/>
    <w:basedOn w:val="Sinlista"/>
    <w:uiPriority w:val="99"/>
    <w:semiHidden/>
    <w:unhideWhenUsed/>
    <w:rsid w:val="00650219"/>
    <w:pPr>
      <w:numPr>
        <w:numId w:val="25"/>
      </w:numPr>
    </w:pPr>
  </w:style>
  <w:style w:type="character" w:styleId="VariableHTML">
    <w:name w:val="HTML Variable"/>
    <w:basedOn w:val="Fuentedeprrafopredeter"/>
    <w:uiPriority w:val="99"/>
    <w:semiHidden/>
    <w:unhideWhenUsed/>
    <w:rsid w:val="00650219"/>
    <w:rPr>
      <w:rFonts w:ascii="Calibri" w:hAnsi="Calibri" w:cs="Calibri"/>
      <w:i/>
      <w:iCs/>
    </w:rPr>
  </w:style>
  <w:style w:type="paragraph" w:styleId="DireccinHTML">
    <w:name w:val="HTML Address"/>
    <w:basedOn w:val="Normal"/>
    <w:link w:val="DireccinHTMLCar"/>
    <w:uiPriority w:val="99"/>
    <w:semiHidden/>
    <w:unhideWhenUsed/>
    <w:rsid w:val="00650219"/>
    <w:rPr>
      <w:i/>
      <w:iCs/>
    </w:rPr>
  </w:style>
  <w:style w:type="character" w:customStyle="1" w:styleId="DireccinHTMLCar">
    <w:name w:val="Dirección HTML Car"/>
    <w:basedOn w:val="Fuentedeprrafopredeter"/>
    <w:link w:val="DireccinHTML"/>
    <w:uiPriority w:val="99"/>
    <w:semiHidden/>
    <w:rsid w:val="00650219"/>
    <w:rPr>
      <w:rFonts w:ascii="Calibri" w:hAnsi="Calibri" w:cs="Calibri"/>
      <w:i/>
      <w:iCs/>
    </w:rPr>
  </w:style>
  <w:style w:type="character" w:styleId="DefinicinHTML">
    <w:name w:val="HTML Definition"/>
    <w:basedOn w:val="Fuentedeprrafopredeter"/>
    <w:uiPriority w:val="99"/>
    <w:semiHidden/>
    <w:unhideWhenUsed/>
    <w:rsid w:val="00650219"/>
    <w:rPr>
      <w:rFonts w:ascii="Calibri" w:hAnsi="Calibri" w:cs="Calibri"/>
      <w:i/>
      <w:iCs/>
    </w:rPr>
  </w:style>
  <w:style w:type="character" w:styleId="CitaHTML">
    <w:name w:val="HTML Cite"/>
    <w:basedOn w:val="Fuentedeprrafopredeter"/>
    <w:uiPriority w:val="99"/>
    <w:semiHidden/>
    <w:unhideWhenUsed/>
    <w:rsid w:val="00650219"/>
    <w:rPr>
      <w:rFonts w:ascii="Calibri" w:hAnsi="Calibri" w:cs="Calibri"/>
      <w:i/>
      <w:iCs/>
    </w:rPr>
  </w:style>
  <w:style w:type="character" w:styleId="EjemplodeHTML">
    <w:name w:val="HTML Sample"/>
    <w:basedOn w:val="Fuentedeprrafopredeter"/>
    <w:uiPriority w:val="99"/>
    <w:semiHidden/>
    <w:unhideWhenUsed/>
    <w:rsid w:val="00650219"/>
    <w:rPr>
      <w:rFonts w:ascii="Consolas" w:hAnsi="Consolas" w:cs="Calibri"/>
      <w:sz w:val="24"/>
      <w:szCs w:val="24"/>
    </w:rPr>
  </w:style>
  <w:style w:type="character" w:styleId="AcrnimoHTML">
    <w:name w:val="HTML Acronym"/>
    <w:basedOn w:val="Fuentedeprrafopredeter"/>
    <w:uiPriority w:val="99"/>
    <w:semiHidden/>
    <w:unhideWhenUsed/>
    <w:rsid w:val="00650219"/>
    <w:rPr>
      <w:rFonts w:ascii="Calibri" w:hAnsi="Calibri" w:cs="Calibri"/>
    </w:rPr>
  </w:style>
  <w:style w:type="paragraph" w:styleId="TDC1">
    <w:name w:val="toc 1"/>
    <w:basedOn w:val="Normal"/>
    <w:next w:val="Normal"/>
    <w:autoRedefine/>
    <w:uiPriority w:val="39"/>
    <w:semiHidden/>
    <w:unhideWhenUsed/>
    <w:rsid w:val="00650219"/>
    <w:pPr>
      <w:spacing w:after="100"/>
    </w:pPr>
  </w:style>
  <w:style w:type="paragraph" w:styleId="TDC2">
    <w:name w:val="toc 2"/>
    <w:basedOn w:val="Normal"/>
    <w:next w:val="Normal"/>
    <w:autoRedefine/>
    <w:uiPriority w:val="39"/>
    <w:semiHidden/>
    <w:unhideWhenUsed/>
    <w:rsid w:val="00650219"/>
    <w:pPr>
      <w:spacing w:after="100"/>
      <w:ind w:left="220"/>
    </w:pPr>
  </w:style>
  <w:style w:type="paragraph" w:styleId="TDC3">
    <w:name w:val="toc 3"/>
    <w:basedOn w:val="Normal"/>
    <w:next w:val="Normal"/>
    <w:autoRedefine/>
    <w:uiPriority w:val="39"/>
    <w:semiHidden/>
    <w:unhideWhenUsed/>
    <w:rsid w:val="00650219"/>
    <w:pPr>
      <w:spacing w:after="100"/>
      <w:ind w:left="440"/>
    </w:pPr>
  </w:style>
  <w:style w:type="paragraph" w:styleId="TDC4">
    <w:name w:val="toc 4"/>
    <w:basedOn w:val="Normal"/>
    <w:next w:val="Normal"/>
    <w:autoRedefine/>
    <w:uiPriority w:val="39"/>
    <w:semiHidden/>
    <w:unhideWhenUsed/>
    <w:rsid w:val="00650219"/>
    <w:pPr>
      <w:spacing w:after="100"/>
      <w:ind w:left="660"/>
    </w:pPr>
  </w:style>
  <w:style w:type="paragraph" w:styleId="TDC5">
    <w:name w:val="toc 5"/>
    <w:basedOn w:val="Normal"/>
    <w:next w:val="Normal"/>
    <w:autoRedefine/>
    <w:uiPriority w:val="39"/>
    <w:semiHidden/>
    <w:unhideWhenUsed/>
    <w:rsid w:val="00650219"/>
    <w:pPr>
      <w:spacing w:after="100"/>
      <w:ind w:left="880"/>
    </w:pPr>
  </w:style>
  <w:style w:type="paragraph" w:styleId="TDC6">
    <w:name w:val="toc 6"/>
    <w:basedOn w:val="Normal"/>
    <w:next w:val="Normal"/>
    <w:autoRedefine/>
    <w:uiPriority w:val="39"/>
    <w:semiHidden/>
    <w:unhideWhenUsed/>
    <w:rsid w:val="00650219"/>
    <w:pPr>
      <w:spacing w:after="100"/>
      <w:ind w:left="1100"/>
    </w:pPr>
  </w:style>
  <w:style w:type="paragraph" w:styleId="TDC7">
    <w:name w:val="toc 7"/>
    <w:basedOn w:val="Normal"/>
    <w:next w:val="Normal"/>
    <w:autoRedefine/>
    <w:uiPriority w:val="39"/>
    <w:semiHidden/>
    <w:unhideWhenUsed/>
    <w:rsid w:val="00650219"/>
    <w:pPr>
      <w:spacing w:after="100"/>
      <w:ind w:left="1320"/>
    </w:pPr>
  </w:style>
  <w:style w:type="paragraph" w:styleId="TDC8">
    <w:name w:val="toc 8"/>
    <w:basedOn w:val="Normal"/>
    <w:next w:val="Normal"/>
    <w:autoRedefine/>
    <w:uiPriority w:val="39"/>
    <w:semiHidden/>
    <w:unhideWhenUsed/>
    <w:rsid w:val="00650219"/>
    <w:pPr>
      <w:spacing w:after="100"/>
      <w:ind w:left="1540"/>
    </w:pPr>
  </w:style>
  <w:style w:type="paragraph" w:styleId="TtuloTDC">
    <w:name w:val="TOC Heading"/>
    <w:basedOn w:val="Ttulo1"/>
    <w:next w:val="Normal"/>
    <w:uiPriority w:val="39"/>
    <w:semiHidden/>
    <w:unhideWhenUsed/>
    <w:qFormat/>
    <w:rsid w:val="00650219"/>
    <w:pPr>
      <w:outlineLvl w:val="9"/>
    </w:pPr>
    <w:rPr>
      <w:color w:val="2E74B5" w:themeColor="accent1" w:themeShade="BF"/>
    </w:rPr>
  </w:style>
  <w:style w:type="table" w:styleId="Tablaprofesional">
    <w:name w:val="Table Professional"/>
    <w:basedOn w:val="Tablanormal"/>
    <w:uiPriority w:val="99"/>
    <w:semiHidden/>
    <w:unhideWhenUsed/>
    <w:rsid w:val="0065021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amedia1">
    <w:name w:val="Medium List 1"/>
    <w:basedOn w:val="Tablanormal"/>
    <w:uiPriority w:val="65"/>
    <w:semiHidden/>
    <w:unhideWhenUsed/>
    <w:rsid w:val="00650219"/>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650219"/>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semiHidden/>
    <w:unhideWhenUsed/>
    <w:rsid w:val="00650219"/>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semiHidden/>
    <w:unhideWhenUsed/>
    <w:rsid w:val="00650219"/>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semiHidden/>
    <w:unhideWhenUsed/>
    <w:rsid w:val="00650219"/>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semiHidden/>
    <w:unhideWhenUsed/>
    <w:rsid w:val="00650219"/>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semiHidden/>
    <w:unhideWhenUsed/>
    <w:rsid w:val="00650219"/>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65021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650219"/>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650219"/>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650219"/>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650219"/>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650219"/>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650219"/>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Cuadrculamedia1">
    <w:name w:val="Medium Grid 1"/>
    <w:basedOn w:val="Tablanormal"/>
    <w:uiPriority w:val="67"/>
    <w:semiHidden/>
    <w:unhideWhenUsed/>
    <w:rsid w:val="0065021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650219"/>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semiHidden/>
    <w:unhideWhenUsed/>
    <w:rsid w:val="00650219"/>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semiHidden/>
    <w:unhideWhenUsed/>
    <w:rsid w:val="00650219"/>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semiHidden/>
    <w:unhideWhenUsed/>
    <w:rsid w:val="00650219"/>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semiHidden/>
    <w:unhideWhenUsed/>
    <w:rsid w:val="00650219"/>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semiHidden/>
    <w:unhideWhenUsed/>
    <w:rsid w:val="00650219"/>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fa">
    <w:name w:val="Bibliography"/>
    <w:basedOn w:val="Normal"/>
    <w:next w:val="Normal"/>
    <w:uiPriority w:val="37"/>
    <w:semiHidden/>
    <w:unhideWhenUsed/>
    <w:rsid w:val="00650219"/>
  </w:style>
  <w:style w:type="character" w:styleId="Hashtag">
    <w:name w:val="Hashtag"/>
    <w:basedOn w:val="Fuentedeprrafopredeter"/>
    <w:uiPriority w:val="99"/>
    <w:semiHidden/>
    <w:unhideWhenUsed/>
    <w:rsid w:val="00650219"/>
    <w:rPr>
      <w:rFonts w:ascii="Calibri" w:hAnsi="Calibri" w:cs="Calibri"/>
      <w:color w:val="2B579A"/>
      <w:shd w:val="clear" w:color="auto" w:fill="E1DFDD"/>
    </w:rPr>
  </w:style>
  <w:style w:type="paragraph" w:styleId="Encabezadodemensaje">
    <w:name w:val="Message Header"/>
    <w:basedOn w:val="Normal"/>
    <w:link w:val="EncabezadodemensajeCar"/>
    <w:uiPriority w:val="99"/>
    <w:semiHidden/>
    <w:unhideWhenUsed/>
    <w:rsid w:val="0065021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EncabezadodemensajeCar">
    <w:name w:val="Encabezado de mensaje Car"/>
    <w:basedOn w:val="Fuentedeprrafopredeter"/>
    <w:link w:val="Encabezadodemensaje"/>
    <w:uiPriority w:val="99"/>
    <w:semiHidden/>
    <w:rsid w:val="00650219"/>
    <w:rPr>
      <w:rFonts w:ascii="Calibri Light" w:eastAsiaTheme="majorEastAsia" w:hAnsi="Calibri Light" w:cs="Calibri Light"/>
      <w:sz w:val="24"/>
      <w:szCs w:val="24"/>
      <w:shd w:val="pct20" w:color="auto" w:fill="auto"/>
    </w:rPr>
  </w:style>
  <w:style w:type="table" w:styleId="Tablaelegante">
    <w:name w:val="Table Elegant"/>
    <w:basedOn w:val="Tablanormal"/>
    <w:uiPriority w:val="99"/>
    <w:semiHidden/>
    <w:unhideWhenUsed/>
    <w:rsid w:val="0065021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a">
    <w:name w:val="List"/>
    <w:basedOn w:val="Normal"/>
    <w:uiPriority w:val="99"/>
    <w:semiHidden/>
    <w:unhideWhenUsed/>
    <w:rsid w:val="00650219"/>
    <w:pPr>
      <w:ind w:left="360" w:hanging="360"/>
      <w:contextualSpacing/>
    </w:pPr>
  </w:style>
  <w:style w:type="paragraph" w:styleId="Lista2">
    <w:name w:val="List 2"/>
    <w:basedOn w:val="Normal"/>
    <w:uiPriority w:val="99"/>
    <w:semiHidden/>
    <w:unhideWhenUsed/>
    <w:rsid w:val="00650219"/>
    <w:pPr>
      <w:ind w:left="720" w:hanging="360"/>
      <w:contextualSpacing/>
    </w:pPr>
  </w:style>
  <w:style w:type="paragraph" w:styleId="Lista3">
    <w:name w:val="List 3"/>
    <w:basedOn w:val="Normal"/>
    <w:uiPriority w:val="99"/>
    <w:semiHidden/>
    <w:unhideWhenUsed/>
    <w:rsid w:val="00650219"/>
    <w:pPr>
      <w:ind w:left="1080" w:hanging="360"/>
      <w:contextualSpacing/>
    </w:pPr>
  </w:style>
  <w:style w:type="paragraph" w:styleId="Lista4">
    <w:name w:val="List 4"/>
    <w:basedOn w:val="Normal"/>
    <w:uiPriority w:val="99"/>
    <w:semiHidden/>
    <w:unhideWhenUsed/>
    <w:rsid w:val="00650219"/>
    <w:pPr>
      <w:ind w:left="1440" w:hanging="360"/>
      <w:contextualSpacing/>
    </w:pPr>
  </w:style>
  <w:style w:type="paragraph" w:styleId="Lista5">
    <w:name w:val="List 5"/>
    <w:basedOn w:val="Normal"/>
    <w:uiPriority w:val="99"/>
    <w:semiHidden/>
    <w:unhideWhenUsed/>
    <w:rsid w:val="00650219"/>
    <w:pPr>
      <w:ind w:left="1800" w:hanging="360"/>
      <w:contextualSpacing/>
    </w:pPr>
  </w:style>
  <w:style w:type="table" w:styleId="Tablaconlista1">
    <w:name w:val="Table List 1"/>
    <w:basedOn w:val="Tablanormal"/>
    <w:uiPriority w:val="99"/>
    <w:semiHidden/>
    <w:unhideWhenUsed/>
    <w:rsid w:val="0065021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65021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65021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65021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65021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65021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65021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65021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Continuarlista">
    <w:name w:val="List Continue"/>
    <w:basedOn w:val="Normal"/>
    <w:uiPriority w:val="99"/>
    <w:semiHidden/>
    <w:unhideWhenUsed/>
    <w:rsid w:val="00650219"/>
    <w:pPr>
      <w:spacing w:after="120"/>
      <w:ind w:left="360"/>
      <w:contextualSpacing/>
    </w:pPr>
  </w:style>
  <w:style w:type="paragraph" w:styleId="Continuarlista2">
    <w:name w:val="List Continue 2"/>
    <w:basedOn w:val="Normal"/>
    <w:uiPriority w:val="99"/>
    <w:semiHidden/>
    <w:unhideWhenUsed/>
    <w:rsid w:val="00650219"/>
    <w:pPr>
      <w:spacing w:after="120"/>
      <w:ind w:left="720"/>
      <w:contextualSpacing/>
    </w:pPr>
  </w:style>
  <w:style w:type="paragraph" w:styleId="Continuarlista3">
    <w:name w:val="List Continue 3"/>
    <w:basedOn w:val="Normal"/>
    <w:uiPriority w:val="99"/>
    <w:semiHidden/>
    <w:unhideWhenUsed/>
    <w:rsid w:val="00650219"/>
    <w:pPr>
      <w:spacing w:after="120"/>
      <w:ind w:left="1080"/>
      <w:contextualSpacing/>
    </w:pPr>
  </w:style>
  <w:style w:type="paragraph" w:styleId="Continuarlista4">
    <w:name w:val="List Continue 4"/>
    <w:basedOn w:val="Normal"/>
    <w:uiPriority w:val="99"/>
    <w:semiHidden/>
    <w:unhideWhenUsed/>
    <w:rsid w:val="00650219"/>
    <w:pPr>
      <w:spacing w:after="120"/>
      <w:ind w:left="1440"/>
      <w:contextualSpacing/>
    </w:pPr>
  </w:style>
  <w:style w:type="paragraph" w:styleId="Continuarlista5">
    <w:name w:val="List Continue 5"/>
    <w:basedOn w:val="Normal"/>
    <w:uiPriority w:val="99"/>
    <w:semiHidden/>
    <w:unhideWhenUsed/>
    <w:rsid w:val="00650219"/>
    <w:pPr>
      <w:spacing w:after="120"/>
      <w:ind w:left="1800"/>
      <w:contextualSpacing/>
    </w:pPr>
  </w:style>
  <w:style w:type="paragraph" w:styleId="Prrafodelista">
    <w:name w:val="List Paragraph"/>
    <w:basedOn w:val="Normal"/>
    <w:uiPriority w:val="34"/>
    <w:unhideWhenUsed/>
    <w:qFormat/>
    <w:rsid w:val="00650219"/>
    <w:pPr>
      <w:ind w:left="720"/>
      <w:contextualSpacing/>
    </w:pPr>
  </w:style>
  <w:style w:type="paragraph" w:styleId="Listaconnmeros">
    <w:name w:val="List Number"/>
    <w:basedOn w:val="Normal"/>
    <w:uiPriority w:val="99"/>
    <w:semiHidden/>
    <w:unhideWhenUsed/>
    <w:rsid w:val="00650219"/>
    <w:pPr>
      <w:numPr>
        <w:numId w:val="13"/>
      </w:numPr>
      <w:contextualSpacing/>
    </w:pPr>
  </w:style>
  <w:style w:type="paragraph" w:styleId="Listaconnmeros2">
    <w:name w:val="List Number 2"/>
    <w:basedOn w:val="Normal"/>
    <w:uiPriority w:val="99"/>
    <w:semiHidden/>
    <w:unhideWhenUsed/>
    <w:rsid w:val="00650219"/>
    <w:pPr>
      <w:numPr>
        <w:numId w:val="14"/>
      </w:numPr>
      <w:contextualSpacing/>
    </w:pPr>
  </w:style>
  <w:style w:type="paragraph" w:styleId="Listaconnmeros3">
    <w:name w:val="List Number 3"/>
    <w:basedOn w:val="Normal"/>
    <w:uiPriority w:val="99"/>
    <w:semiHidden/>
    <w:unhideWhenUsed/>
    <w:rsid w:val="00650219"/>
    <w:pPr>
      <w:numPr>
        <w:numId w:val="15"/>
      </w:numPr>
      <w:contextualSpacing/>
    </w:pPr>
  </w:style>
  <w:style w:type="paragraph" w:styleId="Listaconnmeros4">
    <w:name w:val="List Number 4"/>
    <w:basedOn w:val="Normal"/>
    <w:uiPriority w:val="99"/>
    <w:semiHidden/>
    <w:unhideWhenUsed/>
    <w:rsid w:val="00650219"/>
    <w:pPr>
      <w:numPr>
        <w:numId w:val="16"/>
      </w:numPr>
      <w:contextualSpacing/>
    </w:pPr>
  </w:style>
  <w:style w:type="paragraph" w:styleId="Listaconnmeros5">
    <w:name w:val="List Number 5"/>
    <w:basedOn w:val="Normal"/>
    <w:uiPriority w:val="99"/>
    <w:semiHidden/>
    <w:unhideWhenUsed/>
    <w:rsid w:val="00650219"/>
    <w:pPr>
      <w:numPr>
        <w:numId w:val="17"/>
      </w:numPr>
      <w:contextualSpacing/>
    </w:pPr>
  </w:style>
  <w:style w:type="paragraph" w:styleId="Listaconvietas">
    <w:name w:val="List Bullet"/>
    <w:basedOn w:val="Normal"/>
    <w:uiPriority w:val="99"/>
    <w:semiHidden/>
    <w:unhideWhenUsed/>
    <w:rsid w:val="00650219"/>
    <w:pPr>
      <w:numPr>
        <w:numId w:val="8"/>
      </w:numPr>
      <w:contextualSpacing/>
    </w:pPr>
  </w:style>
  <w:style w:type="paragraph" w:styleId="Listaconvietas2">
    <w:name w:val="List Bullet 2"/>
    <w:basedOn w:val="Normal"/>
    <w:uiPriority w:val="99"/>
    <w:semiHidden/>
    <w:unhideWhenUsed/>
    <w:rsid w:val="00650219"/>
    <w:pPr>
      <w:numPr>
        <w:numId w:val="9"/>
      </w:numPr>
      <w:contextualSpacing/>
    </w:pPr>
  </w:style>
  <w:style w:type="paragraph" w:styleId="Listaconvietas3">
    <w:name w:val="List Bullet 3"/>
    <w:basedOn w:val="Normal"/>
    <w:uiPriority w:val="99"/>
    <w:semiHidden/>
    <w:unhideWhenUsed/>
    <w:rsid w:val="00650219"/>
    <w:pPr>
      <w:numPr>
        <w:numId w:val="10"/>
      </w:numPr>
      <w:contextualSpacing/>
    </w:pPr>
  </w:style>
  <w:style w:type="paragraph" w:styleId="Listaconvietas4">
    <w:name w:val="List Bullet 4"/>
    <w:basedOn w:val="Normal"/>
    <w:uiPriority w:val="99"/>
    <w:semiHidden/>
    <w:unhideWhenUsed/>
    <w:rsid w:val="00650219"/>
    <w:pPr>
      <w:numPr>
        <w:numId w:val="11"/>
      </w:numPr>
      <w:contextualSpacing/>
    </w:pPr>
  </w:style>
  <w:style w:type="paragraph" w:styleId="Listaconvietas5">
    <w:name w:val="List Bullet 5"/>
    <w:basedOn w:val="Normal"/>
    <w:uiPriority w:val="99"/>
    <w:semiHidden/>
    <w:unhideWhenUsed/>
    <w:rsid w:val="00650219"/>
    <w:pPr>
      <w:numPr>
        <w:numId w:val="12"/>
      </w:numPr>
      <w:contextualSpacing/>
    </w:pPr>
  </w:style>
  <w:style w:type="table" w:styleId="Tablaclsica1">
    <w:name w:val="Table Classic 1"/>
    <w:basedOn w:val="Tablanormal"/>
    <w:uiPriority w:val="99"/>
    <w:semiHidden/>
    <w:unhideWhenUsed/>
    <w:rsid w:val="0065021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65021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65021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65021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adeilustraciones">
    <w:name w:val="table of figures"/>
    <w:basedOn w:val="Normal"/>
    <w:next w:val="Normal"/>
    <w:uiPriority w:val="99"/>
    <w:semiHidden/>
    <w:unhideWhenUsed/>
    <w:rsid w:val="00650219"/>
  </w:style>
  <w:style w:type="character" w:styleId="Refdenotaalfinal">
    <w:name w:val="endnote reference"/>
    <w:basedOn w:val="Fuentedeprrafopredeter"/>
    <w:uiPriority w:val="99"/>
    <w:semiHidden/>
    <w:unhideWhenUsed/>
    <w:rsid w:val="00650219"/>
    <w:rPr>
      <w:rFonts w:ascii="Calibri" w:hAnsi="Calibri" w:cs="Calibri"/>
      <w:vertAlign w:val="superscript"/>
    </w:rPr>
  </w:style>
  <w:style w:type="paragraph" w:styleId="Textoconsangra">
    <w:name w:val="table of authorities"/>
    <w:basedOn w:val="Normal"/>
    <w:next w:val="Normal"/>
    <w:uiPriority w:val="99"/>
    <w:semiHidden/>
    <w:unhideWhenUsed/>
    <w:rsid w:val="00650219"/>
    <w:pPr>
      <w:ind w:left="220" w:hanging="220"/>
    </w:pPr>
  </w:style>
  <w:style w:type="paragraph" w:styleId="Encabezadodelista">
    <w:name w:val="toa heading"/>
    <w:basedOn w:val="Normal"/>
    <w:next w:val="Normal"/>
    <w:uiPriority w:val="99"/>
    <w:semiHidden/>
    <w:unhideWhenUsed/>
    <w:rsid w:val="00650219"/>
    <w:pPr>
      <w:spacing w:before="120"/>
    </w:pPr>
    <w:rPr>
      <w:rFonts w:ascii="Calibri Light" w:eastAsiaTheme="majorEastAsia" w:hAnsi="Calibri Light" w:cs="Calibri Light"/>
      <w:b/>
      <w:bCs/>
      <w:sz w:val="24"/>
      <w:szCs w:val="24"/>
    </w:rPr>
  </w:style>
  <w:style w:type="table" w:styleId="Listavistosa">
    <w:name w:val="Colorful List"/>
    <w:basedOn w:val="Tablanormal"/>
    <w:uiPriority w:val="72"/>
    <w:semiHidden/>
    <w:unhideWhenUsed/>
    <w:rsid w:val="00650219"/>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650219"/>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semiHidden/>
    <w:unhideWhenUsed/>
    <w:rsid w:val="00650219"/>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semiHidden/>
    <w:unhideWhenUsed/>
    <w:rsid w:val="00650219"/>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semiHidden/>
    <w:unhideWhenUsed/>
    <w:rsid w:val="00650219"/>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semiHidden/>
    <w:unhideWhenUsed/>
    <w:rsid w:val="00650219"/>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rsid w:val="00650219"/>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lavistosa1">
    <w:name w:val="Table Colorful 1"/>
    <w:basedOn w:val="Tablanormal"/>
    <w:uiPriority w:val="99"/>
    <w:semiHidden/>
    <w:unhideWhenUsed/>
    <w:rsid w:val="0065021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65021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65021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ombreadovistoso">
    <w:name w:val="Colorful Shading"/>
    <w:basedOn w:val="Tablanormal"/>
    <w:uiPriority w:val="71"/>
    <w:semiHidden/>
    <w:unhideWhenUsed/>
    <w:rsid w:val="00650219"/>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650219"/>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650219"/>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650219"/>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semiHidden/>
    <w:unhideWhenUsed/>
    <w:rsid w:val="00650219"/>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650219"/>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650219"/>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uadrculavistosa">
    <w:name w:val="Colorful Grid"/>
    <w:basedOn w:val="Tablanormal"/>
    <w:uiPriority w:val="73"/>
    <w:semiHidden/>
    <w:unhideWhenUsed/>
    <w:rsid w:val="00650219"/>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650219"/>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semiHidden/>
    <w:unhideWhenUsed/>
    <w:rsid w:val="00650219"/>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semiHidden/>
    <w:unhideWhenUsed/>
    <w:rsid w:val="00650219"/>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semiHidden/>
    <w:unhideWhenUsed/>
    <w:rsid w:val="00650219"/>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semiHidden/>
    <w:unhideWhenUsed/>
    <w:rsid w:val="00650219"/>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rsid w:val="00650219"/>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Direccinsobre">
    <w:name w:val="envelope address"/>
    <w:basedOn w:val="Normal"/>
    <w:uiPriority w:val="99"/>
    <w:semiHidden/>
    <w:unhideWhenUsed/>
    <w:rsid w:val="00650219"/>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culoSeccin">
    <w:name w:val="Outline List 3"/>
    <w:basedOn w:val="Sinlista"/>
    <w:uiPriority w:val="99"/>
    <w:semiHidden/>
    <w:unhideWhenUsed/>
    <w:rsid w:val="00650219"/>
    <w:pPr>
      <w:numPr>
        <w:numId w:val="26"/>
      </w:numPr>
    </w:pPr>
  </w:style>
  <w:style w:type="table" w:styleId="Tablanormal1">
    <w:name w:val="Plain Table 1"/>
    <w:basedOn w:val="Tablanormal"/>
    <w:uiPriority w:val="41"/>
    <w:rsid w:val="0065021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5021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65021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65021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65021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nespaciado">
    <w:name w:val="No Spacing"/>
    <w:uiPriority w:val="1"/>
    <w:qFormat/>
    <w:rsid w:val="00650219"/>
    <w:rPr>
      <w:rFonts w:ascii="Calibri" w:hAnsi="Calibri" w:cs="Calibri"/>
    </w:rPr>
  </w:style>
  <w:style w:type="paragraph" w:styleId="Fecha">
    <w:name w:val="Date"/>
    <w:basedOn w:val="Normal"/>
    <w:next w:val="Normal"/>
    <w:link w:val="FechaCar"/>
    <w:uiPriority w:val="99"/>
    <w:semiHidden/>
    <w:unhideWhenUsed/>
    <w:rsid w:val="00650219"/>
  </w:style>
  <w:style w:type="character" w:customStyle="1" w:styleId="FechaCar">
    <w:name w:val="Fecha Car"/>
    <w:basedOn w:val="Fuentedeprrafopredeter"/>
    <w:link w:val="Fecha"/>
    <w:uiPriority w:val="99"/>
    <w:semiHidden/>
    <w:rsid w:val="00650219"/>
    <w:rPr>
      <w:rFonts w:ascii="Calibri" w:hAnsi="Calibri" w:cs="Calibri"/>
    </w:rPr>
  </w:style>
  <w:style w:type="paragraph" w:styleId="NormalWeb">
    <w:name w:val="Normal (Web)"/>
    <w:basedOn w:val="Normal"/>
    <w:uiPriority w:val="99"/>
    <w:semiHidden/>
    <w:unhideWhenUsed/>
    <w:rsid w:val="00650219"/>
    <w:rPr>
      <w:rFonts w:ascii="Times New Roman" w:hAnsi="Times New Roman" w:cs="Times New Roman"/>
      <w:sz w:val="24"/>
      <w:szCs w:val="24"/>
    </w:rPr>
  </w:style>
  <w:style w:type="character" w:styleId="Hipervnculointeligente">
    <w:name w:val="Smart Hyperlink"/>
    <w:basedOn w:val="Fuentedeprrafopredeter"/>
    <w:uiPriority w:val="99"/>
    <w:semiHidden/>
    <w:unhideWhenUsed/>
    <w:rsid w:val="00650219"/>
    <w:rPr>
      <w:rFonts w:ascii="Calibri" w:hAnsi="Calibri" w:cs="Calibri"/>
      <w:u w:val="dotted"/>
    </w:rPr>
  </w:style>
  <w:style w:type="character" w:styleId="Mencinsinresolver">
    <w:name w:val="Unresolved Mention"/>
    <w:basedOn w:val="Fuentedeprrafopredeter"/>
    <w:uiPriority w:val="99"/>
    <w:semiHidden/>
    <w:unhideWhenUsed/>
    <w:rsid w:val="00650219"/>
    <w:rPr>
      <w:rFonts w:ascii="Calibri" w:hAnsi="Calibri" w:cs="Calibri"/>
      <w:color w:val="605E5C"/>
      <w:shd w:val="clear" w:color="auto" w:fill="E1DFDD"/>
    </w:rPr>
  </w:style>
  <w:style w:type="paragraph" w:styleId="Textoindependiente">
    <w:name w:val="Body Text"/>
    <w:basedOn w:val="Normal"/>
    <w:link w:val="TextoindependienteCar"/>
    <w:uiPriority w:val="99"/>
    <w:semiHidden/>
    <w:unhideWhenUsed/>
    <w:rsid w:val="00650219"/>
    <w:pPr>
      <w:spacing w:after="120"/>
    </w:pPr>
  </w:style>
  <w:style w:type="character" w:customStyle="1" w:styleId="TextoindependienteCar">
    <w:name w:val="Texto independiente Car"/>
    <w:basedOn w:val="Fuentedeprrafopredeter"/>
    <w:link w:val="Textoindependiente"/>
    <w:uiPriority w:val="99"/>
    <w:semiHidden/>
    <w:rsid w:val="00650219"/>
    <w:rPr>
      <w:rFonts w:ascii="Calibri" w:hAnsi="Calibri" w:cs="Calibri"/>
    </w:rPr>
  </w:style>
  <w:style w:type="paragraph" w:styleId="Textoindependiente2">
    <w:name w:val="Body Text 2"/>
    <w:basedOn w:val="Normal"/>
    <w:link w:val="Textoindependiente2Car"/>
    <w:uiPriority w:val="99"/>
    <w:semiHidden/>
    <w:unhideWhenUsed/>
    <w:rsid w:val="00650219"/>
    <w:pPr>
      <w:spacing w:after="120" w:line="480" w:lineRule="auto"/>
    </w:pPr>
  </w:style>
  <w:style w:type="character" w:customStyle="1" w:styleId="Textoindependiente2Car">
    <w:name w:val="Texto independiente 2 Car"/>
    <w:basedOn w:val="Fuentedeprrafopredeter"/>
    <w:link w:val="Textoindependiente2"/>
    <w:uiPriority w:val="99"/>
    <w:semiHidden/>
    <w:rsid w:val="00650219"/>
    <w:rPr>
      <w:rFonts w:ascii="Calibri" w:hAnsi="Calibri" w:cs="Calibri"/>
    </w:rPr>
  </w:style>
  <w:style w:type="paragraph" w:styleId="Sangradetextonormal">
    <w:name w:val="Body Text Indent"/>
    <w:basedOn w:val="Normal"/>
    <w:link w:val="SangradetextonormalCar"/>
    <w:uiPriority w:val="99"/>
    <w:semiHidden/>
    <w:unhideWhenUsed/>
    <w:rsid w:val="00650219"/>
    <w:pPr>
      <w:spacing w:after="120"/>
      <w:ind w:left="360"/>
    </w:pPr>
  </w:style>
  <w:style w:type="character" w:customStyle="1" w:styleId="SangradetextonormalCar">
    <w:name w:val="Sangría de texto normal Car"/>
    <w:basedOn w:val="Fuentedeprrafopredeter"/>
    <w:link w:val="Sangradetextonormal"/>
    <w:uiPriority w:val="99"/>
    <w:semiHidden/>
    <w:rsid w:val="00650219"/>
    <w:rPr>
      <w:rFonts w:ascii="Calibri" w:hAnsi="Calibri" w:cs="Calibri"/>
    </w:rPr>
  </w:style>
  <w:style w:type="paragraph" w:styleId="Sangra2detindependiente">
    <w:name w:val="Body Text Indent 2"/>
    <w:basedOn w:val="Normal"/>
    <w:link w:val="Sangra2detindependienteCar"/>
    <w:uiPriority w:val="99"/>
    <w:semiHidden/>
    <w:unhideWhenUsed/>
    <w:rsid w:val="00650219"/>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650219"/>
    <w:rPr>
      <w:rFonts w:ascii="Calibri" w:hAnsi="Calibri" w:cs="Calibri"/>
    </w:rPr>
  </w:style>
  <w:style w:type="paragraph" w:styleId="Textoindependienteprimerasangra">
    <w:name w:val="Body Text First Indent"/>
    <w:basedOn w:val="Textoindependiente"/>
    <w:link w:val="TextoindependienteprimerasangraCar"/>
    <w:uiPriority w:val="99"/>
    <w:semiHidden/>
    <w:unhideWhenUsed/>
    <w:rsid w:val="00650219"/>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650219"/>
    <w:rPr>
      <w:rFonts w:ascii="Calibri" w:hAnsi="Calibri" w:cs="Calibri"/>
    </w:rPr>
  </w:style>
  <w:style w:type="paragraph" w:styleId="Textoindependienteprimerasangra2">
    <w:name w:val="Body Text First Indent 2"/>
    <w:basedOn w:val="Sangradetextonormal"/>
    <w:link w:val="Textoindependienteprimerasangra2Car"/>
    <w:uiPriority w:val="99"/>
    <w:semiHidden/>
    <w:unhideWhenUsed/>
    <w:rsid w:val="00650219"/>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650219"/>
    <w:rPr>
      <w:rFonts w:ascii="Calibri" w:hAnsi="Calibri" w:cs="Calibri"/>
    </w:rPr>
  </w:style>
  <w:style w:type="paragraph" w:styleId="Sangranormal">
    <w:name w:val="Normal Indent"/>
    <w:basedOn w:val="Normal"/>
    <w:uiPriority w:val="99"/>
    <w:semiHidden/>
    <w:unhideWhenUsed/>
    <w:rsid w:val="00650219"/>
    <w:pPr>
      <w:ind w:left="720"/>
    </w:pPr>
  </w:style>
  <w:style w:type="paragraph" w:styleId="Encabezadodenota">
    <w:name w:val="Note Heading"/>
    <w:basedOn w:val="Normal"/>
    <w:next w:val="Normal"/>
    <w:link w:val="EncabezadodenotaCar"/>
    <w:uiPriority w:val="99"/>
    <w:semiHidden/>
    <w:unhideWhenUsed/>
    <w:rsid w:val="00650219"/>
  </w:style>
  <w:style w:type="character" w:customStyle="1" w:styleId="EncabezadodenotaCar">
    <w:name w:val="Encabezado de nota Car"/>
    <w:basedOn w:val="Fuentedeprrafopredeter"/>
    <w:link w:val="Encabezadodenota"/>
    <w:uiPriority w:val="99"/>
    <w:semiHidden/>
    <w:rsid w:val="00650219"/>
    <w:rPr>
      <w:rFonts w:ascii="Calibri" w:hAnsi="Calibri" w:cs="Calibri"/>
    </w:rPr>
  </w:style>
  <w:style w:type="table" w:styleId="Tablamoderna">
    <w:name w:val="Table Contemporary"/>
    <w:basedOn w:val="Tablanormal"/>
    <w:uiPriority w:val="99"/>
    <w:semiHidden/>
    <w:unhideWhenUsed/>
    <w:rsid w:val="0065021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aclara">
    <w:name w:val="Light List"/>
    <w:basedOn w:val="Tablanormal"/>
    <w:uiPriority w:val="61"/>
    <w:semiHidden/>
    <w:unhideWhenUsed/>
    <w:rsid w:val="0065021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650219"/>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semiHidden/>
    <w:unhideWhenUsed/>
    <w:rsid w:val="00650219"/>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semiHidden/>
    <w:unhideWhenUsed/>
    <w:rsid w:val="00650219"/>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semiHidden/>
    <w:unhideWhenUsed/>
    <w:rsid w:val="00650219"/>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semiHidden/>
    <w:unhideWhenUsed/>
    <w:rsid w:val="00650219"/>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semiHidden/>
    <w:unhideWhenUsed/>
    <w:rsid w:val="00650219"/>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doclaro">
    <w:name w:val="Light Shading"/>
    <w:basedOn w:val="Tablanormal"/>
    <w:uiPriority w:val="60"/>
    <w:semiHidden/>
    <w:unhideWhenUsed/>
    <w:rsid w:val="0065021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650219"/>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semiHidden/>
    <w:unhideWhenUsed/>
    <w:rsid w:val="00650219"/>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semiHidden/>
    <w:unhideWhenUsed/>
    <w:rsid w:val="00650219"/>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semiHidden/>
    <w:unhideWhenUsed/>
    <w:rsid w:val="00650219"/>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semiHidden/>
    <w:unhideWhenUsed/>
    <w:rsid w:val="00650219"/>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semiHidden/>
    <w:unhideWhenUsed/>
    <w:rsid w:val="00650219"/>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Cuadrculaclara">
    <w:name w:val="Light Grid"/>
    <w:basedOn w:val="Tablanormal"/>
    <w:uiPriority w:val="62"/>
    <w:semiHidden/>
    <w:unhideWhenUsed/>
    <w:rsid w:val="0065021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650219"/>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semiHidden/>
    <w:unhideWhenUsed/>
    <w:rsid w:val="00650219"/>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semiHidden/>
    <w:unhideWhenUsed/>
    <w:rsid w:val="00650219"/>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semiHidden/>
    <w:unhideWhenUsed/>
    <w:rsid w:val="00650219"/>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semiHidden/>
    <w:unhideWhenUsed/>
    <w:rsid w:val="00650219"/>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semiHidden/>
    <w:unhideWhenUsed/>
    <w:rsid w:val="00650219"/>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oscura">
    <w:name w:val="Dark List"/>
    <w:basedOn w:val="Tablanormal"/>
    <w:uiPriority w:val="70"/>
    <w:semiHidden/>
    <w:unhideWhenUsed/>
    <w:rsid w:val="00650219"/>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650219"/>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semiHidden/>
    <w:unhideWhenUsed/>
    <w:rsid w:val="00650219"/>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semiHidden/>
    <w:unhideWhenUsed/>
    <w:rsid w:val="00650219"/>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semiHidden/>
    <w:unhideWhenUsed/>
    <w:rsid w:val="00650219"/>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semiHidden/>
    <w:unhideWhenUsed/>
    <w:rsid w:val="00650219"/>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rsid w:val="00650219"/>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abladelista1clara">
    <w:name w:val="List Table 1 Light"/>
    <w:basedOn w:val="Tablanormal"/>
    <w:uiPriority w:val="46"/>
    <w:rsid w:val="00650219"/>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650219"/>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1clara-nfasis2">
    <w:name w:val="List Table 1 Light Accent 2"/>
    <w:basedOn w:val="Tablanormal"/>
    <w:uiPriority w:val="46"/>
    <w:rsid w:val="00650219"/>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1clara-nfasis3">
    <w:name w:val="List Table 1 Light Accent 3"/>
    <w:basedOn w:val="Tablanormal"/>
    <w:uiPriority w:val="46"/>
    <w:rsid w:val="00650219"/>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1clara-nfasis4">
    <w:name w:val="List Table 1 Light Accent 4"/>
    <w:basedOn w:val="Tablanormal"/>
    <w:uiPriority w:val="46"/>
    <w:rsid w:val="00650219"/>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1clara-nfasis5">
    <w:name w:val="List Table 1 Light Accent 5"/>
    <w:basedOn w:val="Tablanormal"/>
    <w:uiPriority w:val="46"/>
    <w:rsid w:val="00650219"/>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1clara-nfasis6">
    <w:name w:val="List Table 1 Light Accent 6"/>
    <w:basedOn w:val="Tablanormal"/>
    <w:uiPriority w:val="46"/>
    <w:rsid w:val="00650219"/>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2">
    <w:name w:val="List Table 2"/>
    <w:basedOn w:val="Tablanormal"/>
    <w:uiPriority w:val="47"/>
    <w:rsid w:val="0065021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650219"/>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2-nfasis2">
    <w:name w:val="List Table 2 Accent 2"/>
    <w:basedOn w:val="Tablanormal"/>
    <w:uiPriority w:val="47"/>
    <w:rsid w:val="00650219"/>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2-nfasis3">
    <w:name w:val="List Table 2 Accent 3"/>
    <w:basedOn w:val="Tablanormal"/>
    <w:uiPriority w:val="47"/>
    <w:rsid w:val="00650219"/>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2-nfasis4">
    <w:name w:val="List Table 2 Accent 4"/>
    <w:basedOn w:val="Tablanormal"/>
    <w:uiPriority w:val="47"/>
    <w:rsid w:val="00650219"/>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2-nfasis5">
    <w:name w:val="List Table 2 Accent 5"/>
    <w:basedOn w:val="Tablanormal"/>
    <w:uiPriority w:val="47"/>
    <w:rsid w:val="00650219"/>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2-nfasis6">
    <w:name w:val="List Table 2 Accent 6"/>
    <w:basedOn w:val="Tablanormal"/>
    <w:uiPriority w:val="47"/>
    <w:rsid w:val="00650219"/>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
    <w:name w:val="List Table 3"/>
    <w:basedOn w:val="Tablanormal"/>
    <w:uiPriority w:val="48"/>
    <w:rsid w:val="0065021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65021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delista3-nfasis2">
    <w:name w:val="List Table 3 Accent 2"/>
    <w:basedOn w:val="Tablanormal"/>
    <w:uiPriority w:val="48"/>
    <w:rsid w:val="00650219"/>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3-nfasis3">
    <w:name w:val="List Table 3 Accent 3"/>
    <w:basedOn w:val="Tablanormal"/>
    <w:uiPriority w:val="48"/>
    <w:rsid w:val="0065021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4">
    <w:name w:val="List Table 3 Accent 4"/>
    <w:basedOn w:val="Tablanormal"/>
    <w:uiPriority w:val="48"/>
    <w:rsid w:val="00650219"/>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delista3-nfasis5">
    <w:name w:val="List Table 3 Accent 5"/>
    <w:basedOn w:val="Tablanormal"/>
    <w:uiPriority w:val="48"/>
    <w:rsid w:val="0065021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3-nfasis6">
    <w:name w:val="List Table 3 Accent 6"/>
    <w:basedOn w:val="Tablanormal"/>
    <w:uiPriority w:val="48"/>
    <w:rsid w:val="0065021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4">
    <w:name w:val="List Table 4"/>
    <w:basedOn w:val="Tablanormal"/>
    <w:uiPriority w:val="49"/>
    <w:rsid w:val="0065021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65021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4-nfasis2">
    <w:name w:val="List Table 4 Accent 2"/>
    <w:basedOn w:val="Tablanormal"/>
    <w:uiPriority w:val="49"/>
    <w:rsid w:val="0065021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4-nfasis3">
    <w:name w:val="List Table 4 Accent 3"/>
    <w:basedOn w:val="Tablanormal"/>
    <w:uiPriority w:val="49"/>
    <w:rsid w:val="0065021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nfasis4">
    <w:name w:val="List Table 4 Accent 4"/>
    <w:basedOn w:val="Tablanormal"/>
    <w:uiPriority w:val="49"/>
    <w:rsid w:val="00650219"/>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4-nfasis5">
    <w:name w:val="List Table 4 Accent 5"/>
    <w:basedOn w:val="Tablanormal"/>
    <w:uiPriority w:val="49"/>
    <w:rsid w:val="0065021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4-nfasis6">
    <w:name w:val="List Table 4 Accent 6"/>
    <w:basedOn w:val="Tablanormal"/>
    <w:uiPriority w:val="49"/>
    <w:rsid w:val="0065021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5oscura">
    <w:name w:val="List Table 5 Dark"/>
    <w:basedOn w:val="Tablanormal"/>
    <w:uiPriority w:val="50"/>
    <w:rsid w:val="00650219"/>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650219"/>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650219"/>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650219"/>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650219"/>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650219"/>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650219"/>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65021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650219"/>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6concolores-nfasis2">
    <w:name w:val="List Table 6 Colorful Accent 2"/>
    <w:basedOn w:val="Tablanormal"/>
    <w:uiPriority w:val="51"/>
    <w:rsid w:val="00650219"/>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6concolores-nfasis3">
    <w:name w:val="List Table 6 Colorful Accent 3"/>
    <w:basedOn w:val="Tablanormal"/>
    <w:uiPriority w:val="51"/>
    <w:rsid w:val="00650219"/>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6concolores-nfasis4">
    <w:name w:val="List Table 6 Colorful Accent 4"/>
    <w:basedOn w:val="Tablanormal"/>
    <w:uiPriority w:val="51"/>
    <w:rsid w:val="00650219"/>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5">
    <w:name w:val="List Table 6 Colorful Accent 5"/>
    <w:basedOn w:val="Tablanormal"/>
    <w:uiPriority w:val="51"/>
    <w:rsid w:val="00650219"/>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6concolores-nfasis6">
    <w:name w:val="List Table 6 Colorful Accent 6"/>
    <w:basedOn w:val="Tablanormal"/>
    <w:uiPriority w:val="51"/>
    <w:rsid w:val="00650219"/>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
    <w:name w:val="List Table 7 Colorful"/>
    <w:basedOn w:val="Tablanormal"/>
    <w:uiPriority w:val="52"/>
    <w:rsid w:val="00650219"/>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650219"/>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650219"/>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650219"/>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650219"/>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650219"/>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650219"/>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ecorreoelectrnico">
    <w:name w:val="E-mail Signature"/>
    <w:basedOn w:val="Normal"/>
    <w:link w:val="FirmadecorreoelectrnicoCar"/>
    <w:uiPriority w:val="99"/>
    <w:semiHidden/>
    <w:unhideWhenUsed/>
    <w:rsid w:val="00650219"/>
  </w:style>
  <w:style w:type="character" w:customStyle="1" w:styleId="FirmadecorreoelectrnicoCar">
    <w:name w:val="Firma de correo electrónico Car"/>
    <w:basedOn w:val="Fuentedeprrafopredeter"/>
    <w:link w:val="Firmadecorreoelectrnico"/>
    <w:uiPriority w:val="99"/>
    <w:semiHidden/>
    <w:rsid w:val="00650219"/>
    <w:rPr>
      <w:rFonts w:ascii="Calibri" w:hAnsi="Calibri" w:cs="Calibri"/>
    </w:rPr>
  </w:style>
  <w:style w:type="paragraph" w:styleId="Saludo">
    <w:name w:val="Salutation"/>
    <w:basedOn w:val="Normal"/>
    <w:next w:val="Normal"/>
    <w:link w:val="SaludoCar"/>
    <w:uiPriority w:val="99"/>
    <w:semiHidden/>
    <w:unhideWhenUsed/>
    <w:rsid w:val="00650219"/>
  </w:style>
  <w:style w:type="character" w:customStyle="1" w:styleId="SaludoCar">
    <w:name w:val="Saludo Car"/>
    <w:basedOn w:val="Fuentedeprrafopredeter"/>
    <w:link w:val="Saludo"/>
    <w:uiPriority w:val="99"/>
    <w:semiHidden/>
    <w:rsid w:val="00650219"/>
    <w:rPr>
      <w:rFonts w:ascii="Calibri" w:hAnsi="Calibri" w:cs="Calibri"/>
    </w:rPr>
  </w:style>
  <w:style w:type="table" w:styleId="Tablaconcolumnas1">
    <w:name w:val="Table Columns 1"/>
    <w:basedOn w:val="Tablanormal"/>
    <w:uiPriority w:val="99"/>
    <w:semiHidden/>
    <w:unhideWhenUsed/>
    <w:rsid w:val="0065021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65021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65021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65021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65021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
    <w:link w:val="FirmaCar"/>
    <w:uiPriority w:val="99"/>
    <w:semiHidden/>
    <w:unhideWhenUsed/>
    <w:rsid w:val="00650219"/>
    <w:pPr>
      <w:ind w:left="4320"/>
    </w:pPr>
  </w:style>
  <w:style w:type="character" w:customStyle="1" w:styleId="FirmaCar">
    <w:name w:val="Firma Car"/>
    <w:basedOn w:val="Fuentedeprrafopredeter"/>
    <w:link w:val="Firma"/>
    <w:uiPriority w:val="99"/>
    <w:semiHidden/>
    <w:rsid w:val="00650219"/>
    <w:rPr>
      <w:rFonts w:ascii="Calibri" w:hAnsi="Calibri" w:cs="Calibri"/>
    </w:rPr>
  </w:style>
  <w:style w:type="table" w:styleId="Tablabsica1">
    <w:name w:val="Table Simple 1"/>
    <w:basedOn w:val="Tablanormal"/>
    <w:uiPriority w:val="99"/>
    <w:semiHidden/>
    <w:unhideWhenUsed/>
    <w:rsid w:val="0065021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65021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65021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65021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rsid w:val="0065021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dice1">
    <w:name w:val="index 1"/>
    <w:basedOn w:val="Normal"/>
    <w:next w:val="Normal"/>
    <w:autoRedefine/>
    <w:uiPriority w:val="99"/>
    <w:semiHidden/>
    <w:unhideWhenUsed/>
    <w:rsid w:val="00650219"/>
    <w:pPr>
      <w:ind w:left="220" w:hanging="220"/>
    </w:pPr>
  </w:style>
  <w:style w:type="paragraph" w:styleId="ndice2">
    <w:name w:val="index 2"/>
    <w:basedOn w:val="Normal"/>
    <w:next w:val="Normal"/>
    <w:autoRedefine/>
    <w:uiPriority w:val="99"/>
    <w:semiHidden/>
    <w:unhideWhenUsed/>
    <w:rsid w:val="00650219"/>
    <w:pPr>
      <w:ind w:left="440" w:hanging="220"/>
    </w:pPr>
  </w:style>
  <w:style w:type="paragraph" w:styleId="ndice3">
    <w:name w:val="index 3"/>
    <w:basedOn w:val="Normal"/>
    <w:next w:val="Normal"/>
    <w:autoRedefine/>
    <w:uiPriority w:val="99"/>
    <w:semiHidden/>
    <w:unhideWhenUsed/>
    <w:rsid w:val="00650219"/>
    <w:pPr>
      <w:ind w:left="660" w:hanging="220"/>
    </w:pPr>
  </w:style>
  <w:style w:type="paragraph" w:styleId="ndice4">
    <w:name w:val="index 4"/>
    <w:basedOn w:val="Normal"/>
    <w:next w:val="Normal"/>
    <w:autoRedefine/>
    <w:uiPriority w:val="99"/>
    <w:semiHidden/>
    <w:unhideWhenUsed/>
    <w:rsid w:val="00650219"/>
    <w:pPr>
      <w:ind w:left="880" w:hanging="220"/>
    </w:pPr>
  </w:style>
  <w:style w:type="paragraph" w:styleId="ndice5">
    <w:name w:val="index 5"/>
    <w:basedOn w:val="Normal"/>
    <w:next w:val="Normal"/>
    <w:autoRedefine/>
    <w:uiPriority w:val="99"/>
    <w:semiHidden/>
    <w:unhideWhenUsed/>
    <w:rsid w:val="00650219"/>
    <w:pPr>
      <w:ind w:left="1100" w:hanging="220"/>
    </w:pPr>
  </w:style>
  <w:style w:type="paragraph" w:styleId="ndice6">
    <w:name w:val="index 6"/>
    <w:basedOn w:val="Normal"/>
    <w:next w:val="Normal"/>
    <w:autoRedefine/>
    <w:uiPriority w:val="99"/>
    <w:semiHidden/>
    <w:unhideWhenUsed/>
    <w:rsid w:val="00650219"/>
    <w:pPr>
      <w:ind w:left="1320" w:hanging="220"/>
    </w:pPr>
  </w:style>
  <w:style w:type="paragraph" w:styleId="ndice7">
    <w:name w:val="index 7"/>
    <w:basedOn w:val="Normal"/>
    <w:next w:val="Normal"/>
    <w:autoRedefine/>
    <w:uiPriority w:val="99"/>
    <w:semiHidden/>
    <w:unhideWhenUsed/>
    <w:rsid w:val="00650219"/>
    <w:pPr>
      <w:ind w:left="1540" w:hanging="220"/>
    </w:pPr>
  </w:style>
  <w:style w:type="paragraph" w:styleId="ndice8">
    <w:name w:val="index 8"/>
    <w:basedOn w:val="Normal"/>
    <w:next w:val="Normal"/>
    <w:autoRedefine/>
    <w:uiPriority w:val="99"/>
    <w:semiHidden/>
    <w:unhideWhenUsed/>
    <w:rsid w:val="00650219"/>
    <w:pPr>
      <w:ind w:left="1760" w:hanging="220"/>
    </w:pPr>
  </w:style>
  <w:style w:type="paragraph" w:styleId="ndice9">
    <w:name w:val="index 9"/>
    <w:basedOn w:val="Normal"/>
    <w:next w:val="Normal"/>
    <w:autoRedefine/>
    <w:uiPriority w:val="99"/>
    <w:semiHidden/>
    <w:unhideWhenUsed/>
    <w:rsid w:val="00650219"/>
    <w:pPr>
      <w:ind w:left="1980" w:hanging="220"/>
    </w:pPr>
  </w:style>
  <w:style w:type="paragraph" w:styleId="Ttulodendice">
    <w:name w:val="index heading"/>
    <w:basedOn w:val="Normal"/>
    <w:next w:val="ndice1"/>
    <w:uiPriority w:val="99"/>
    <w:semiHidden/>
    <w:unhideWhenUsed/>
    <w:rsid w:val="00650219"/>
    <w:rPr>
      <w:rFonts w:ascii="Calibri Light" w:eastAsiaTheme="majorEastAsia" w:hAnsi="Calibri Light" w:cs="Calibri Light"/>
      <w:b/>
      <w:bCs/>
    </w:rPr>
  </w:style>
  <w:style w:type="paragraph" w:styleId="Cierre">
    <w:name w:val="Closing"/>
    <w:basedOn w:val="Normal"/>
    <w:link w:val="CierreCar"/>
    <w:uiPriority w:val="99"/>
    <w:semiHidden/>
    <w:unhideWhenUsed/>
    <w:rsid w:val="00650219"/>
    <w:pPr>
      <w:ind w:left="4320"/>
    </w:pPr>
  </w:style>
  <w:style w:type="character" w:customStyle="1" w:styleId="CierreCar">
    <w:name w:val="Cierre Car"/>
    <w:basedOn w:val="Fuentedeprrafopredeter"/>
    <w:link w:val="Cierre"/>
    <w:uiPriority w:val="99"/>
    <w:semiHidden/>
    <w:rsid w:val="00650219"/>
    <w:rPr>
      <w:rFonts w:ascii="Calibri" w:hAnsi="Calibri" w:cs="Calibri"/>
    </w:rPr>
  </w:style>
  <w:style w:type="table" w:styleId="Tablaconcuadrcula">
    <w:name w:val="Table Grid"/>
    <w:basedOn w:val="Tablanormal"/>
    <w:uiPriority w:val="39"/>
    <w:rsid w:val="00650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65021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65021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65021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65021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65021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65021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65021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65021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6502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65021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50219"/>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650219"/>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650219"/>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650219"/>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650219"/>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650219"/>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65021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650219"/>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2-nfasis2">
    <w:name w:val="Grid Table 2 Accent 2"/>
    <w:basedOn w:val="Tablanormal"/>
    <w:uiPriority w:val="47"/>
    <w:rsid w:val="00650219"/>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2-nfasis3">
    <w:name w:val="Grid Table 2 Accent 3"/>
    <w:basedOn w:val="Tablanormal"/>
    <w:uiPriority w:val="47"/>
    <w:rsid w:val="00650219"/>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4">
    <w:name w:val="Grid Table 2 Accent 4"/>
    <w:basedOn w:val="Tablanormal"/>
    <w:uiPriority w:val="47"/>
    <w:rsid w:val="0065021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5">
    <w:name w:val="Grid Table 2 Accent 5"/>
    <w:basedOn w:val="Tablanormal"/>
    <w:uiPriority w:val="47"/>
    <w:rsid w:val="00650219"/>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2-nfasis6">
    <w:name w:val="Grid Table 2 Accent 6"/>
    <w:basedOn w:val="Tablanormal"/>
    <w:uiPriority w:val="47"/>
    <w:rsid w:val="00650219"/>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65021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65021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concuadrcula3-nfasis2">
    <w:name w:val="Grid Table 3 Accent 2"/>
    <w:basedOn w:val="Tablanormal"/>
    <w:uiPriority w:val="48"/>
    <w:rsid w:val="0065021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3-nfasis3">
    <w:name w:val="Grid Table 3 Accent 3"/>
    <w:basedOn w:val="Tablanormal"/>
    <w:uiPriority w:val="48"/>
    <w:rsid w:val="0065021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3-nfasis4">
    <w:name w:val="Grid Table 3 Accent 4"/>
    <w:basedOn w:val="Tablanormal"/>
    <w:uiPriority w:val="48"/>
    <w:rsid w:val="00650219"/>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3-nfasis5">
    <w:name w:val="Grid Table 3 Accent 5"/>
    <w:basedOn w:val="Tablanormal"/>
    <w:uiPriority w:val="48"/>
    <w:rsid w:val="0065021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3-nfasis6">
    <w:name w:val="Grid Table 3 Accent 6"/>
    <w:basedOn w:val="Tablanormal"/>
    <w:uiPriority w:val="48"/>
    <w:rsid w:val="0065021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decuadrcula4">
    <w:name w:val="Grid Table 4"/>
    <w:basedOn w:val="Tablanormal"/>
    <w:uiPriority w:val="49"/>
    <w:rsid w:val="0065021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65021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2">
    <w:name w:val="Grid Table 4 Accent 2"/>
    <w:basedOn w:val="Tablanormal"/>
    <w:uiPriority w:val="49"/>
    <w:rsid w:val="0065021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3">
    <w:name w:val="Grid Table 4 Accent 3"/>
    <w:basedOn w:val="Tablanormal"/>
    <w:uiPriority w:val="49"/>
    <w:rsid w:val="0065021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4">
    <w:name w:val="Grid Table 4 Accent 4"/>
    <w:basedOn w:val="Tablanormal"/>
    <w:uiPriority w:val="49"/>
    <w:rsid w:val="00650219"/>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65021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65021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
    <w:name w:val="Grid Table 5 Dark"/>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2">
    <w:name w:val="Grid Table 5 Dark Accent 2"/>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3">
    <w:name w:val="Grid Table 5 Dark Accent 3"/>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4">
    <w:name w:val="Grid Table 5 Dark Accent 4"/>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5">
    <w:name w:val="Grid Table 5 Dark Accent 5"/>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6concolores">
    <w:name w:val="Grid Table 6 Colorful"/>
    <w:basedOn w:val="Tablanormal"/>
    <w:uiPriority w:val="51"/>
    <w:rsid w:val="0065021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650219"/>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2">
    <w:name w:val="Grid Table 6 Colorful Accent 2"/>
    <w:basedOn w:val="Tablanormal"/>
    <w:uiPriority w:val="51"/>
    <w:rsid w:val="00650219"/>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6concolores-nfasis3">
    <w:name w:val="Grid Table 6 Colorful Accent 3"/>
    <w:basedOn w:val="Tablanormal"/>
    <w:uiPriority w:val="51"/>
    <w:rsid w:val="00650219"/>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6concolores-nfasis4">
    <w:name w:val="Grid Table 6 Colorful Accent 4"/>
    <w:basedOn w:val="Tablanormal"/>
    <w:uiPriority w:val="51"/>
    <w:rsid w:val="00650219"/>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6concolores-nfasis5">
    <w:name w:val="Grid Table 6 Colorful Accent 5"/>
    <w:basedOn w:val="Tablanormal"/>
    <w:uiPriority w:val="51"/>
    <w:rsid w:val="00650219"/>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6concolores-nfasis6">
    <w:name w:val="Grid Table 6 Colorful Accent 6"/>
    <w:basedOn w:val="Tablanormal"/>
    <w:uiPriority w:val="51"/>
    <w:rsid w:val="00650219"/>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concolores">
    <w:name w:val="Grid Table 7 Colorful"/>
    <w:basedOn w:val="Tablanormal"/>
    <w:uiPriority w:val="52"/>
    <w:rsid w:val="0065021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650219"/>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concuadrcula7concolores-nfasis2">
    <w:name w:val="Grid Table 7 Colorful Accent 2"/>
    <w:basedOn w:val="Tablanormal"/>
    <w:uiPriority w:val="52"/>
    <w:rsid w:val="00650219"/>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7concolores-nfasis3">
    <w:name w:val="Grid Table 7 Colorful Accent 3"/>
    <w:basedOn w:val="Tablanormal"/>
    <w:uiPriority w:val="52"/>
    <w:rsid w:val="00650219"/>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7concolores-nfasis4">
    <w:name w:val="Grid Table 7 Colorful Accent 4"/>
    <w:basedOn w:val="Tablanormal"/>
    <w:uiPriority w:val="52"/>
    <w:rsid w:val="00650219"/>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7concolores-nfasis5">
    <w:name w:val="Grid Table 7 Colorful Accent 5"/>
    <w:basedOn w:val="Tablanormal"/>
    <w:uiPriority w:val="52"/>
    <w:rsid w:val="00650219"/>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7concolores-nfasis6">
    <w:name w:val="Grid Table 7 Colorful Accent 6"/>
    <w:basedOn w:val="Tablanormal"/>
    <w:uiPriority w:val="52"/>
    <w:rsid w:val="00650219"/>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web1">
    <w:name w:val="Table Web 1"/>
    <w:basedOn w:val="Tablanormal"/>
    <w:uiPriority w:val="99"/>
    <w:semiHidden/>
    <w:unhideWhenUsed/>
    <w:rsid w:val="0065021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65021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rsid w:val="0065021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basedOn w:val="Fuentedeprrafopredeter"/>
    <w:uiPriority w:val="99"/>
    <w:semiHidden/>
    <w:unhideWhenUsed/>
    <w:rsid w:val="00650219"/>
    <w:rPr>
      <w:rFonts w:ascii="Calibri" w:hAnsi="Calibri" w:cs="Calibri"/>
      <w:vertAlign w:val="superscript"/>
    </w:rPr>
  </w:style>
  <w:style w:type="character" w:styleId="Nmerodelnea">
    <w:name w:val="line number"/>
    <w:basedOn w:val="Fuentedeprrafopredeter"/>
    <w:uiPriority w:val="99"/>
    <w:semiHidden/>
    <w:unhideWhenUsed/>
    <w:rsid w:val="00650219"/>
    <w:rPr>
      <w:rFonts w:ascii="Calibri" w:hAnsi="Calibri" w:cs="Calibri"/>
    </w:rPr>
  </w:style>
  <w:style w:type="table" w:styleId="Tablaconefectos3D1">
    <w:name w:val="Table 3D effects 1"/>
    <w:basedOn w:val="Tablanormal"/>
    <w:uiPriority w:val="99"/>
    <w:semiHidden/>
    <w:unhideWhenUsed/>
    <w:rsid w:val="0065021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65021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65021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650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650219"/>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3279">
      <w:bodyDiv w:val="1"/>
      <w:marLeft w:val="0"/>
      <w:marRight w:val="0"/>
      <w:marTop w:val="0"/>
      <w:marBottom w:val="0"/>
      <w:divBdr>
        <w:top w:val="none" w:sz="0" w:space="0" w:color="auto"/>
        <w:left w:val="none" w:sz="0" w:space="0" w:color="auto"/>
        <w:bottom w:val="none" w:sz="0" w:space="0" w:color="auto"/>
        <w:right w:val="none" w:sz="0" w:space="0" w:color="auto"/>
      </w:divBdr>
    </w:div>
    <w:div w:id="175048914">
      <w:bodyDiv w:val="1"/>
      <w:marLeft w:val="0"/>
      <w:marRight w:val="0"/>
      <w:marTop w:val="0"/>
      <w:marBottom w:val="0"/>
      <w:divBdr>
        <w:top w:val="none" w:sz="0" w:space="0" w:color="auto"/>
        <w:left w:val="none" w:sz="0" w:space="0" w:color="auto"/>
        <w:bottom w:val="none" w:sz="0" w:space="0" w:color="auto"/>
        <w:right w:val="none" w:sz="0" w:space="0" w:color="auto"/>
      </w:divBdr>
    </w:div>
    <w:div w:id="322204563">
      <w:bodyDiv w:val="1"/>
      <w:marLeft w:val="0"/>
      <w:marRight w:val="0"/>
      <w:marTop w:val="0"/>
      <w:marBottom w:val="0"/>
      <w:divBdr>
        <w:top w:val="none" w:sz="0" w:space="0" w:color="auto"/>
        <w:left w:val="none" w:sz="0" w:space="0" w:color="auto"/>
        <w:bottom w:val="none" w:sz="0" w:space="0" w:color="auto"/>
        <w:right w:val="none" w:sz="0" w:space="0" w:color="auto"/>
      </w:divBdr>
    </w:div>
    <w:div w:id="364643628">
      <w:bodyDiv w:val="1"/>
      <w:marLeft w:val="0"/>
      <w:marRight w:val="0"/>
      <w:marTop w:val="0"/>
      <w:marBottom w:val="0"/>
      <w:divBdr>
        <w:top w:val="none" w:sz="0" w:space="0" w:color="auto"/>
        <w:left w:val="none" w:sz="0" w:space="0" w:color="auto"/>
        <w:bottom w:val="none" w:sz="0" w:space="0" w:color="auto"/>
        <w:right w:val="none" w:sz="0" w:space="0" w:color="auto"/>
      </w:divBdr>
    </w:div>
    <w:div w:id="446773881">
      <w:bodyDiv w:val="1"/>
      <w:marLeft w:val="0"/>
      <w:marRight w:val="0"/>
      <w:marTop w:val="0"/>
      <w:marBottom w:val="0"/>
      <w:divBdr>
        <w:top w:val="none" w:sz="0" w:space="0" w:color="auto"/>
        <w:left w:val="none" w:sz="0" w:space="0" w:color="auto"/>
        <w:bottom w:val="none" w:sz="0" w:space="0" w:color="auto"/>
        <w:right w:val="none" w:sz="0" w:space="0" w:color="auto"/>
      </w:divBdr>
    </w:div>
    <w:div w:id="628829199">
      <w:bodyDiv w:val="1"/>
      <w:marLeft w:val="0"/>
      <w:marRight w:val="0"/>
      <w:marTop w:val="0"/>
      <w:marBottom w:val="0"/>
      <w:divBdr>
        <w:top w:val="none" w:sz="0" w:space="0" w:color="auto"/>
        <w:left w:val="none" w:sz="0" w:space="0" w:color="auto"/>
        <w:bottom w:val="none" w:sz="0" w:space="0" w:color="auto"/>
        <w:right w:val="none" w:sz="0" w:space="0" w:color="auto"/>
      </w:divBdr>
    </w:div>
    <w:div w:id="724375976">
      <w:bodyDiv w:val="1"/>
      <w:marLeft w:val="0"/>
      <w:marRight w:val="0"/>
      <w:marTop w:val="0"/>
      <w:marBottom w:val="0"/>
      <w:divBdr>
        <w:top w:val="none" w:sz="0" w:space="0" w:color="auto"/>
        <w:left w:val="none" w:sz="0" w:space="0" w:color="auto"/>
        <w:bottom w:val="none" w:sz="0" w:space="0" w:color="auto"/>
        <w:right w:val="none" w:sz="0" w:space="0" w:color="auto"/>
      </w:divBdr>
    </w:div>
    <w:div w:id="797333770">
      <w:bodyDiv w:val="1"/>
      <w:marLeft w:val="0"/>
      <w:marRight w:val="0"/>
      <w:marTop w:val="0"/>
      <w:marBottom w:val="0"/>
      <w:divBdr>
        <w:top w:val="none" w:sz="0" w:space="0" w:color="auto"/>
        <w:left w:val="none" w:sz="0" w:space="0" w:color="auto"/>
        <w:bottom w:val="none" w:sz="0" w:space="0" w:color="auto"/>
        <w:right w:val="none" w:sz="0" w:space="0" w:color="auto"/>
      </w:divBdr>
    </w:div>
    <w:div w:id="874076511">
      <w:bodyDiv w:val="1"/>
      <w:marLeft w:val="0"/>
      <w:marRight w:val="0"/>
      <w:marTop w:val="0"/>
      <w:marBottom w:val="0"/>
      <w:divBdr>
        <w:top w:val="none" w:sz="0" w:space="0" w:color="auto"/>
        <w:left w:val="none" w:sz="0" w:space="0" w:color="auto"/>
        <w:bottom w:val="none" w:sz="0" w:space="0" w:color="auto"/>
        <w:right w:val="none" w:sz="0" w:space="0" w:color="auto"/>
      </w:divBdr>
    </w:div>
    <w:div w:id="1135442202">
      <w:bodyDiv w:val="1"/>
      <w:marLeft w:val="0"/>
      <w:marRight w:val="0"/>
      <w:marTop w:val="0"/>
      <w:marBottom w:val="0"/>
      <w:divBdr>
        <w:top w:val="none" w:sz="0" w:space="0" w:color="auto"/>
        <w:left w:val="none" w:sz="0" w:space="0" w:color="auto"/>
        <w:bottom w:val="none" w:sz="0" w:space="0" w:color="auto"/>
        <w:right w:val="none" w:sz="0" w:space="0" w:color="auto"/>
      </w:divBdr>
    </w:div>
    <w:div w:id="1229880540">
      <w:bodyDiv w:val="1"/>
      <w:marLeft w:val="0"/>
      <w:marRight w:val="0"/>
      <w:marTop w:val="0"/>
      <w:marBottom w:val="0"/>
      <w:divBdr>
        <w:top w:val="none" w:sz="0" w:space="0" w:color="auto"/>
        <w:left w:val="none" w:sz="0" w:space="0" w:color="auto"/>
        <w:bottom w:val="none" w:sz="0" w:space="0" w:color="auto"/>
        <w:right w:val="none" w:sz="0" w:space="0" w:color="auto"/>
      </w:divBdr>
    </w:div>
    <w:div w:id="1237133753">
      <w:bodyDiv w:val="1"/>
      <w:marLeft w:val="0"/>
      <w:marRight w:val="0"/>
      <w:marTop w:val="0"/>
      <w:marBottom w:val="0"/>
      <w:divBdr>
        <w:top w:val="none" w:sz="0" w:space="0" w:color="auto"/>
        <w:left w:val="none" w:sz="0" w:space="0" w:color="auto"/>
        <w:bottom w:val="none" w:sz="0" w:space="0" w:color="auto"/>
        <w:right w:val="none" w:sz="0" w:space="0" w:color="auto"/>
      </w:divBdr>
    </w:div>
    <w:div w:id="1291395393">
      <w:bodyDiv w:val="1"/>
      <w:marLeft w:val="0"/>
      <w:marRight w:val="0"/>
      <w:marTop w:val="0"/>
      <w:marBottom w:val="0"/>
      <w:divBdr>
        <w:top w:val="none" w:sz="0" w:space="0" w:color="auto"/>
        <w:left w:val="none" w:sz="0" w:space="0" w:color="auto"/>
        <w:bottom w:val="none" w:sz="0" w:space="0" w:color="auto"/>
        <w:right w:val="none" w:sz="0" w:space="0" w:color="auto"/>
      </w:divBdr>
    </w:div>
    <w:div w:id="1360743580">
      <w:bodyDiv w:val="1"/>
      <w:marLeft w:val="0"/>
      <w:marRight w:val="0"/>
      <w:marTop w:val="0"/>
      <w:marBottom w:val="0"/>
      <w:divBdr>
        <w:top w:val="none" w:sz="0" w:space="0" w:color="auto"/>
        <w:left w:val="none" w:sz="0" w:space="0" w:color="auto"/>
        <w:bottom w:val="none" w:sz="0" w:space="0" w:color="auto"/>
        <w:right w:val="none" w:sz="0" w:space="0" w:color="auto"/>
      </w:divBdr>
    </w:div>
    <w:div w:id="1395930475">
      <w:bodyDiv w:val="1"/>
      <w:marLeft w:val="0"/>
      <w:marRight w:val="0"/>
      <w:marTop w:val="0"/>
      <w:marBottom w:val="0"/>
      <w:divBdr>
        <w:top w:val="none" w:sz="0" w:space="0" w:color="auto"/>
        <w:left w:val="none" w:sz="0" w:space="0" w:color="auto"/>
        <w:bottom w:val="none" w:sz="0" w:space="0" w:color="auto"/>
        <w:right w:val="none" w:sz="0" w:space="0" w:color="auto"/>
      </w:divBdr>
    </w:div>
    <w:div w:id="1573854838">
      <w:bodyDiv w:val="1"/>
      <w:marLeft w:val="0"/>
      <w:marRight w:val="0"/>
      <w:marTop w:val="0"/>
      <w:marBottom w:val="0"/>
      <w:divBdr>
        <w:top w:val="none" w:sz="0" w:space="0" w:color="auto"/>
        <w:left w:val="none" w:sz="0" w:space="0" w:color="auto"/>
        <w:bottom w:val="none" w:sz="0" w:space="0" w:color="auto"/>
        <w:right w:val="none" w:sz="0" w:space="0" w:color="auto"/>
      </w:divBdr>
    </w:div>
    <w:div w:id="2105766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4/relationships/chartEx" Target="charts/chartEx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microsoft.com/office/2014/relationships/chartEx" Target="charts/chartEx4.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4/relationships/chartEx" Target="charts/chartEx2.xml"/><Relationship Id="rId5" Type="http://schemas.openxmlformats.org/officeDocument/2006/relationships/settings" Target="settings.xml"/><Relationship Id="rId15" Type="http://schemas.openxmlformats.org/officeDocument/2006/relationships/chart" Target="charts/chart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microsoft.com/office/2014/relationships/chartEx" Target="charts/chartEx1.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Local\Microsoft\Office\16.0\DTS\es-CO%7bCE1E92AB-1BF1-4508-9A7A-1ACBC2711164%7d\%7b92FE8669-EC65-4AD2-943A-EB4C241B53E3%7dtf02786999_win32.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Libro1"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Libro1"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Libro1"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sz="1400" b="1" i="0" u="none" strike="noStrike" baseline="0">
                <a:effectLst/>
              </a:rPr>
              <a:t>Asimetría del Flujo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Bening</c:v>
          </c:tx>
          <c:spPr>
            <a:ln w="38100" cap="rnd">
              <a:noFill/>
              <a:round/>
            </a:ln>
            <a:effectLst/>
          </c:spPr>
          <c:marker>
            <c:symbol val="circle"/>
            <c:size val="5"/>
            <c:spPr>
              <a:solidFill>
                <a:schemeClr val="accent1"/>
              </a:solidFill>
              <a:ln w="9525">
                <a:solidFill>
                  <a:schemeClr val="accent1"/>
                </a:solidFill>
              </a:ln>
              <a:effectLst/>
            </c:spPr>
          </c:marker>
          <c:xVal>
            <c:numRef>
              <c:f>' Asimetría del Flujo'!$C$2:$C$514</c:f>
              <c:numCache>
                <c:formatCode>General</c:formatCode>
                <c:ptCount val="513"/>
                <c:pt idx="0">
                  <c:v>2</c:v>
                </c:pt>
                <c:pt idx="1">
                  <c:v>1</c:v>
                </c:pt>
                <c:pt idx="2">
                  <c:v>1</c:v>
                </c:pt>
                <c:pt idx="3">
                  <c:v>1</c:v>
                </c:pt>
                <c:pt idx="4">
                  <c:v>2</c:v>
                </c:pt>
                <c:pt idx="5">
                  <c:v>2</c:v>
                </c:pt>
                <c:pt idx="6">
                  <c:v>2</c:v>
                </c:pt>
                <c:pt idx="7">
                  <c:v>1</c:v>
                </c:pt>
                <c:pt idx="8">
                  <c:v>2</c:v>
                </c:pt>
                <c:pt idx="9">
                  <c:v>2</c:v>
                </c:pt>
                <c:pt idx="10">
                  <c:v>2</c:v>
                </c:pt>
                <c:pt idx="11">
                  <c:v>2</c:v>
                </c:pt>
                <c:pt idx="12">
                  <c:v>2</c:v>
                </c:pt>
                <c:pt idx="13">
                  <c:v>3</c:v>
                </c:pt>
                <c:pt idx="14">
                  <c:v>1</c:v>
                </c:pt>
                <c:pt idx="15">
                  <c:v>2</c:v>
                </c:pt>
                <c:pt idx="16">
                  <c:v>1</c:v>
                </c:pt>
                <c:pt idx="17">
                  <c:v>2</c:v>
                </c:pt>
                <c:pt idx="18">
                  <c:v>1</c:v>
                </c:pt>
                <c:pt idx="19">
                  <c:v>1</c:v>
                </c:pt>
                <c:pt idx="20">
                  <c:v>3</c:v>
                </c:pt>
                <c:pt idx="21">
                  <c:v>2</c:v>
                </c:pt>
                <c:pt idx="22">
                  <c:v>2</c:v>
                </c:pt>
                <c:pt idx="23">
                  <c:v>3</c:v>
                </c:pt>
                <c:pt idx="24">
                  <c:v>2</c:v>
                </c:pt>
                <c:pt idx="25">
                  <c:v>3</c:v>
                </c:pt>
                <c:pt idx="26">
                  <c:v>1</c:v>
                </c:pt>
                <c:pt idx="27">
                  <c:v>3</c:v>
                </c:pt>
                <c:pt idx="28">
                  <c:v>2</c:v>
                </c:pt>
                <c:pt idx="29">
                  <c:v>2</c:v>
                </c:pt>
                <c:pt idx="30">
                  <c:v>2</c:v>
                </c:pt>
                <c:pt idx="31">
                  <c:v>2</c:v>
                </c:pt>
                <c:pt idx="32">
                  <c:v>2</c:v>
                </c:pt>
                <c:pt idx="33">
                  <c:v>2</c:v>
                </c:pt>
                <c:pt idx="34">
                  <c:v>2</c:v>
                </c:pt>
                <c:pt idx="35">
                  <c:v>3</c:v>
                </c:pt>
                <c:pt idx="36">
                  <c:v>2</c:v>
                </c:pt>
                <c:pt idx="37">
                  <c:v>2</c:v>
                </c:pt>
                <c:pt idx="38">
                  <c:v>2</c:v>
                </c:pt>
                <c:pt idx="39">
                  <c:v>1</c:v>
                </c:pt>
                <c:pt idx="40">
                  <c:v>1</c:v>
                </c:pt>
                <c:pt idx="41">
                  <c:v>1</c:v>
                </c:pt>
                <c:pt idx="42">
                  <c:v>2</c:v>
                </c:pt>
                <c:pt idx="43">
                  <c:v>2</c:v>
                </c:pt>
                <c:pt idx="44">
                  <c:v>2</c:v>
                </c:pt>
                <c:pt idx="45">
                  <c:v>1</c:v>
                </c:pt>
                <c:pt idx="46">
                  <c:v>1</c:v>
                </c:pt>
                <c:pt idx="47">
                  <c:v>1</c:v>
                </c:pt>
                <c:pt idx="48">
                  <c:v>1</c:v>
                </c:pt>
                <c:pt idx="49">
                  <c:v>2</c:v>
                </c:pt>
                <c:pt idx="50">
                  <c:v>2</c:v>
                </c:pt>
                <c:pt idx="51">
                  <c:v>2</c:v>
                </c:pt>
                <c:pt idx="52">
                  <c:v>2</c:v>
                </c:pt>
                <c:pt idx="53">
                  <c:v>1</c:v>
                </c:pt>
                <c:pt idx="54">
                  <c:v>2</c:v>
                </c:pt>
                <c:pt idx="55">
                  <c:v>2</c:v>
                </c:pt>
                <c:pt idx="56">
                  <c:v>3</c:v>
                </c:pt>
                <c:pt idx="57">
                  <c:v>2</c:v>
                </c:pt>
                <c:pt idx="58">
                  <c:v>1</c:v>
                </c:pt>
                <c:pt idx="59">
                  <c:v>2</c:v>
                </c:pt>
                <c:pt idx="60">
                  <c:v>1</c:v>
                </c:pt>
                <c:pt idx="61">
                  <c:v>2</c:v>
                </c:pt>
                <c:pt idx="62">
                  <c:v>2</c:v>
                </c:pt>
                <c:pt idx="63">
                  <c:v>1</c:v>
                </c:pt>
                <c:pt idx="64">
                  <c:v>2</c:v>
                </c:pt>
                <c:pt idx="65">
                  <c:v>2</c:v>
                </c:pt>
                <c:pt idx="66">
                  <c:v>2</c:v>
                </c:pt>
                <c:pt idx="67">
                  <c:v>2</c:v>
                </c:pt>
                <c:pt idx="68">
                  <c:v>2</c:v>
                </c:pt>
                <c:pt idx="69">
                  <c:v>1</c:v>
                </c:pt>
                <c:pt idx="70">
                  <c:v>1</c:v>
                </c:pt>
                <c:pt idx="71">
                  <c:v>2</c:v>
                </c:pt>
                <c:pt idx="72">
                  <c:v>2</c:v>
                </c:pt>
                <c:pt idx="73">
                  <c:v>20</c:v>
                </c:pt>
                <c:pt idx="74">
                  <c:v>15</c:v>
                </c:pt>
                <c:pt idx="75">
                  <c:v>2</c:v>
                </c:pt>
                <c:pt idx="76">
                  <c:v>1</c:v>
                </c:pt>
                <c:pt idx="77">
                  <c:v>3</c:v>
                </c:pt>
                <c:pt idx="78">
                  <c:v>4</c:v>
                </c:pt>
                <c:pt idx="79">
                  <c:v>3</c:v>
                </c:pt>
                <c:pt idx="80">
                  <c:v>5</c:v>
                </c:pt>
                <c:pt idx="81">
                  <c:v>5</c:v>
                </c:pt>
                <c:pt idx="82">
                  <c:v>5</c:v>
                </c:pt>
                <c:pt idx="83">
                  <c:v>5</c:v>
                </c:pt>
                <c:pt idx="84">
                  <c:v>5</c:v>
                </c:pt>
                <c:pt idx="85">
                  <c:v>5</c:v>
                </c:pt>
                <c:pt idx="86">
                  <c:v>5</c:v>
                </c:pt>
                <c:pt idx="87">
                  <c:v>8</c:v>
                </c:pt>
                <c:pt idx="88">
                  <c:v>4</c:v>
                </c:pt>
                <c:pt idx="89">
                  <c:v>29</c:v>
                </c:pt>
                <c:pt idx="90">
                  <c:v>6</c:v>
                </c:pt>
                <c:pt idx="91">
                  <c:v>2</c:v>
                </c:pt>
                <c:pt idx="92">
                  <c:v>3</c:v>
                </c:pt>
                <c:pt idx="93">
                  <c:v>2</c:v>
                </c:pt>
                <c:pt idx="94">
                  <c:v>1</c:v>
                </c:pt>
                <c:pt idx="95">
                  <c:v>1</c:v>
                </c:pt>
                <c:pt idx="96">
                  <c:v>14</c:v>
                </c:pt>
                <c:pt idx="97">
                  <c:v>2</c:v>
                </c:pt>
                <c:pt idx="98">
                  <c:v>2</c:v>
                </c:pt>
                <c:pt idx="99">
                  <c:v>2</c:v>
                </c:pt>
                <c:pt idx="100">
                  <c:v>2</c:v>
                </c:pt>
                <c:pt idx="101">
                  <c:v>2</c:v>
                </c:pt>
                <c:pt idx="102">
                  <c:v>2</c:v>
                </c:pt>
                <c:pt idx="103">
                  <c:v>2</c:v>
                </c:pt>
                <c:pt idx="104">
                  <c:v>2</c:v>
                </c:pt>
                <c:pt idx="105">
                  <c:v>2</c:v>
                </c:pt>
                <c:pt idx="106">
                  <c:v>2</c:v>
                </c:pt>
                <c:pt idx="107">
                  <c:v>2</c:v>
                </c:pt>
                <c:pt idx="108">
                  <c:v>41</c:v>
                </c:pt>
                <c:pt idx="109">
                  <c:v>1</c:v>
                </c:pt>
                <c:pt idx="110">
                  <c:v>41</c:v>
                </c:pt>
                <c:pt idx="111">
                  <c:v>1</c:v>
                </c:pt>
                <c:pt idx="112">
                  <c:v>47</c:v>
                </c:pt>
                <c:pt idx="113">
                  <c:v>46</c:v>
                </c:pt>
                <c:pt idx="114">
                  <c:v>45</c:v>
                </c:pt>
                <c:pt idx="115">
                  <c:v>46</c:v>
                </c:pt>
                <c:pt idx="116">
                  <c:v>27</c:v>
                </c:pt>
                <c:pt idx="117">
                  <c:v>23</c:v>
                </c:pt>
                <c:pt idx="118">
                  <c:v>26</c:v>
                </c:pt>
                <c:pt idx="119">
                  <c:v>47</c:v>
                </c:pt>
                <c:pt idx="120">
                  <c:v>46</c:v>
                </c:pt>
                <c:pt idx="121">
                  <c:v>23</c:v>
                </c:pt>
                <c:pt idx="122">
                  <c:v>47</c:v>
                </c:pt>
                <c:pt idx="123">
                  <c:v>51</c:v>
                </c:pt>
                <c:pt idx="124">
                  <c:v>47</c:v>
                </c:pt>
                <c:pt idx="125">
                  <c:v>50</c:v>
                </c:pt>
                <c:pt idx="126">
                  <c:v>48</c:v>
                </c:pt>
                <c:pt idx="127">
                  <c:v>52</c:v>
                </c:pt>
                <c:pt idx="128">
                  <c:v>45</c:v>
                </c:pt>
                <c:pt idx="129">
                  <c:v>45</c:v>
                </c:pt>
                <c:pt idx="130">
                  <c:v>49</c:v>
                </c:pt>
                <c:pt idx="131">
                  <c:v>21</c:v>
                </c:pt>
                <c:pt idx="132">
                  <c:v>50</c:v>
                </c:pt>
                <c:pt idx="133">
                  <c:v>48</c:v>
                </c:pt>
                <c:pt idx="134">
                  <c:v>29</c:v>
                </c:pt>
                <c:pt idx="135">
                  <c:v>48</c:v>
                </c:pt>
                <c:pt idx="136">
                  <c:v>47</c:v>
                </c:pt>
                <c:pt idx="137">
                  <c:v>49</c:v>
                </c:pt>
                <c:pt idx="138">
                  <c:v>49</c:v>
                </c:pt>
                <c:pt idx="139">
                  <c:v>51</c:v>
                </c:pt>
                <c:pt idx="140">
                  <c:v>47</c:v>
                </c:pt>
                <c:pt idx="141">
                  <c:v>47</c:v>
                </c:pt>
                <c:pt idx="142">
                  <c:v>42</c:v>
                </c:pt>
                <c:pt idx="143">
                  <c:v>47</c:v>
                </c:pt>
                <c:pt idx="144">
                  <c:v>49</c:v>
                </c:pt>
                <c:pt idx="145">
                  <c:v>29</c:v>
                </c:pt>
                <c:pt idx="146">
                  <c:v>43</c:v>
                </c:pt>
                <c:pt idx="147">
                  <c:v>44</c:v>
                </c:pt>
                <c:pt idx="148">
                  <c:v>78</c:v>
                </c:pt>
                <c:pt idx="149">
                  <c:v>47</c:v>
                </c:pt>
                <c:pt idx="150">
                  <c:v>45</c:v>
                </c:pt>
                <c:pt idx="151">
                  <c:v>44</c:v>
                </c:pt>
                <c:pt idx="152">
                  <c:v>45</c:v>
                </c:pt>
                <c:pt idx="153">
                  <c:v>53</c:v>
                </c:pt>
                <c:pt idx="154">
                  <c:v>46</c:v>
                </c:pt>
                <c:pt idx="155">
                  <c:v>47</c:v>
                </c:pt>
                <c:pt idx="156">
                  <c:v>31</c:v>
                </c:pt>
                <c:pt idx="157">
                  <c:v>47</c:v>
                </c:pt>
                <c:pt idx="158">
                  <c:v>45</c:v>
                </c:pt>
                <c:pt idx="159">
                  <c:v>48</c:v>
                </c:pt>
                <c:pt idx="160">
                  <c:v>47</c:v>
                </c:pt>
                <c:pt idx="161">
                  <c:v>47</c:v>
                </c:pt>
                <c:pt idx="162">
                  <c:v>42</c:v>
                </c:pt>
                <c:pt idx="163">
                  <c:v>46</c:v>
                </c:pt>
                <c:pt idx="164">
                  <c:v>49</c:v>
                </c:pt>
                <c:pt idx="165">
                  <c:v>48</c:v>
                </c:pt>
                <c:pt idx="166">
                  <c:v>49</c:v>
                </c:pt>
                <c:pt idx="167">
                  <c:v>44</c:v>
                </c:pt>
                <c:pt idx="168">
                  <c:v>50</c:v>
                </c:pt>
                <c:pt idx="169">
                  <c:v>48</c:v>
                </c:pt>
                <c:pt idx="170">
                  <c:v>47</c:v>
                </c:pt>
                <c:pt idx="171">
                  <c:v>49</c:v>
                </c:pt>
                <c:pt idx="172">
                  <c:v>19</c:v>
                </c:pt>
                <c:pt idx="173">
                  <c:v>45</c:v>
                </c:pt>
                <c:pt idx="174">
                  <c:v>48</c:v>
                </c:pt>
                <c:pt idx="175">
                  <c:v>26</c:v>
                </c:pt>
                <c:pt idx="176">
                  <c:v>49</c:v>
                </c:pt>
                <c:pt idx="177">
                  <c:v>44</c:v>
                </c:pt>
                <c:pt idx="178">
                  <c:v>48</c:v>
                </c:pt>
                <c:pt idx="179">
                  <c:v>49</c:v>
                </c:pt>
                <c:pt idx="180">
                  <c:v>69</c:v>
                </c:pt>
                <c:pt idx="181">
                  <c:v>22</c:v>
                </c:pt>
                <c:pt idx="182">
                  <c:v>48</c:v>
                </c:pt>
                <c:pt idx="183">
                  <c:v>25</c:v>
                </c:pt>
                <c:pt idx="184">
                  <c:v>45</c:v>
                </c:pt>
                <c:pt idx="185">
                  <c:v>47</c:v>
                </c:pt>
                <c:pt idx="186">
                  <c:v>24</c:v>
                </c:pt>
                <c:pt idx="187">
                  <c:v>44</c:v>
                </c:pt>
                <c:pt idx="188">
                  <c:v>48</c:v>
                </c:pt>
                <c:pt idx="189">
                  <c:v>48</c:v>
                </c:pt>
                <c:pt idx="190">
                  <c:v>47</c:v>
                </c:pt>
                <c:pt idx="191">
                  <c:v>43</c:v>
                </c:pt>
                <c:pt idx="192">
                  <c:v>46</c:v>
                </c:pt>
                <c:pt idx="193">
                  <c:v>44</c:v>
                </c:pt>
                <c:pt idx="194">
                  <c:v>47</c:v>
                </c:pt>
                <c:pt idx="195">
                  <c:v>50</c:v>
                </c:pt>
                <c:pt idx="196">
                  <c:v>30</c:v>
                </c:pt>
                <c:pt idx="197">
                  <c:v>20</c:v>
                </c:pt>
                <c:pt idx="198">
                  <c:v>25</c:v>
                </c:pt>
                <c:pt idx="199">
                  <c:v>47</c:v>
                </c:pt>
                <c:pt idx="200">
                  <c:v>44</c:v>
                </c:pt>
                <c:pt idx="201">
                  <c:v>45</c:v>
                </c:pt>
                <c:pt idx="202">
                  <c:v>41</c:v>
                </c:pt>
                <c:pt idx="203">
                  <c:v>47</c:v>
                </c:pt>
                <c:pt idx="204">
                  <c:v>49</c:v>
                </c:pt>
                <c:pt idx="205">
                  <c:v>49</c:v>
                </c:pt>
                <c:pt idx="206">
                  <c:v>49</c:v>
                </c:pt>
                <c:pt idx="207">
                  <c:v>46</c:v>
                </c:pt>
                <c:pt idx="208">
                  <c:v>46</c:v>
                </c:pt>
                <c:pt idx="209">
                  <c:v>49</c:v>
                </c:pt>
                <c:pt idx="210">
                  <c:v>23</c:v>
                </c:pt>
                <c:pt idx="211">
                  <c:v>26</c:v>
                </c:pt>
                <c:pt idx="212">
                  <c:v>45</c:v>
                </c:pt>
                <c:pt idx="213">
                  <c:v>68</c:v>
                </c:pt>
                <c:pt idx="214">
                  <c:v>48</c:v>
                </c:pt>
                <c:pt idx="215">
                  <c:v>48</c:v>
                </c:pt>
                <c:pt idx="216">
                  <c:v>46</c:v>
                </c:pt>
                <c:pt idx="217">
                  <c:v>46</c:v>
                </c:pt>
                <c:pt idx="218">
                  <c:v>43</c:v>
                </c:pt>
                <c:pt idx="219">
                  <c:v>50</c:v>
                </c:pt>
                <c:pt idx="220">
                  <c:v>48</c:v>
                </c:pt>
                <c:pt idx="221">
                  <c:v>29</c:v>
                </c:pt>
                <c:pt idx="222">
                  <c:v>44</c:v>
                </c:pt>
                <c:pt idx="223">
                  <c:v>50</c:v>
                </c:pt>
                <c:pt idx="224">
                  <c:v>48</c:v>
                </c:pt>
                <c:pt idx="225">
                  <c:v>8</c:v>
                </c:pt>
                <c:pt idx="226">
                  <c:v>22</c:v>
                </c:pt>
                <c:pt idx="227">
                  <c:v>47</c:v>
                </c:pt>
                <c:pt idx="228">
                  <c:v>24</c:v>
                </c:pt>
                <c:pt idx="229">
                  <c:v>48</c:v>
                </c:pt>
                <c:pt idx="230">
                  <c:v>47</c:v>
                </c:pt>
                <c:pt idx="231">
                  <c:v>23</c:v>
                </c:pt>
                <c:pt idx="232">
                  <c:v>46</c:v>
                </c:pt>
                <c:pt idx="233">
                  <c:v>25</c:v>
                </c:pt>
                <c:pt idx="234">
                  <c:v>43</c:v>
                </c:pt>
                <c:pt idx="235">
                  <c:v>47</c:v>
                </c:pt>
                <c:pt idx="236">
                  <c:v>49</c:v>
                </c:pt>
                <c:pt idx="237">
                  <c:v>21</c:v>
                </c:pt>
                <c:pt idx="238">
                  <c:v>48</c:v>
                </c:pt>
                <c:pt idx="239">
                  <c:v>40</c:v>
                </c:pt>
                <c:pt idx="240">
                  <c:v>42</c:v>
                </c:pt>
                <c:pt idx="241">
                  <c:v>45</c:v>
                </c:pt>
                <c:pt idx="242">
                  <c:v>23</c:v>
                </c:pt>
                <c:pt idx="243">
                  <c:v>20</c:v>
                </c:pt>
                <c:pt idx="244">
                  <c:v>49</c:v>
                </c:pt>
                <c:pt idx="245">
                  <c:v>49</c:v>
                </c:pt>
                <c:pt idx="246">
                  <c:v>22</c:v>
                </c:pt>
                <c:pt idx="247">
                  <c:v>40</c:v>
                </c:pt>
                <c:pt idx="248">
                  <c:v>44</c:v>
                </c:pt>
                <c:pt idx="249">
                  <c:v>43</c:v>
                </c:pt>
                <c:pt idx="250">
                  <c:v>49</c:v>
                </c:pt>
                <c:pt idx="251">
                  <c:v>47</c:v>
                </c:pt>
                <c:pt idx="252">
                  <c:v>47</c:v>
                </c:pt>
                <c:pt idx="253">
                  <c:v>42</c:v>
                </c:pt>
                <c:pt idx="254">
                  <c:v>47</c:v>
                </c:pt>
                <c:pt idx="255">
                  <c:v>51</c:v>
                </c:pt>
                <c:pt idx="256">
                  <c:v>48</c:v>
                </c:pt>
                <c:pt idx="257">
                  <c:v>39</c:v>
                </c:pt>
                <c:pt idx="258">
                  <c:v>52</c:v>
                </c:pt>
                <c:pt idx="259">
                  <c:v>27</c:v>
                </c:pt>
                <c:pt idx="260">
                  <c:v>46</c:v>
                </c:pt>
                <c:pt idx="261">
                  <c:v>49</c:v>
                </c:pt>
                <c:pt idx="262">
                  <c:v>4</c:v>
                </c:pt>
                <c:pt idx="263">
                  <c:v>49</c:v>
                </c:pt>
                <c:pt idx="264">
                  <c:v>42</c:v>
                </c:pt>
                <c:pt idx="265">
                  <c:v>44</c:v>
                </c:pt>
                <c:pt idx="266">
                  <c:v>51</c:v>
                </c:pt>
                <c:pt idx="267">
                  <c:v>43</c:v>
                </c:pt>
                <c:pt idx="268">
                  <c:v>41</c:v>
                </c:pt>
                <c:pt idx="269">
                  <c:v>19</c:v>
                </c:pt>
                <c:pt idx="270">
                  <c:v>47</c:v>
                </c:pt>
                <c:pt idx="271">
                  <c:v>48</c:v>
                </c:pt>
                <c:pt idx="272">
                  <c:v>46</c:v>
                </c:pt>
                <c:pt idx="273">
                  <c:v>23</c:v>
                </c:pt>
                <c:pt idx="274">
                  <c:v>48</c:v>
                </c:pt>
                <c:pt idx="275">
                  <c:v>43</c:v>
                </c:pt>
                <c:pt idx="276">
                  <c:v>47</c:v>
                </c:pt>
                <c:pt idx="277">
                  <c:v>48</c:v>
                </c:pt>
                <c:pt idx="278">
                  <c:v>43</c:v>
                </c:pt>
                <c:pt idx="279">
                  <c:v>44</c:v>
                </c:pt>
                <c:pt idx="280">
                  <c:v>43</c:v>
                </c:pt>
                <c:pt idx="281">
                  <c:v>75</c:v>
                </c:pt>
                <c:pt idx="282">
                  <c:v>50</c:v>
                </c:pt>
                <c:pt idx="283">
                  <c:v>47</c:v>
                </c:pt>
                <c:pt idx="284">
                  <c:v>21</c:v>
                </c:pt>
                <c:pt idx="285">
                  <c:v>28</c:v>
                </c:pt>
                <c:pt idx="286">
                  <c:v>48</c:v>
                </c:pt>
                <c:pt idx="287">
                  <c:v>45</c:v>
                </c:pt>
                <c:pt idx="288">
                  <c:v>48</c:v>
                </c:pt>
                <c:pt idx="289">
                  <c:v>45</c:v>
                </c:pt>
                <c:pt idx="290">
                  <c:v>43</c:v>
                </c:pt>
                <c:pt idx="291">
                  <c:v>49</c:v>
                </c:pt>
                <c:pt idx="292">
                  <c:v>48</c:v>
                </c:pt>
                <c:pt idx="293">
                  <c:v>49</c:v>
                </c:pt>
                <c:pt idx="294">
                  <c:v>44</c:v>
                </c:pt>
                <c:pt idx="295">
                  <c:v>21</c:v>
                </c:pt>
                <c:pt idx="296">
                  <c:v>49</c:v>
                </c:pt>
                <c:pt idx="297">
                  <c:v>47</c:v>
                </c:pt>
                <c:pt idx="298">
                  <c:v>48</c:v>
                </c:pt>
                <c:pt idx="299">
                  <c:v>44</c:v>
                </c:pt>
                <c:pt idx="300">
                  <c:v>42</c:v>
                </c:pt>
                <c:pt idx="301">
                  <c:v>40</c:v>
                </c:pt>
                <c:pt idx="302">
                  <c:v>45</c:v>
                </c:pt>
                <c:pt idx="303">
                  <c:v>47</c:v>
                </c:pt>
                <c:pt idx="304">
                  <c:v>49</c:v>
                </c:pt>
                <c:pt idx="305">
                  <c:v>47</c:v>
                </c:pt>
                <c:pt idx="306">
                  <c:v>48</c:v>
                </c:pt>
                <c:pt idx="307">
                  <c:v>49</c:v>
                </c:pt>
                <c:pt idx="308">
                  <c:v>43</c:v>
                </c:pt>
                <c:pt idx="309">
                  <c:v>22</c:v>
                </c:pt>
                <c:pt idx="310">
                  <c:v>12</c:v>
                </c:pt>
                <c:pt idx="311">
                  <c:v>48</c:v>
                </c:pt>
                <c:pt idx="312">
                  <c:v>27</c:v>
                </c:pt>
                <c:pt idx="313">
                  <c:v>45</c:v>
                </c:pt>
                <c:pt idx="314">
                  <c:v>19</c:v>
                </c:pt>
                <c:pt idx="315">
                  <c:v>47</c:v>
                </c:pt>
                <c:pt idx="316">
                  <c:v>47</c:v>
                </c:pt>
                <c:pt idx="317">
                  <c:v>49</c:v>
                </c:pt>
                <c:pt idx="318">
                  <c:v>48</c:v>
                </c:pt>
                <c:pt idx="319">
                  <c:v>44</c:v>
                </c:pt>
                <c:pt idx="320">
                  <c:v>23</c:v>
                </c:pt>
                <c:pt idx="321">
                  <c:v>22</c:v>
                </c:pt>
                <c:pt idx="322">
                  <c:v>46</c:v>
                </c:pt>
                <c:pt idx="323">
                  <c:v>43</c:v>
                </c:pt>
                <c:pt idx="324">
                  <c:v>43</c:v>
                </c:pt>
                <c:pt idx="325">
                  <c:v>50</c:v>
                </c:pt>
                <c:pt idx="326">
                  <c:v>45</c:v>
                </c:pt>
                <c:pt idx="327">
                  <c:v>42</c:v>
                </c:pt>
                <c:pt idx="328">
                  <c:v>21</c:v>
                </c:pt>
                <c:pt idx="329">
                  <c:v>21</c:v>
                </c:pt>
                <c:pt idx="330">
                  <c:v>49</c:v>
                </c:pt>
                <c:pt idx="331">
                  <c:v>25</c:v>
                </c:pt>
                <c:pt idx="332">
                  <c:v>24</c:v>
                </c:pt>
                <c:pt idx="333">
                  <c:v>45</c:v>
                </c:pt>
                <c:pt idx="334">
                  <c:v>47</c:v>
                </c:pt>
                <c:pt idx="335">
                  <c:v>4</c:v>
                </c:pt>
                <c:pt idx="336">
                  <c:v>29</c:v>
                </c:pt>
                <c:pt idx="337">
                  <c:v>22</c:v>
                </c:pt>
                <c:pt idx="338">
                  <c:v>27</c:v>
                </c:pt>
                <c:pt idx="339">
                  <c:v>40</c:v>
                </c:pt>
                <c:pt idx="340">
                  <c:v>45</c:v>
                </c:pt>
                <c:pt idx="341">
                  <c:v>48</c:v>
                </c:pt>
                <c:pt idx="342">
                  <c:v>46</c:v>
                </c:pt>
                <c:pt idx="343">
                  <c:v>49</c:v>
                </c:pt>
                <c:pt idx="344">
                  <c:v>48</c:v>
                </c:pt>
                <c:pt idx="345">
                  <c:v>43</c:v>
                </c:pt>
                <c:pt idx="346">
                  <c:v>49</c:v>
                </c:pt>
                <c:pt idx="347">
                  <c:v>47</c:v>
                </c:pt>
                <c:pt idx="348">
                  <c:v>47</c:v>
                </c:pt>
                <c:pt idx="349">
                  <c:v>46</c:v>
                </c:pt>
                <c:pt idx="350">
                  <c:v>22</c:v>
                </c:pt>
                <c:pt idx="351">
                  <c:v>46</c:v>
                </c:pt>
                <c:pt idx="352">
                  <c:v>45</c:v>
                </c:pt>
                <c:pt idx="353">
                  <c:v>48</c:v>
                </c:pt>
                <c:pt idx="354">
                  <c:v>31</c:v>
                </c:pt>
                <c:pt idx="355">
                  <c:v>41</c:v>
                </c:pt>
                <c:pt idx="356">
                  <c:v>50</c:v>
                </c:pt>
                <c:pt idx="357">
                  <c:v>47</c:v>
                </c:pt>
                <c:pt idx="358">
                  <c:v>46</c:v>
                </c:pt>
                <c:pt idx="359">
                  <c:v>49</c:v>
                </c:pt>
                <c:pt idx="360">
                  <c:v>48</c:v>
                </c:pt>
                <c:pt idx="361">
                  <c:v>51</c:v>
                </c:pt>
                <c:pt idx="362">
                  <c:v>48</c:v>
                </c:pt>
                <c:pt idx="363">
                  <c:v>48</c:v>
                </c:pt>
                <c:pt idx="364">
                  <c:v>44</c:v>
                </c:pt>
                <c:pt idx="365">
                  <c:v>47</c:v>
                </c:pt>
                <c:pt idx="366">
                  <c:v>21</c:v>
                </c:pt>
                <c:pt idx="367">
                  <c:v>49</c:v>
                </c:pt>
                <c:pt idx="368">
                  <c:v>48</c:v>
                </c:pt>
                <c:pt idx="369">
                  <c:v>46</c:v>
                </c:pt>
                <c:pt idx="370">
                  <c:v>47</c:v>
                </c:pt>
                <c:pt idx="371">
                  <c:v>25</c:v>
                </c:pt>
                <c:pt idx="372">
                  <c:v>50</c:v>
                </c:pt>
                <c:pt idx="373">
                  <c:v>47</c:v>
                </c:pt>
                <c:pt idx="374">
                  <c:v>48</c:v>
                </c:pt>
                <c:pt idx="375">
                  <c:v>48</c:v>
                </c:pt>
                <c:pt idx="376">
                  <c:v>47</c:v>
                </c:pt>
                <c:pt idx="377">
                  <c:v>50</c:v>
                </c:pt>
                <c:pt idx="378">
                  <c:v>44</c:v>
                </c:pt>
                <c:pt idx="379">
                  <c:v>41</c:v>
                </c:pt>
                <c:pt idx="380">
                  <c:v>44</c:v>
                </c:pt>
                <c:pt idx="381">
                  <c:v>39</c:v>
                </c:pt>
                <c:pt idx="382">
                  <c:v>50</c:v>
                </c:pt>
                <c:pt idx="383">
                  <c:v>46</c:v>
                </c:pt>
                <c:pt idx="384">
                  <c:v>2</c:v>
                </c:pt>
                <c:pt idx="385">
                  <c:v>17</c:v>
                </c:pt>
                <c:pt idx="386">
                  <c:v>2</c:v>
                </c:pt>
                <c:pt idx="387">
                  <c:v>1</c:v>
                </c:pt>
                <c:pt idx="388">
                  <c:v>1</c:v>
                </c:pt>
                <c:pt idx="389">
                  <c:v>1</c:v>
                </c:pt>
                <c:pt idx="390">
                  <c:v>1</c:v>
                </c:pt>
                <c:pt idx="391">
                  <c:v>1</c:v>
                </c:pt>
                <c:pt idx="392">
                  <c:v>1</c:v>
                </c:pt>
                <c:pt idx="393">
                  <c:v>1</c:v>
                </c:pt>
                <c:pt idx="394">
                  <c:v>1</c:v>
                </c:pt>
                <c:pt idx="395">
                  <c:v>1</c:v>
                </c:pt>
                <c:pt idx="396">
                  <c:v>1</c:v>
                </c:pt>
                <c:pt idx="397">
                  <c:v>1</c:v>
                </c:pt>
                <c:pt idx="398">
                  <c:v>1</c:v>
                </c:pt>
                <c:pt idx="399">
                  <c:v>1</c:v>
                </c:pt>
                <c:pt idx="400">
                  <c:v>1</c:v>
                </c:pt>
                <c:pt idx="401">
                  <c:v>18</c:v>
                </c:pt>
                <c:pt idx="402">
                  <c:v>1</c:v>
                </c:pt>
                <c:pt idx="403">
                  <c:v>1</c:v>
                </c:pt>
                <c:pt idx="404">
                  <c:v>2</c:v>
                </c:pt>
                <c:pt idx="405">
                  <c:v>13</c:v>
                </c:pt>
                <c:pt idx="406">
                  <c:v>2</c:v>
                </c:pt>
                <c:pt idx="407">
                  <c:v>2</c:v>
                </c:pt>
                <c:pt idx="408">
                  <c:v>2</c:v>
                </c:pt>
                <c:pt idx="409">
                  <c:v>2</c:v>
                </c:pt>
                <c:pt idx="410">
                  <c:v>2</c:v>
                </c:pt>
                <c:pt idx="411">
                  <c:v>2</c:v>
                </c:pt>
                <c:pt idx="412">
                  <c:v>2</c:v>
                </c:pt>
                <c:pt idx="413">
                  <c:v>2</c:v>
                </c:pt>
                <c:pt idx="414">
                  <c:v>2</c:v>
                </c:pt>
                <c:pt idx="415">
                  <c:v>2</c:v>
                </c:pt>
                <c:pt idx="416">
                  <c:v>2</c:v>
                </c:pt>
                <c:pt idx="417">
                  <c:v>2</c:v>
                </c:pt>
                <c:pt idx="418">
                  <c:v>2</c:v>
                </c:pt>
                <c:pt idx="419">
                  <c:v>2</c:v>
                </c:pt>
                <c:pt idx="420">
                  <c:v>2</c:v>
                </c:pt>
                <c:pt idx="421">
                  <c:v>2</c:v>
                </c:pt>
                <c:pt idx="422">
                  <c:v>2</c:v>
                </c:pt>
                <c:pt idx="423">
                  <c:v>2</c:v>
                </c:pt>
                <c:pt idx="424">
                  <c:v>2</c:v>
                </c:pt>
                <c:pt idx="425">
                  <c:v>2</c:v>
                </c:pt>
                <c:pt idx="426">
                  <c:v>2</c:v>
                </c:pt>
                <c:pt idx="427">
                  <c:v>2</c:v>
                </c:pt>
                <c:pt idx="428">
                  <c:v>2</c:v>
                </c:pt>
                <c:pt idx="429">
                  <c:v>2</c:v>
                </c:pt>
                <c:pt idx="430">
                  <c:v>2</c:v>
                </c:pt>
                <c:pt idx="431">
                  <c:v>2</c:v>
                </c:pt>
                <c:pt idx="432">
                  <c:v>2</c:v>
                </c:pt>
                <c:pt idx="433">
                  <c:v>2</c:v>
                </c:pt>
                <c:pt idx="434">
                  <c:v>2</c:v>
                </c:pt>
                <c:pt idx="435">
                  <c:v>2</c:v>
                </c:pt>
                <c:pt idx="436">
                  <c:v>2</c:v>
                </c:pt>
                <c:pt idx="437">
                  <c:v>2</c:v>
                </c:pt>
                <c:pt idx="438">
                  <c:v>2</c:v>
                </c:pt>
                <c:pt idx="439">
                  <c:v>2</c:v>
                </c:pt>
                <c:pt idx="440">
                  <c:v>2</c:v>
                </c:pt>
                <c:pt idx="441">
                  <c:v>2</c:v>
                </c:pt>
                <c:pt idx="442">
                  <c:v>5</c:v>
                </c:pt>
                <c:pt idx="443">
                  <c:v>2</c:v>
                </c:pt>
                <c:pt idx="444">
                  <c:v>1</c:v>
                </c:pt>
                <c:pt idx="445">
                  <c:v>1</c:v>
                </c:pt>
                <c:pt idx="446">
                  <c:v>1</c:v>
                </c:pt>
                <c:pt idx="447">
                  <c:v>1</c:v>
                </c:pt>
                <c:pt idx="448">
                  <c:v>1</c:v>
                </c:pt>
                <c:pt idx="449">
                  <c:v>1</c:v>
                </c:pt>
                <c:pt idx="450">
                  <c:v>1</c:v>
                </c:pt>
                <c:pt idx="451">
                  <c:v>1</c:v>
                </c:pt>
                <c:pt idx="452">
                  <c:v>1</c:v>
                </c:pt>
                <c:pt idx="453">
                  <c:v>2</c:v>
                </c:pt>
                <c:pt idx="454">
                  <c:v>2</c:v>
                </c:pt>
                <c:pt idx="455">
                  <c:v>2</c:v>
                </c:pt>
                <c:pt idx="456">
                  <c:v>2</c:v>
                </c:pt>
                <c:pt idx="457">
                  <c:v>1</c:v>
                </c:pt>
                <c:pt idx="458">
                  <c:v>1</c:v>
                </c:pt>
                <c:pt idx="459">
                  <c:v>1</c:v>
                </c:pt>
                <c:pt idx="460">
                  <c:v>17</c:v>
                </c:pt>
                <c:pt idx="461">
                  <c:v>2</c:v>
                </c:pt>
                <c:pt idx="462">
                  <c:v>7</c:v>
                </c:pt>
                <c:pt idx="463">
                  <c:v>5</c:v>
                </c:pt>
                <c:pt idx="464">
                  <c:v>3</c:v>
                </c:pt>
                <c:pt idx="465">
                  <c:v>5</c:v>
                </c:pt>
                <c:pt idx="466">
                  <c:v>5</c:v>
                </c:pt>
                <c:pt idx="467">
                  <c:v>1</c:v>
                </c:pt>
                <c:pt idx="468">
                  <c:v>3</c:v>
                </c:pt>
                <c:pt idx="469">
                  <c:v>1</c:v>
                </c:pt>
                <c:pt idx="470">
                  <c:v>1</c:v>
                </c:pt>
                <c:pt idx="471">
                  <c:v>18</c:v>
                </c:pt>
                <c:pt idx="472">
                  <c:v>23</c:v>
                </c:pt>
                <c:pt idx="473">
                  <c:v>23</c:v>
                </c:pt>
                <c:pt idx="474">
                  <c:v>2</c:v>
                </c:pt>
                <c:pt idx="475">
                  <c:v>2</c:v>
                </c:pt>
                <c:pt idx="476">
                  <c:v>2</c:v>
                </c:pt>
                <c:pt idx="477">
                  <c:v>2</c:v>
                </c:pt>
                <c:pt idx="478">
                  <c:v>2</c:v>
                </c:pt>
                <c:pt idx="479">
                  <c:v>2</c:v>
                </c:pt>
                <c:pt idx="480">
                  <c:v>2</c:v>
                </c:pt>
                <c:pt idx="481">
                  <c:v>2</c:v>
                </c:pt>
                <c:pt idx="482">
                  <c:v>2</c:v>
                </c:pt>
                <c:pt idx="483">
                  <c:v>2</c:v>
                </c:pt>
                <c:pt idx="484">
                  <c:v>2</c:v>
                </c:pt>
                <c:pt idx="485">
                  <c:v>3</c:v>
                </c:pt>
                <c:pt idx="486">
                  <c:v>2</c:v>
                </c:pt>
                <c:pt idx="487">
                  <c:v>2</c:v>
                </c:pt>
                <c:pt idx="488">
                  <c:v>2</c:v>
                </c:pt>
                <c:pt idx="489">
                  <c:v>2</c:v>
                </c:pt>
                <c:pt idx="490">
                  <c:v>22</c:v>
                </c:pt>
                <c:pt idx="491">
                  <c:v>22</c:v>
                </c:pt>
                <c:pt idx="492">
                  <c:v>15</c:v>
                </c:pt>
                <c:pt idx="493">
                  <c:v>1</c:v>
                </c:pt>
                <c:pt idx="494">
                  <c:v>1</c:v>
                </c:pt>
                <c:pt idx="495">
                  <c:v>1</c:v>
                </c:pt>
                <c:pt idx="496">
                  <c:v>1</c:v>
                </c:pt>
                <c:pt idx="497">
                  <c:v>1</c:v>
                </c:pt>
                <c:pt idx="498">
                  <c:v>1</c:v>
                </c:pt>
                <c:pt idx="499">
                  <c:v>1</c:v>
                </c:pt>
                <c:pt idx="500">
                  <c:v>1</c:v>
                </c:pt>
                <c:pt idx="501">
                  <c:v>1</c:v>
                </c:pt>
                <c:pt idx="502">
                  <c:v>1</c:v>
                </c:pt>
                <c:pt idx="503">
                  <c:v>1</c:v>
                </c:pt>
                <c:pt idx="504">
                  <c:v>2</c:v>
                </c:pt>
                <c:pt idx="505">
                  <c:v>1</c:v>
                </c:pt>
                <c:pt idx="506">
                  <c:v>1</c:v>
                </c:pt>
                <c:pt idx="507">
                  <c:v>1</c:v>
                </c:pt>
                <c:pt idx="508">
                  <c:v>1</c:v>
                </c:pt>
                <c:pt idx="509">
                  <c:v>1</c:v>
                </c:pt>
                <c:pt idx="510">
                  <c:v>1</c:v>
                </c:pt>
                <c:pt idx="511">
                  <c:v>1</c:v>
                </c:pt>
                <c:pt idx="512">
                  <c:v>1</c:v>
                </c:pt>
              </c:numCache>
            </c:numRef>
          </c:xVal>
          <c:yVal>
            <c:numRef>
              <c:f>' Asimetría del Flujo'!$D$2:$D$514</c:f>
              <c:numCache>
                <c:formatCode>General</c:formatCode>
                <c:ptCount val="513"/>
                <c:pt idx="0">
                  <c:v>0</c:v>
                </c:pt>
                <c:pt idx="1">
                  <c:v>1</c:v>
                </c:pt>
                <c:pt idx="2">
                  <c:v>1</c:v>
                </c:pt>
                <c:pt idx="3">
                  <c:v>1</c:v>
                </c:pt>
                <c:pt idx="4">
                  <c:v>0</c:v>
                </c:pt>
                <c:pt idx="5">
                  <c:v>0</c:v>
                </c:pt>
                <c:pt idx="6">
                  <c:v>0</c:v>
                </c:pt>
                <c:pt idx="7">
                  <c:v>1</c:v>
                </c:pt>
                <c:pt idx="8">
                  <c:v>0</c:v>
                </c:pt>
                <c:pt idx="9">
                  <c:v>0</c:v>
                </c:pt>
                <c:pt idx="10">
                  <c:v>0</c:v>
                </c:pt>
                <c:pt idx="11">
                  <c:v>0</c:v>
                </c:pt>
                <c:pt idx="12">
                  <c:v>0</c:v>
                </c:pt>
                <c:pt idx="13">
                  <c:v>0</c:v>
                </c:pt>
                <c:pt idx="14">
                  <c:v>1</c:v>
                </c:pt>
                <c:pt idx="15">
                  <c:v>0</c:v>
                </c:pt>
                <c:pt idx="16">
                  <c:v>1</c:v>
                </c:pt>
                <c:pt idx="17">
                  <c:v>0</c:v>
                </c:pt>
                <c:pt idx="18">
                  <c:v>1</c:v>
                </c:pt>
                <c:pt idx="19">
                  <c:v>1</c:v>
                </c:pt>
                <c:pt idx="20">
                  <c:v>0</c:v>
                </c:pt>
                <c:pt idx="21">
                  <c:v>0</c:v>
                </c:pt>
                <c:pt idx="22">
                  <c:v>0</c:v>
                </c:pt>
                <c:pt idx="23">
                  <c:v>0</c:v>
                </c:pt>
                <c:pt idx="24">
                  <c:v>0</c:v>
                </c:pt>
                <c:pt idx="25">
                  <c:v>0</c:v>
                </c:pt>
                <c:pt idx="26">
                  <c:v>1</c:v>
                </c:pt>
                <c:pt idx="27">
                  <c:v>0</c:v>
                </c:pt>
                <c:pt idx="28">
                  <c:v>0</c:v>
                </c:pt>
                <c:pt idx="29">
                  <c:v>0</c:v>
                </c:pt>
                <c:pt idx="30">
                  <c:v>0</c:v>
                </c:pt>
                <c:pt idx="31">
                  <c:v>1</c:v>
                </c:pt>
                <c:pt idx="32">
                  <c:v>0</c:v>
                </c:pt>
                <c:pt idx="33">
                  <c:v>0</c:v>
                </c:pt>
                <c:pt idx="34">
                  <c:v>0</c:v>
                </c:pt>
                <c:pt idx="35">
                  <c:v>0</c:v>
                </c:pt>
                <c:pt idx="36">
                  <c:v>0</c:v>
                </c:pt>
                <c:pt idx="37">
                  <c:v>0</c:v>
                </c:pt>
                <c:pt idx="38">
                  <c:v>0</c:v>
                </c:pt>
                <c:pt idx="39">
                  <c:v>1</c:v>
                </c:pt>
                <c:pt idx="40">
                  <c:v>1</c:v>
                </c:pt>
                <c:pt idx="41">
                  <c:v>1</c:v>
                </c:pt>
                <c:pt idx="42">
                  <c:v>0</c:v>
                </c:pt>
                <c:pt idx="43">
                  <c:v>0</c:v>
                </c:pt>
                <c:pt idx="44">
                  <c:v>0</c:v>
                </c:pt>
                <c:pt idx="45">
                  <c:v>1</c:v>
                </c:pt>
                <c:pt idx="46">
                  <c:v>1</c:v>
                </c:pt>
                <c:pt idx="47">
                  <c:v>1</c:v>
                </c:pt>
                <c:pt idx="48">
                  <c:v>1</c:v>
                </c:pt>
                <c:pt idx="49">
                  <c:v>0</c:v>
                </c:pt>
                <c:pt idx="50">
                  <c:v>0</c:v>
                </c:pt>
                <c:pt idx="51">
                  <c:v>0</c:v>
                </c:pt>
                <c:pt idx="52">
                  <c:v>0</c:v>
                </c:pt>
                <c:pt idx="53">
                  <c:v>1</c:v>
                </c:pt>
                <c:pt idx="54">
                  <c:v>0</c:v>
                </c:pt>
                <c:pt idx="55">
                  <c:v>0</c:v>
                </c:pt>
                <c:pt idx="56">
                  <c:v>0</c:v>
                </c:pt>
                <c:pt idx="57">
                  <c:v>0</c:v>
                </c:pt>
                <c:pt idx="58">
                  <c:v>1</c:v>
                </c:pt>
                <c:pt idx="59">
                  <c:v>1</c:v>
                </c:pt>
                <c:pt idx="60">
                  <c:v>1</c:v>
                </c:pt>
                <c:pt idx="61">
                  <c:v>0</c:v>
                </c:pt>
                <c:pt idx="62">
                  <c:v>0</c:v>
                </c:pt>
                <c:pt idx="63">
                  <c:v>1</c:v>
                </c:pt>
                <c:pt idx="64">
                  <c:v>0</c:v>
                </c:pt>
                <c:pt idx="65">
                  <c:v>0</c:v>
                </c:pt>
                <c:pt idx="66">
                  <c:v>0</c:v>
                </c:pt>
                <c:pt idx="67">
                  <c:v>0</c:v>
                </c:pt>
                <c:pt idx="68">
                  <c:v>0</c:v>
                </c:pt>
                <c:pt idx="69">
                  <c:v>1</c:v>
                </c:pt>
                <c:pt idx="70">
                  <c:v>1</c:v>
                </c:pt>
                <c:pt idx="71">
                  <c:v>2</c:v>
                </c:pt>
                <c:pt idx="72">
                  <c:v>2</c:v>
                </c:pt>
                <c:pt idx="73">
                  <c:v>25</c:v>
                </c:pt>
                <c:pt idx="74">
                  <c:v>6</c:v>
                </c:pt>
                <c:pt idx="75">
                  <c:v>0</c:v>
                </c:pt>
                <c:pt idx="76">
                  <c:v>2</c:v>
                </c:pt>
                <c:pt idx="77">
                  <c:v>1</c:v>
                </c:pt>
                <c:pt idx="78">
                  <c:v>0</c:v>
                </c:pt>
                <c:pt idx="79">
                  <c:v>1</c:v>
                </c:pt>
                <c:pt idx="80">
                  <c:v>3</c:v>
                </c:pt>
                <c:pt idx="81">
                  <c:v>3</c:v>
                </c:pt>
                <c:pt idx="82">
                  <c:v>1</c:v>
                </c:pt>
                <c:pt idx="83">
                  <c:v>1</c:v>
                </c:pt>
                <c:pt idx="84">
                  <c:v>1</c:v>
                </c:pt>
                <c:pt idx="85">
                  <c:v>1</c:v>
                </c:pt>
                <c:pt idx="86">
                  <c:v>1</c:v>
                </c:pt>
                <c:pt idx="87">
                  <c:v>4</c:v>
                </c:pt>
                <c:pt idx="88">
                  <c:v>2</c:v>
                </c:pt>
                <c:pt idx="89">
                  <c:v>24</c:v>
                </c:pt>
                <c:pt idx="90">
                  <c:v>4</c:v>
                </c:pt>
                <c:pt idx="91">
                  <c:v>2</c:v>
                </c:pt>
                <c:pt idx="92">
                  <c:v>3</c:v>
                </c:pt>
                <c:pt idx="93">
                  <c:v>1</c:v>
                </c:pt>
                <c:pt idx="94">
                  <c:v>1</c:v>
                </c:pt>
                <c:pt idx="95">
                  <c:v>1</c:v>
                </c:pt>
                <c:pt idx="96">
                  <c:v>12</c:v>
                </c:pt>
                <c:pt idx="97">
                  <c:v>2</c:v>
                </c:pt>
                <c:pt idx="98">
                  <c:v>2</c:v>
                </c:pt>
                <c:pt idx="99">
                  <c:v>2</c:v>
                </c:pt>
                <c:pt idx="100">
                  <c:v>2</c:v>
                </c:pt>
                <c:pt idx="101">
                  <c:v>2</c:v>
                </c:pt>
                <c:pt idx="102">
                  <c:v>2</c:v>
                </c:pt>
                <c:pt idx="103">
                  <c:v>2</c:v>
                </c:pt>
                <c:pt idx="104">
                  <c:v>2</c:v>
                </c:pt>
                <c:pt idx="105">
                  <c:v>2</c:v>
                </c:pt>
                <c:pt idx="106">
                  <c:v>2</c:v>
                </c:pt>
                <c:pt idx="107">
                  <c:v>2</c:v>
                </c:pt>
                <c:pt idx="108">
                  <c:v>42</c:v>
                </c:pt>
                <c:pt idx="109">
                  <c:v>1</c:v>
                </c:pt>
                <c:pt idx="110">
                  <c:v>42</c:v>
                </c:pt>
                <c:pt idx="111">
                  <c:v>1</c:v>
                </c:pt>
                <c:pt idx="112">
                  <c:v>60</c:v>
                </c:pt>
                <c:pt idx="113">
                  <c:v>58</c:v>
                </c:pt>
                <c:pt idx="114">
                  <c:v>58</c:v>
                </c:pt>
                <c:pt idx="115">
                  <c:v>53</c:v>
                </c:pt>
                <c:pt idx="116">
                  <c:v>31</c:v>
                </c:pt>
                <c:pt idx="117">
                  <c:v>28</c:v>
                </c:pt>
                <c:pt idx="118">
                  <c:v>31</c:v>
                </c:pt>
                <c:pt idx="119">
                  <c:v>63</c:v>
                </c:pt>
                <c:pt idx="120">
                  <c:v>60</c:v>
                </c:pt>
                <c:pt idx="121">
                  <c:v>28</c:v>
                </c:pt>
                <c:pt idx="122">
                  <c:v>55</c:v>
                </c:pt>
                <c:pt idx="123">
                  <c:v>60</c:v>
                </c:pt>
                <c:pt idx="124">
                  <c:v>56</c:v>
                </c:pt>
                <c:pt idx="125">
                  <c:v>59</c:v>
                </c:pt>
                <c:pt idx="126">
                  <c:v>59</c:v>
                </c:pt>
                <c:pt idx="127">
                  <c:v>60</c:v>
                </c:pt>
                <c:pt idx="128">
                  <c:v>58</c:v>
                </c:pt>
                <c:pt idx="129">
                  <c:v>55</c:v>
                </c:pt>
                <c:pt idx="130">
                  <c:v>58</c:v>
                </c:pt>
                <c:pt idx="131">
                  <c:v>26</c:v>
                </c:pt>
                <c:pt idx="132">
                  <c:v>61</c:v>
                </c:pt>
                <c:pt idx="133">
                  <c:v>58</c:v>
                </c:pt>
                <c:pt idx="134">
                  <c:v>50</c:v>
                </c:pt>
                <c:pt idx="135">
                  <c:v>64</c:v>
                </c:pt>
                <c:pt idx="136">
                  <c:v>59</c:v>
                </c:pt>
                <c:pt idx="137">
                  <c:v>65</c:v>
                </c:pt>
                <c:pt idx="138">
                  <c:v>60</c:v>
                </c:pt>
                <c:pt idx="139">
                  <c:v>58</c:v>
                </c:pt>
                <c:pt idx="140">
                  <c:v>57</c:v>
                </c:pt>
                <c:pt idx="141">
                  <c:v>57</c:v>
                </c:pt>
                <c:pt idx="142">
                  <c:v>51</c:v>
                </c:pt>
                <c:pt idx="143">
                  <c:v>58</c:v>
                </c:pt>
                <c:pt idx="144">
                  <c:v>57</c:v>
                </c:pt>
                <c:pt idx="145">
                  <c:v>55</c:v>
                </c:pt>
                <c:pt idx="146">
                  <c:v>59</c:v>
                </c:pt>
                <c:pt idx="147">
                  <c:v>55</c:v>
                </c:pt>
                <c:pt idx="148">
                  <c:v>106</c:v>
                </c:pt>
                <c:pt idx="149">
                  <c:v>56</c:v>
                </c:pt>
                <c:pt idx="150">
                  <c:v>55</c:v>
                </c:pt>
                <c:pt idx="151">
                  <c:v>58</c:v>
                </c:pt>
                <c:pt idx="152">
                  <c:v>56</c:v>
                </c:pt>
                <c:pt idx="153">
                  <c:v>61</c:v>
                </c:pt>
                <c:pt idx="154">
                  <c:v>59</c:v>
                </c:pt>
                <c:pt idx="155">
                  <c:v>59</c:v>
                </c:pt>
                <c:pt idx="156">
                  <c:v>50</c:v>
                </c:pt>
                <c:pt idx="157">
                  <c:v>54</c:v>
                </c:pt>
                <c:pt idx="158">
                  <c:v>54</c:v>
                </c:pt>
                <c:pt idx="159">
                  <c:v>57</c:v>
                </c:pt>
                <c:pt idx="160">
                  <c:v>65</c:v>
                </c:pt>
                <c:pt idx="161">
                  <c:v>59</c:v>
                </c:pt>
                <c:pt idx="162">
                  <c:v>56</c:v>
                </c:pt>
                <c:pt idx="163">
                  <c:v>58</c:v>
                </c:pt>
                <c:pt idx="164">
                  <c:v>58</c:v>
                </c:pt>
                <c:pt idx="165">
                  <c:v>62</c:v>
                </c:pt>
                <c:pt idx="166">
                  <c:v>60</c:v>
                </c:pt>
                <c:pt idx="167">
                  <c:v>56</c:v>
                </c:pt>
                <c:pt idx="168">
                  <c:v>61</c:v>
                </c:pt>
                <c:pt idx="169">
                  <c:v>61</c:v>
                </c:pt>
                <c:pt idx="170">
                  <c:v>54</c:v>
                </c:pt>
                <c:pt idx="171">
                  <c:v>59</c:v>
                </c:pt>
                <c:pt idx="172">
                  <c:v>27</c:v>
                </c:pt>
                <c:pt idx="173">
                  <c:v>59</c:v>
                </c:pt>
                <c:pt idx="174">
                  <c:v>59</c:v>
                </c:pt>
                <c:pt idx="175">
                  <c:v>30</c:v>
                </c:pt>
                <c:pt idx="176">
                  <c:v>58</c:v>
                </c:pt>
                <c:pt idx="177">
                  <c:v>55</c:v>
                </c:pt>
                <c:pt idx="178">
                  <c:v>53</c:v>
                </c:pt>
                <c:pt idx="179">
                  <c:v>61</c:v>
                </c:pt>
                <c:pt idx="180">
                  <c:v>116</c:v>
                </c:pt>
                <c:pt idx="181">
                  <c:v>27</c:v>
                </c:pt>
                <c:pt idx="182">
                  <c:v>59</c:v>
                </c:pt>
                <c:pt idx="183">
                  <c:v>29</c:v>
                </c:pt>
                <c:pt idx="184">
                  <c:v>55</c:v>
                </c:pt>
                <c:pt idx="185">
                  <c:v>58</c:v>
                </c:pt>
                <c:pt idx="186">
                  <c:v>31</c:v>
                </c:pt>
                <c:pt idx="187">
                  <c:v>56</c:v>
                </c:pt>
                <c:pt idx="188">
                  <c:v>55</c:v>
                </c:pt>
                <c:pt idx="189">
                  <c:v>58</c:v>
                </c:pt>
                <c:pt idx="190">
                  <c:v>57</c:v>
                </c:pt>
                <c:pt idx="191">
                  <c:v>56</c:v>
                </c:pt>
                <c:pt idx="192">
                  <c:v>62</c:v>
                </c:pt>
                <c:pt idx="193">
                  <c:v>58</c:v>
                </c:pt>
                <c:pt idx="194">
                  <c:v>56</c:v>
                </c:pt>
                <c:pt idx="195">
                  <c:v>61</c:v>
                </c:pt>
                <c:pt idx="196">
                  <c:v>53</c:v>
                </c:pt>
                <c:pt idx="197">
                  <c:v>26</c:v>
                </c:pt>
                <c:pt idx="198">
                  <c:v>28</c:v>
                </c:pt>
                <c:pt idx="199">
                  <c:v>57</c:v>
                </c:pt>
                <c:pt idx="200">
                  <c:v>53</c:v>
                </c:pt>
                <c:pt idx="201">
                  <c:v>57</c:v>
                </c:pt>
                <c:pt idx="202">
                  <c:v>50</c:v>
                </c:pt>
                <c:pt idx="203">
                  <c:v>57</c:v>
                </c:pt>
                <c:pt idx="204">
                  <c:v>56</c:v>
                </c:pt>
                <c:pt idx="205">
                  <c:v>59</c:v>
                </c:pt>
                <c:pt idx="206">
                  <c:v>59</c:v>
                </c:pt>
                <c:pt idx="207">
                  <c:v>60</c:v>
                </c:pt>
                <c:pt idx="208">
                  <c:v>54</c:v>
                </c:pt>
                <c:pt idx="209">
                  <c:v>57</c:v>
                </c:pt>
                <c:pt idx="210">
                  <c:v>28</c:v>
                </c:pt>
                <c:pt idx="211">
                  <c:v>31</c:v>
                </c:pt>
                <c:pt idx="212">
                  <c:v>57</c:v>
                </c:pt>
                <c:pt idx="213">
                  <c:v>103</c:v>
                </c:pt>
                <c:pt idx="214">
                  <c:v>58</c:v>
                </c:pt>
                <c:pt idx="215">
                  <c:v>56</c:v>
                </c:pt>
                <c:pt idx="216">
                  <c:v>61</c:v>
                </c:pt>
                <c:pt idx="217">
                  <c:v>61</c:v>
                </c:pt>
                <c:pt idx="218">
                  <c:v>58</c:v>
                </c:pt>
                <c:pt idx="219">
                  <c:v>58</c:v>
                </c:pt>
                <c:pt idx="220">
                  <c:v>58</c:v>
                </c:pt>
                <c:pt idx="221">
                  <c:v>52</c:v>
                </c:pt>
                <c:pt idx="222">
                  <c:v>55</c:v>
                </c:pt>
                <c:pt idx="223">
                  <c:v>60</c:v>
                </c:pt>
                <c:pt idx="224">
                  <c:v>56</c:v>
                </c:pt>
                <c:pt idx="225">
                  <c:v>3</c:v>
                </c:pt>
                <c:pt idx="226">
                  <c:v>30</c:v>
                </c:pt>
                <c:pt idx="227">
                  <c:v>55</c:v>
                </c:pt>
                <c:pt idx="228">
                  <c:v>27</c:v>
                </c:pt>
                <c:pt idx="229">
                  <c:v>61</c:v>
                </c:pt>
                <c:pt idx="230">
                  <c:v>57</c:v>
                </c:pt>
                <c:pt idx="231">
                  <c:v>31</c:v>
                </c:pt>
                <c:pt idx="232">
                  <c:v>57</c:v>
                </c:pt>
                <c:pt idx="233">
                  <c:v>33</c:v>
                </c:pt>
                <c:pt idx="234">
                  <c:v>62</c:v>
                </c:pt>
                <c:pt idx="235">
                  <c:v>53</c:v>
                </c:pt>
                <c:pt idx="236">
                  <c:v>60</c:v>
                </c:pt>
                <c:pt idx="237">
                  <c:v>26</c:v>
                </c:pt>
                <c:pt idx="238">
                  <c:v>59</c:v>
                </c:pt>
                <c:pt idx="239">
                  <c:v>52</c:v>
                </c:pt>
                <c:pt idx="240">
                  <c:v>56</c:v>
                </c:pt>
                <c:pt idx="241">
                  <c:v>56</c:v>
                </c:pt>
                <c:pt idx="242">
                  <c:v>28</c:v>
                </c:pt>
                <c:pt idx="243">
                  <c:v>28</c:v>
                </c:pt>
                <c:pt idx="244">
                  <c:v>58</c:v>
                </c:pt>
                <c:pt idx="245">
                  <c:v>60</c:v>
                </c:pt>
                <c:pt idx="246">
                  <c:v>27</c:v>
                </c:pt>
                <c:pt idx="247">
                  <c:v>49</c:v>
                </c:pt>
                <c:pt idx="248">
                  <c:v>56</c:v>
                </c:pt>
                <c:pt idx="249">
                  <c:v>59</c:v>
                </c:pt>
                <c:pt idx="250">
                  <c:v>63</c:v>
                </c:pt>
                <c:pt idx="251">
                  <c:v>58</c:v>
                </c:pt>
                <c:pt idx="252">
                  <c:v>58</c:v>
                </c:pt>
                <c:pt idx="253">
                  <c:v>56</c:v>
                </c:pt>
                <c:pt idx="254">
                  <c:v>57</c:v>
                </c:pt>
                <c:pt idx="255">
                  <c:v>61</c:v>
                </c:pt>
                <c:pt idx="256">
                  <c:v>59</c:v>
                </c:pt>
                <c:pt idx="257">
                  <c:v>49</c:v>
                </c:pt>
                <c:pt idx="258">
                  <c:v>61</c:v>
                </c:pt>
                <c:pt idx="259">
                  <c:v>50</c:v>
                </c:pt>
                <c:pt idx="260">
                  <c:v>58</c:v>
                </c:pt>
                <c:pt idx="261">
                  <c:v>61</c:v>
                </c:pt>
                <c:pt idx="262">
                  <c:v>1</c:v>
                </c:pt>
                <c:pt idx="263">
                  <c:v>58</c:v>
                </c:pt>
                <c:pt idx="264">
                  <c:v>52</c:v>
                </c:pt>
                <c:pt idx="265">
                  <c:v>57</c:v>
                </c:pt>
                <c:pt idx="266">
                  <c:v>68</c:v>
                </c:pt>
                <c:pt idx="267">
                  <c:v>53</c:v>
                </c:pt>
                <c:pt idx="268">
                  <c:v>52</c:v>
                </c:pt>
                <c:pt idx="269">
                  <c:v>26</c:v>
                </c:pt>
                <c:pt idx="270">
                  <c:v>53</c:v>
                </c:pt>
                <c:pt idx="271">
                  <c:v>64</c:v>
                </c:pt>
                <c:pt idx="272">
                  <c:v>58</c:v>
                </c:pt>
                <c:pt idx="273">
                  <c:v>28</c:v>
                </c:pt>
                <c:pt idx="274">
                  <c:v>56</c:v>
                </c:pt>
                <c:pt idx="275">
                  <c:v>60</c:v>
                </c:pt>
                <c:pt idx="276">
                  <c:v>62</c:v>
                </c:pt>
                <c:pt idx="277">
                  <c:v>57</c:v>
                </c:pt>
                <c:pt idx="278">
                  <c:v>54</c:v>
                </c:pt>
                <c:pt idx="279">
                  <c:v>58</c:v>
                </c:pt>
                <c:pt idx="280">
                  <c:v>55</c:v>
                </c:pt>
                <c:pt idx="281">
                  <c:v>105</c:v>
                </c:pt>
                <c:pt idx="282">
                  <c:v>55</c:v>
                </c:pt>
                <c:pt idx="283">
                  <c:v>60</c:v>
                </c:pt>
                <c:pt idx="284">
                  <c:v>25</c:v>
                </c:pt>
                <c:pt idx="285">
                  <c:v>32</c:v>
                </c:pt>
                <c:pt idx="286">
                  <c:v>60</c:v>
                </c:pt>
                <c:pt idx="287">
                  <c:v>57</c:v>
                </c:pt>
                <c:pt idx="288">
                  <c:v>59</c:v>
                </c:pt>
                <c:pt idx="289">
                  <c:v>56</c:v>
                </c:pt>
                <c:pt idx="290">
                  <c:v>54</c:v>
                </c:pt>
                <c:pt idx="291">
                  <c:v>63</c:v>
                </c:pt>
                <c:pt idx="292">
                  <c:v>55</c:v>
                </c:pt>
                <c:pt idx="293">
                  <c:v>60</c:v>
                </c:pt>
                <c:pt idx="294">
                  <c:v>54</c:v>
                </c:pt>
                <c:pt idx="295">
                  <c:v>23</c:v>
                </c:pt>
                <c:pt idx="296">
                  <c:v>66</c:v>
                </c:pt>
                <c:pt idx="297">
                  <c:v>55</c:v>
                </c:pt>
                <c:pt idx="298">
                  <c:v>58</c:v>
                </c:pt>
                <c:pt idx="299">
                  <c:v>52</c:v>
                </c:pt>
                <c:pt idx="300">
                  <c:v>50</c:v>
                </c:pt>
                <c:pt idx="301">
                  <c:v>51</c:v>
                </c:pt>
                <c:pt idx="302">
                  <c:v>53</c:v>
                </c:pt>
                <c:pt idx="303">
                  <c:v>58</c:v>
                </c:pt>
                <c:pt idx="304">
                  <c:v>57</c:v>
                </c:pt>
                <c:pt idx="305">
                  <c:v>63</c:v>
                </c:pt>
                <c:pt idx="306">
                  <c:v>58</c:v>
                </c:pt>
                <c:pt idx="307">
                  <c:v>62</c:v>
                </c:pt>
                <c:pt idx="308">
                  <c:v>53</c:v>
                </c:pt>
                <c:pt idx="309">
                  <c:v>27</c:v>
                </c:pt>
                <c:pt idx="310">
                  <c:v>12</c:v>
                </c:pt>
                <c:pt idx="311">
                  <c:v>65</c:v>
                </c:pt>
                <c:pt idx="312">
                  <c:v>30</c:v>
                </c:pt>
                <c:pt idx="313">
                  <c:v>56</c:v>
                </c:pt>
                <c:pt idx="314">
                  <c:v>25</c:v>
                </c:pt>
                <c:pt idx="315">
                  <c:v>54</c:v>
                </c:pt>
                <c:pt idx="316">
                  <c:v>57</c:v>
                </c:pt>
                <c:pt idx="317">
                  <c:v>59</c:v>
                </c:pt>
                <c:pt idx="318">
                  <c:v>57</c:v>
                </c:pt>
                <c:pt idx="319">
                  <c:v>54</c:v>
                </c:pt>
                <c:pt idx="320">
                  <c:v>29</c:v>
                </c:pt>
                <c:pt idx="321">
                  <c:v>27</c:v>
                </c:pt>
                <c:pt idx="322">
                  <c:v>56</c:v>
                </c:pt>
                <c:pt idx="323">
                  <c:v>52</c:v>
                </c:pt>
                <c:pt idx="324">
                  <c:v>58</c:v>
                </c:pt>
                <c:pt idx="325">
                  <c:v>64</c:v>
                </c:pt>
                <c:pt idx="326">
                  <c:v>56</c:v>
                </c:pt>
                <c:pt idx="327">
                  <c:v>56</c:v>
                </c:pt>
                <c:pt idx="328">
                  <c:v>27</c:v>
                </c:pt>
                <c:pt idx="329">
                  <c:v>26</c:v>
                </c:pt>
                <c:pt idx="330">
                  <c:v>59</c:v>
                </c:pt>
                <c:pt idx="331">
                  <c:v>28</c:v>
                </c:pt>
                <c:pt idx="332">
                  <c:v>28</c:v>
                </c:pt>
                <c:pt idx="333">
                  <c:v>54</c:v>
                </c:pt>
                <c:pt idx="334">
                  <c:v>55</c:v>
                </c:pt>
                <c:pt idx="335">
                  <c:v>1</c:v>
                </c:pt>
                <c:pt idx="336">
                  <c:v>54</c:v>
                </c:pt>
                <c:pt idx="337">
                  <c:v>30</c:v>
                </c:pt>
                <c:pt idx="338">
                  <c:v>30</c:v>
                </c:pt>
                <c:pt idx="339">
                  <c:v>51</c:v>
                </c:pt>
                <c:pt idx="340">
                  <c:v>56</c:v>
                </c:pt>
                <c:pt idx="341">
                  <c:v>58</c:v>
                </c:pt>
                <c:pt idx="342">
                  <c:v>54</c:v>
                </c:pt>
                <c:pt idx="343">
                  <c:v>63</c:v>
                </c:pt>
                <c:pt idx="344">
                  <c:v>65</c:v>
                </c:pt>
                <c:pt idx="345">
                  <c:v>53</c:v>
                </c:pt>
                <c:pt idx="346">
                  <c:v>56</c:v>
                </c:pt>
                <c:pt idx="347">
                  <c:v>57</c:v>
                </c:pt>
                <c:pt idx="348">
                  <c:v>59</c:v>
                </c:pt>
                <c:pt idx="349">
                  <c:v>59</c:v>
                </c:pt>
                <c:pt idx="350">
                  <c:v>29</c:v>
                </c:pt>
                <c:pt idx="351">
                  <c:v>57</c:v>
                </c:pt>
                <c:pt idx="352">
                  <c:v>57</c:v>
                </c:pt>
                <c:pt idx="353">
                  <c:v>58</c:v>
                </c:pt>
                <c:pt idx="354">
                  <c:v>52</c:v>
                </c:pt>
                <c:pt idx="355">
                  <c:v>55</c:v>
                </c:pt>
                <c:pt idx="356">
                  <c:v>59</c:v>
                </c:pt>
                <c:pt idx="357">
                  <c:v>66</c:v>
                </c:pt>
                <c:pt idx="358">
                  <c:v>57</c:v>
                </c:pt>
                <c:pt idx="359">
                  <c:v>59</c:v>
                </c:pt>
                <c:pt idx="360">
                  <c:v>65</c:v>
                </c:pt>
                <c:pt idx="361">
                  <c:v>61</c:v>
                </c:pt>
                <c:pt idx="362">
                  <c:v>57</c:v>
                </c:pt>
                <c:pt idx="363">
                  <c:v>57</c:v>
                </c:pt>
                <c:pt idx="364">
                  <c:v>50</c:v>
                </c:pt>
                <c:pt idx="365">
                  <c:v>55</c:v>
                </c:pt>
                <c:pt idx="366">
                  <c:v>29</c:v>
                </c:pt>
                <c:pt idx="367">
                  <c:v>59</c:v>
                </c:pt>
                <c:pt idx="368">
                  <c:v>60</c:v>
                </c:pt>
                <c:pt idx="369">
                  <c:v>54</c:v>
                </c:pt>
                <c:pt idx="370">
                  <c:v>58</c:v>
                </c:pt>
                <c:pt idx="371">
                  <c:v>29</c:v>
                </c:pt>
                <c:pt idx="372">
                  <c:v>59</c:v>
                </c:pt>
                <c:pt idx="373">
                  <c:v>55</c:v>
                </c:pt>
                <c:pt idx="374">
                  <c:v>56</c:v>
                </c:pt>
                <c:pt idx="375">
                  <c:v>59</c:v>
                </c:pt>
                <c:pt idx="376">
                  <c:v>66</c:v>
                </c:pt>
                <c:pt idx="377">
                  <c:v>66</c:v>
                </c:pt>
                <c:pt idx="378">
                  <c:v>53</c:v>
                </c:pt>
                <c:pt idx="379">
                  <c:v>53</c:v>
                </c:pt>
                <c:pt idx="380">
                  <c:v>56</c:v>
                </c:pt>
                <c:pt idx="381">
                  <c:v>49</c:v>
                </c:pt>
                <c:pt idx="382">
                  <c:v>60</c:v>
                </c:pt>
                <c:pt idx="383">
                  <c:v>60</c:v>
                </c:pt>
                <c:pt idx="384">
                  <c:v>0</c:v>
                </c:pt>
                <c:pt idx="385">
                  <c:v>23</c:v>
                </c:pt>
                <c:pt idx="386">
                  <c:v>0</c:v>
                </c:pt>
                <c:pt idx="387">
                  <c:v>1</c:v>
                </c:pt>
                <c:pt idx="388">
                  <c:v>1</c:v>
                </c:pt>
                <c:pt idx="389">
                  <c:v>1</c:v>
                </c:pt>
                <c:pt idx="390">
                  <c:v>1</c:v>
                </c:pt>
                <c:pt idx="391">
                  <c:v>1</c:v>
                </c:pt>
                <c:pt idx="392">
                  <c:v>1</c:v>
                </c:pt>
                <c:pt idx="393">
                  <c:v>1</c:v>
                </c:pt>
                <c:pt idx="394">
                  <c:v>1</c:v>
                </c:pt>
                <c:pt idx="395">
                  <c:v>1</c:v>
                </c:pt>
                <c:pt idx="396">
                  <c:v>1</c:v>
                </c:pt>
                <c:pt idx="397">
                  <c:v>1</c:v>
                </c:pt>
                <c:pt idx="398">
                  <c:v>1</c:v>
                </c:pt>
                <c:pt idx="399">
                  <c:v>1</c:v>
                </c:pt>
                <c:pt idx="400">
                  <c:v>1</c:v>
                </c:pt>
                <c:pt idx="401">
                  <c:v>18</c:v>
                </c:pt>
                <c:pt idx="402">
                  <c:v>1</c:v>
                </c:pt>
                <c:pt idx="403">
                  <c:v>1</c:v>
                </c:pt>
                <c:pt idx="404">
                  <c:v>0</c:v>
                </c:pt>
                <c:pt idx="405">
                  <c:v>0</c:v>
                </c:pt>
                <c:pt idx="406">
                  <c:v>2</c:v>
                </c:pt>
                <c:pt idx="407">
                  <c:v>2</c:v>
                </c:pt>
                <c:pt idx="408">
                  <c:v>2</c:v>
                </c:pt>
                <c:pt idx="409">
                  <c:v>2</c:v>
                </c:pt>
                <c:pt idx="410">
                  <c:v>2</c:v>
                </c:pt>
                <c:pt idx="411">
                  <c:v>2</c:v>
                </c:pt>
                <c:pt idx="412">
                  <c:v>2</c:v>
                </c:pt>
                <c:pt idx="413">
                  <c:v>2</c:v>
                </c:pt>
                <c:pt idx="414">
                  <c:v>2</c:v>
                </c:pt>
                <c:pt idx="415">
                  <c:v>2</c:v>
                </c:pt>
                <c:pt idx="416">
                  <c:v>2</c:v>
                </c:pt>
                <c:pt idx="417">
                  <c:v>2</c:v>
                </c:pt>
                <c:pt idx="418">
                  <c:v>2</c:v>
                </c:pt>
                <c:pt idx="419">
                  <c:v>2</c:v>
                </c:pt>
                <c:pt idx="420">
                  <c:v>2</c:v>
                </c:pt>
                <c:pt idx="421">
                  <c:v>2</c:v>
                </c:pt>
                <c:pt idx="422">
                  <c:v>2</c:v>
                </c:pt>
                <c:pt idx="423">
                  <c:v>2</c:v>
                </c:pt>
                <c:pt idx="424">
                  <c:v>2</c:v>
                </c:pt>
                <c:pt idx="425">
                  <c:v>2</c:v>
                </c:pt>
                <c:pt idx="426">
                  <c:v>2</c:v>
                </c:pt>
                <c:pt idx="427">
                  <c:v>2</c:v>
                </c:pt>
                <c:pt idx="428">
                  <c:v>2</c:v>
                </c:pt>
                <c:pt idx="429">
                  <c:v>2</c:v>
                </c:pt>
                <c:pt idx="430">
                  <c:v>2</c:v>
                </c:pt>
                <c:pt idx="431">
                  <c:v>2</c:v>
                </c:pt>
                <c:pt idx="432">
                  <c:v>2</c:v>
                </c:pt>
                <c:pt idx="433">
                  <c:v>2</c:v>
                </c:pt>
                <c:pt idx="434">
                  <c:v>2</c:v>
                </c:pt>
                <c:pt idx="435">
                  <c:v>2</c:v>
                </c:pt>
                <c:pt idx="436">
                  <c:v>2</c:v>
                </c:pt>
                <c:pt idx="437">
                  <c:v>2</c:v>
                </c:pt>
                <c:pt idx="438">
                  <c:v>2</c:v>
                </c:pt>
                <c:pt idx="439">
                  <c:v>2</c:v>
                </c:pt>
                <c:pt idx="440">
                  <c:v>2</c:v>
                </c:pt>
                <c:pt idx="441">
                  <c:v>2</c:v>
                </c:pt>
                <c:pt idx="442">
                  <c:v>1</c:v>
                </c:pt>
                <c:pt idx="443">
                  <c:v>0</c:v>
                </c:pt>
                <c:pt idx="444">
                  <c:v>2</c:v>
                </c:pt>
                <c:pt idx="445">
                  <c:v>3</c:v>
                </c:pt>
                <c:pt idx="446">
                  <c:v>2</c:v>
                </c:pt>
                <c:pt idx="447">
                  <c:v>3</c:v>
                </c:pt>
                <c:pt idx="448">
                  <c:v>2</c:v>
                </c:pt>
                <c:pt idx="449">
                  <c:v>2</c:v>
                </c:pt>
                <c:pt idx="450">
                  <c:v>3</c:v>
                </c:pt>
                <c:pt idx="451">
                  <c:v>3</c:v>
                </c:pt>
                <c:pt idx="452">
                  <c:v>1</c:v>
                </c:pt>
                <c:pt idx="453">
                  <c:v>0</c:v>
                </c:pt>
                <c:pt idx="454">
                  <c:v>0</c:v>
                </c:pt>
                <c:pt idx="455">
                  <c:v>0</c:v>
                </c:pt>
                <c:pt idx="456">
                  <c:v>0</c:v>
                </c:pt>
                <c:pt idx="457">
                  <c:v>1</c:v>
                </c:pt>
                <c:pt idx="458">
                  <c:v>1</c:v>
                </c:pt>
                <c:pt idx="459">
                  <c:v>1</c:v>
                </c:pt>
                <c:pt idx="460">
                  <c:v>24</c:v>
                </c:pt>
                <c:pt idx="461">
                  <c:v>0</c:v>
                </c:pt>
                <c:pt idx="462">
                  <c:v>2</c:v>
                </c:pt>
                <c:pt idx="463">
                  <c:v>1</c:v>
                </c:pt>
                <c:pt idx="464">
                  <c:v>1</c:v>
                </c:pt>
                <c:pt idx="465">
                  <c:v>1</c:v>
                </c:pt>
                <c:pt idx="466">
                  <c:v>1</c:v>
                </c:pt>
                <c:pt idx="467">
                  <c:v>1</c:v>
                </c:pt>
                <c:pt idx="468">
                  <c:v>1</c:v>
                </c:pt>
                <c:pt idx="469">
                  <c:v>1</c:v>
                </c:pt>
                <c:pt idx="470">
                  <c:v>1</c:v>
                </c:pt>
                <c:pt idx="471">
                  <c:v>15</c:v>
                </c:pt>
                <c:pt idx="472">
                  <c:v>23</c:v>
                </c:pt>
                <c:pt idx="473">
                  <c:v>21</c:v>
                </c:pt>
                <c:pt idx="474">
                  <c:v>2</c:v>
                </c:pt>
                <c:pt idx="475">
                  <c:v>2</c:v>
                </c:pt>
                <c:pt idx="476">
                  <c:v>2</c:v>
                </c:pt>
                <c:pt idx="477">
                  <c:v>2</c:v>
                </c:pt>
                <c:pt idx="478">
                  <c:v>2</c:v>
                </c:pt>
                <c:pt idx="479">
                  <c:v>2</c:v>
                </c:pt>
                <c:pt idx="480">
                  <c:v>2</c:v>
                </c:pt>
                <c:pt idx="481">
                  <c:v>2</c:v>
                </c:pt>
                <c:pt idx="482">
                  <c:v>2</c:v>
                </c:pt>
                <c:pt idx="483">
                  <c:v>2</c:v>
                </c:pt>
                <c:pt idx="484">
                  <c:v>1</c:v>
                </c:pt>
                <c:pt idx="485">
                  <c:v>1</c:v>
                </c:pt>
                <c:pt idx="486">
                  <c:v>1</c:v>
                </c:pt>
                <c:pt idx="487">
                  <c:v>1</c:v>
                </c:pt>
                <c:pt idx="488">
                  <c:v>2</c:v>
                </c:pt>
                <c:pt idx="489">
                  <c:v>2</c:v>
                </c:pt>
                <c:pt idx="490">
                  <c:v>13</c:v>
                </c:pt>
                <c:pt idx="491">
                  <c:v>13</c:v>
                </c:pt>
                <c:pt idx="492">
                  <c:v>11</c:v>
                </c:pt>
                <c:pt idx="493">
                  <c:v>1</c:v>
                </c:pt>
                <c:pt idx="494">
                  <c:v>1</c:v>
                </c:pt>
                <c:pt idx="495">
                  <c:v>1</c:v>
                </c:pt>
                <c:pt idx="496">
                  <c:v>1</c:v>
                </c:pt>
                <c:pt idx="497">
                  <c:v>1</c:v>
                </c:pt>
                <c:pt idx="498">
                  <c:v>1</c:v>
                </c:pt>
                <c:pt idx="499">
                  <c:v>1</c:v>
                </c:pt>
                <c:pt idx="500">
                  <c:v>1</c:v>
                </c:pt>
                <c:pt idx="501">
                  <c:v>1</c:v>
                </c:pt>
                <c:pt idx="502">
                  <c:v>1</c:v>
                </c:pt>
                <c:pt idx="503">
                  <c:v>1</c:v>
                </c:pt>
                <c:pt idx="504">
                  <c:v>2</c:v>
                </c:pt>
                <c:pt idx="505">
                  <c:v>1</c:v>
                </c:pt>
                <c:pt idx="506">
                  <c:v>1</c:v>
                </c:pt>
                <c:pt idx="507">
                  <c:v>1</c:v>
                </c:pt>
                <c:pt idx="508">
                  <c:v>1</c:v>
                </c:pt>
                <c:pt idx="509">
                  <c:v>1</c:v>
                </c:pt>
                <c:pt idx="510">
                  <c:v>1</c:v>
                </c:pt>
                <c:pt idx="511">
                  <c:v>1</c:v>
                </c:pt>
                <c:pt idx="512">
                  <c:v>1</c:v>
                </c:pt>
              </c:numCache>
            </c:numRef>
          </c:yVal>
          <c:smooth val="0"/>
          <c:extLst>
            <c:ext xmlns:c16="http://schemas.microsoft.com/office/drawing/2014/chart" uri="{C3380CC4-5D6E-409C-BE32-E72D297353CC}">
              <c16:uniqueId val="{00000000-0FFE-4AF4-BD31-02705123AC13}"/>
            </c:ext>
          </c:extLst>
        </c:ser>
        <c:ser>
          <c:idx val="1"/>
          <c:order val="1"/>
          <c:tx>
            <c:v>DDos</c:v>
          </c:tx>
          <c:spPr>
            <a:ln w="25400" cap="rnd">
              <a:noFill/>
              <a:round/>
            </a:ln>
            <a:effectLst/>
          </c:spPr>
          <c:marker>
            <c:symbol val="circle"/>
            <c:size val="5"/>
            <c:spPr>
              <a:solidFill>
                <a:schemeClr val="accent2"/>
              </a:solidFill>
              <a:ln w="9525">
                <a:solidFill>
                  <a:schemeClr val="accent2"/>
                </a:solidFill>
              </a:ln>
              <a:effectLst/>
            </c:spPr>
          </c:marker>
          <c:xVal>
            <c:numRef>
              <c:f>' Asimetría del Flujo'!$C$515:$C$1053</c:f>
              <c:numCache>
                <c:formatCode>General</c:formatCode>
                <c:ptCount val="539"/>
                <c:pt idx="0">
                  <c:v>3</c:v>
                </c:pt>
                <c:pt idx="1">
                  <c:v>4</c:v>
                </c:pt>
                <c:pt idx="2">
                  <c:v>3</c:v>
                </c:pt>
                <c:pt idx="3">
                  <c:v>8</c:v>
                </c:pt>
                <c:pt idx="4">
                  <c:v>3</c:v>
                </c:pt>
                <c:pt idx="5">
                  <c:v>8</c:v>
                </c:pt>
                <c:pt idx="6">
                  <c:v>3</c:v>
                </c:pt>
                <c:pt idx="7">
                  <c:v>8</c:v>
                </c:pt>
                <c:pt idx="8">
                  <c:v>3</c:v>
                </c:pt>
                <c:pt idx="9">
                  <c:v>8</c:v>
                </c:pt>
                <c:pt idx="10">
                  <c:v>3</c:v>
                </c:pt>
                <c:pt idx="11">
                  <c:v>7</c:v>
                </c:pt>
                <c:pt idx="12">
                  <c:v>3</c:v>
                </c:pt>
                <c:pt idx="13">
                  <c:v>8</c:v>
                </c:pt>
                <c:pt idx="14">
                  <c:v>3</c:v>
                </c:pt>
                <c:pt idx="15">
                  <c:v>8</c:v>
                </c:pt>
                <c:pt idx="16">
                  <c:v>3</c:v>
                </c:pt>
                <c:pt idx="17">
                  <c:v>4</c:v>
                </c:pt>
                <c:pt idx="18">
                  <c:v>3</c:v>
                </c:pt>
                <c:pt idx="19">
                  <c:v>5</c:v>
                </c:pt>
                <c:pt idx="20">
                  <c:v>3</c:v>
                </c:pt>
                <c:pt idx="21">
                  <c:v>4</c:v>
                </c:pt>
                <c:pt idx="22">
                  <c:v>3</c:v>
                </c:pt>
                <c:pt idx="23">
                  <c:v>4</c:v>
                </c:pt>
                <c:pt idx="24">
                  <c:v>3</c:v>
                </c:pt>
                <c:pt idx="25">
                  <c:v>4</c:v>
                </c:pt>
                <c:pt idx="26">
                  <c:v>3</c:v>
                </c:pt>
                <c:pt idx="27">
                  <c:v>4</c:v>
                </c:pt>
                <c:pt idx="28">
                  <c:v>3</c:v>
                </c:pt>
                <c:pt idx="29">
                  <c:v>4</c:v>
                </c:pt>
                <c:pt idx="30">
                  <c:v>3</c:v>
                </c:pt>
                <c:pt idx="31">
                  <c:v>4</c:v>
                </c:pt>
                <c:pt idx="32">
                  <c:v>3</c:v>
                </c:pt>
                <c:pt idx="33">
                  <c:v>4</c:v>
                </c:pt>
                <c:pt idx="34">
                  <c:v>3</c:v>
                </c:pt>
                <c:pt idx="35">
                  <c:v>4</c:v>
                </c:pt>
                <c:pt idx="36">
                  <c:v>3</c:v>
                </c:pt>
                <c:pt idx="37">
                  <c:v>4</c:v>
                </c:pt>
                <c:pt idx="38">
                  <c:v>3</c:v>
                </c:pt>
                <c:pt idx="39">
                  <c:v>4</c:v>
                </c:pt>
                <c:pt idx="40">
                  <c:v>3</c:v>
                </c:pt>
                <c:pt idx="41">
                  <c:v>4</c:v>
                </c:pt>
                <c:pt idx="42">
                  <c:v>3</c:v>
                </c:pt>
                <c:pt idx="43">
                  <c:v>4</c:v>
                </c:pt>
                <c:pt idx="44">
                  <c:v>3</c:v>
                </c:pt>
                <c:pt idx="45">
                  <c:v>4</c:v>
                </c:pt>
                <c:pt idx="46">
                  <c:v>3</c:v>
                </c:pt>
                <c:pt idx="47">
                  <c:v>4</c:v>
                </c:pt>
                <c:pt idx="48">
                  <c:v>3</c:v>
                </c:pt>
                <c:pt idx="49">
                  <c:v>5</c:v>
                </c:pt>
                <c:pt idx="50">
                  <c:v>3</c:v>
                </c:pt>
                <c:pt idx="51">
                  <c:v>4</c:v>
                </c:pt>
                <c:pt idx="52">
                  <c:v>3</c:v>
                </c:pt>
                <c:pt idx="53">
                  <c:v>4</c:v>
                </c:pt>
                <c:pt idx="54">
                  <c:v>3</c:v>
                </c:pt>
                <c:pt idx="55">
                  <c:v>4</c:v>
                </c:pt>
                <c:pt idx="56">
                  <c:v>3</c:v>
                </c:pt>
                <c:pt idx="57">
                  <c:v>5</c:v>
                </c:pt>
                <c:pt idx="58">
                  <c:v>3</c:v>
                </c:pt>
                <c:pt idx="59">
                  <c:v>4</c:v>
                </c:pt>
                <c:pt idx="60">
                  <c:v>3</c:v>
                </c:pt>
                <c:pt idx="61">
                  <c:v>4</c:v>
                </c:pt>
                <c:pt idx="62">
                  <c:v>3</c:v>
                </c:pt>
                <c:pt idx="63">
                  <c:v>4</c:v>
                </c:pt>
                <c:pt idx="64">
                  <c:v>3</c:v>
                </c:pt>
                <c:pt idx="65">
                  <c:v>5</c:v>
                </c:pt>
                <c:pt idx="66">
                  <c:v>3</c:v>
                </c:pt>
                <c:pt idx="67">
                  <c:v>4</c:v>
                </c:pt>
                <c:pt idx="68">
                  <c:v>3</c:v>
                </c:pt>
                <c:pt idx="69">
                  <c:v>4</c:v>
                </c:pt>
                <c:pt idx="70">
                  <c:v>3</c:v>
                </c:pt>
                <c:pt idx="71">
                  <c:v>5</c:v>
                </c:pt>
                <c:pt idx="72">
                  <c:v>3</c:v>
                </c:pt>
                <c:pt idx="73">
                  <c:v>5</c:v>
                </c:pt>
                <c:pt idx="74">
                  <c:v>3</c:v>
                </c:pt>
                <c:pt idx="75">
                  <c:v>5</c:v>
                </c:pt>
                <c:pt idx="76">
                  <c:v>3</c:v>
                </c:pt>
                <c:pt idx="77">
                  <c:v>5</c:v>
                </c:pt>
                <c:pt idx="78">
                  <c:v>3</c:v>
                </c:pt>
                <c:pt idx="79">
                  <c:v>5</c:v>
                </c:pt>
                <c:pt idx="80">
                  <c:v>3</c:v>
                </c:pt>
                <c:pt idx="81">
                  <c:v>4</c:v>
                </c:pt>
                <c:pt idx="82">
                  <c:v>4</c:v>
                </c:pt>
                <c:pt idx="83">
                  <c:v>3</c:v>
                </c:pt>
                <c:pt idx="84">
                  <c:v>5</c:v>
                </c:pt>
                <c:pt idx="85">
                  <c:v>3</c:v>
                </c:pt>
                <c:pt idx="86">
                  <c:v>4</c:v>
                </c:pt>
                <c:pt idx="87">
                  <c:v>3</c:v>
                </c:pt>
                <c:pt idx="88">
                  <c:v>5</c:v>
                </c:pt>
                <c:pt idx="89">
                  <c:v>3</c:v>
                </c:pt>
                <c:pt idx="90">
                  <c:v>4</c:v>
                </c:pt>
                <c:pt idx="91">
                  <c:v>3</c:v>
                </c:pt>
                <c:pt idx="92">
                  <c:v>5</c:v>
                </c:pt>
                <c:pt idx="93">
                  <c:v>3</c:v>
                </c:pt>
                <c:pt idx="94">
                  <c:v>4</c:v>
                </c:pt>
                <c:pt idx="95">
                  <c:v>3</c:v>
                </c:pt>
                <c:pt idx="96">
                  <c:v>5</c:v>
                </c:pt>
                <c:pt idx="97">
                  <c:v>3</c:v>
                </c:pt>
                <c:pt idx="98">
                  <c:v>4</c:v>
                </c:pt>
                <c:pt idx="99">
                  <c:v>3</c:v>
                </c:pt>
                <c:pt idx="100">
                  <c:v>4</c:v>
                </c:pt>
                <c:pt idx="101">
                  <c:v>3</c:v>
                </c:pt>
                <c:pt idx="102">
                  <c:v>5</c:v>
                </c:pt>
                <c:pt idx="103">
                  <c:v>3</c:v>
                </c:pt>
                <c:pt idx="104">
                  <c:v>4</c:v>
                </c:pt>
                <c:pt idx="105">
                  <c:v>3</c:v>
                </c:pt>
                <c:pt idx="106">
                  <c:v>4</c:v>
                </c:pt>
                <c:pt idx="107">
                  <c:v>3</c:v>
                </c:pt>
                <c:pt idx="108">
                  <c:v>4</c:v>
                </c:pt>
                <c:pt idx="109">
                  <c:v>3</c:v>
                </c:pt>
                <c:pt idx="110">
                  <c:v>4</c:v>
                </c:pt>
                <c:pt idx="111">
                  <c:v>3</c:v>
                </c:pt>
                <c:pt idx="112">
                  <c:v>4</c:v>
                </c:pt>
                <c:pt idx="113">
                  <c:v>3</c:v>
                </c:pt>
                <c:pt idx="114">
                  <c:v>4</c:v>
                </c:pt>
                <c:pt idx="115">
                  <c:v>3</c:v>
                </c:pt>
                <c:pt idx="116">
                  <c:v>4</c:v>
                </c:pt>
                <c:pt idx="117">
                  <c:v>3</c:v>
                </c:pt>
                <c:pt idx="118">
                  <c:v>4</c:v>
                </c:pt>
                <c:pt idx="119">
                  <c:v>3</c:v>
                </c:pt>
                <c:pt idx="120">
                  <c:v>4</c:v>
                </c:pt>
                <c:pt idx="121">
                  <c:v>3</c:v>
                </c:pt>
                <c:pt idx="122">
                  <c:v>4</c:v>
                </c:pt>
                <c:pt idx="123">
                  <c:v>3</c:v>
                </c:pt>
                <c:pt idx="124">
                  <c:v>5</c:v>
                </c:pt>
                <c:pt idx="125">
                  <c:v>3</c:v>
                </c:pt>
                <c:pt idx="126">
                  <c:v>5</c:v>
                </c:pt>
                <c:pt idx="127">
                  <c:v>3</c:v>
                </c:pt>
                <c:pt idx="128">
                  <c:v>4</c:v>
                </c:pt>
                <c:pt idx="129">
                  <c:v>3</c:v>
                </c:pt>
                <c:pt idx="130">
                  <c:v>4</c:v>
                </c:pt>
                <c:pt idx="131">
                  <c:v>3</c:v>
                </c:pt>
                <c:pt idx="132">
                  <c:v>4</c:v>
                </c:pt>
                <c:pt idx="133">
                  <c:v>3</c:v>
                </c:pt>
                <c:pt idx="134">
                  <c:v>4</c:v>
                </c:pt>
                <c:pt idx="135">
                  <c:v>3</c:v>
                </c:pt>
                <c:pt idx="136">
                  <c:v>4</c:v>
                </c:pt>
                <c:pt idx="137">
                  <c:v>3</c:v>
                </c:pt>
                <c:pt idx="138">
                  <c:v>4</c:v>
                </c:pt>
                <c:pt idx="139">
                  <c:v>3</c:v>
                </c:pt>
                <c:pt idx="140">
                  <c:v>4</c:v>
                </c:pt>
                <c:pt idx="141">
                  <c:v>3</c:v>
                </c:pt>
                <c:pt idx="142">
                  <c:v>3</c:v>
                </c:pt>
                <c:pt idx="143">
                  <c:v>4</c:v>
                </c:pt>
                <c:pt idx="144">
                  <c:v>3</c:v>
                </c:pt>
                <c:pt idx="145">
                  <c:v>6</c:v>
                </c:pt>
                <c:pt idx="146">
                  <c:v>3</c:v>
                </c:pt>
                <c:pt idx="147">
                  <c:v>5</c:v>
                </c:pt>
                <c:pt idx="148">
                  <c:v>3</c:v>
                </c:pt>
                <c:pt idx="149">
                  <c:v>5</c:v>
                </c:pt>
                <c:pt idx="150">
                  <c:v>3</c:v>
                </c:pt>
                <c:pt idx="151">
                  <c:v>4</c:v>
                </c:pt>
                <c:pt idx="152">
                  <c:v>3</c:v>
                </c:pt>
                <c:pt idx="153">
                  <c:v>4</c:v>
                </c:pt>
                <c:pt idx="154">
                  <c:v>3</c:v>
                </c:pt>
                <c:pt idx="155">
                  <c:v>5</c:v>
                </c:pt>
                <c:pt idx="156">
                  <c:v>3</c:v>
                </c:pt>
                <c:pt idx="157">
                  <c:v>5</c:v>
                </c:pt>
                <c:pt idx="158">
                  <c:v>3</c:v>
                </c:pt>
                <c:pt idx="159">
                  <c:v>4</c:v>
                </c:pt>
                <c:pt idx="160">
                  <c:v>3</c:v>
                </c:pt>
                <c:pt idx="161">
                  <c:v>5</c:v>
                </c:pt>
                <c:pt idx="162">
                  <c:v>3</c:v>
                </c:pt>
                <c:pt idx="163">
                  <c:v>4</c:v>
                </c:pt>
                <c:pt idx="164">
                  <c:v>3</c:v>
                </c:pt>
                <c:pt idx="165">
                  <c:v>5</c:v>
                </c:pt>
                <c:pt idx="166">
                  <c:v>3</c:v>
                </c:pt>
                <c:pt idx="167">
                  <c:v>4</c:v>
                </c:pt>
                <c:pt idx="168">
                  <c:v>3</c:v>
                </c:pt>
                <c:pt idx="169">
                  <c:v>4</c:v>
                </c:pt>
                <c:pt idx="170">
                  <c:v>3</c:v>
                </c:pt>
                <c:pt idx="171">
                  <c:v>4</c:v>
                </c:pt>
                <c:pt idx="172">
                  <c:v>3</c:v>
                </c:pt>
                <c:pt idx="173">
                  <c:v>4</c:v>
                </c:pt>
                <c:pt idx="174">
                  <c:v>3</c:v>
                </c:pt>
                <c:pt idx="175">
                  <c:v>4</c:v>
                </c:pt>
                <c:pt idx="176">
                  <c:v>3</c:v>
                </c:pt>
                <c:pt idx="177">
                  <c:v>4</c:v>
                </c:pt>
                <c:pt idx="178">
                  <c:v>3</c:v>
                </c:pt>
                <c:pt idx="179">
                  <c:v>4</c:v>
                </c:pt>
                <c:pt idx="180">
                  <c:v>3</c:v>
                </c:pt>
                <c:pt idx="181">
                  <c:v>4</c:v>
                </c:pt>
                <c:pt idx="182">
                  <c:v>3</c:v>
                </c:pt>
                <c:pt idx="183">
                  <c:v>4</c:v>
                </c:pt>
                <c:pt idx="184">
                  <c:v>3</c:v>
                </c:pt>
                <c:pt idx="185">
                  <c:v>4</c:v>
                </c:pt>
                <c:pt idx="186">
                  <c:v>3</c:v>
                </c:pt>
                <c:pt idx="187">
                  <c:v>4</c:v>
                </c:pt>
                <c:pt idx="188">
                  <c:v>3</c:v>
                </c:pt>
                <c:pt idx="189">
                  <c:v>4</c:v>
                </c:pt>
                <c:pt idx="190">
                  <c:v>3</c:v>
                </c:pt>
                <c:pt idx="191">
                  <c:v>4</c:v>
                </c:pt>
                <c:pt idx="192">
                  <c:v>3</c:v>
                </c:pt>
                <c:pt idx="193">
                  <c:v>4</c:v>
                </c:pt>
                <c:pt idx="194">
                  <c:v>3</c:v>
                </c:pt>
                <c:pt idx="195">
                  <c:v>4</c:v>
                </c:pt>
                <c:pt idx="196">
                  <c:v>3</c:v>
                </c:pt>
                <c:pt idx="197">
                  <c:v>4</c:v>
                </c:pt>
                <c:pt idx="198">
                  <c:v>3</c:v>
                </c:pt>
                <c:pt idx="199">
                  <c:v>5</c:v>
                </c:pt>
                <c:pt idx="200">
                  <c:v>3</c:v>
                </c:pt>
                <c:pt idx="201">
                  <c:v>5</c:v>
                </c:pt>
                <c:pt idx="202">
                  <c:v>3</c:v>
                </c:pt>
                <c:pt idx="203">
                  <c:v>4</c:v>
                </c:pt>
                <c:pt idx="204">
                  <c:v>3</c:v>
                </c:pt>
                <c:pt idx="205">
                  <c:v>6</c:v>
                </c:pt>
                <c:pt idx="206">
                  <c:v>3</c:v>
                </c:pt>
                <c:pt idx="207">
                  <c:v>4</c:v>
                </c:pt>
                <c:pt idx="208">
                  <c:v>3</c:v>
                </c:pt>
                <c:pt idx="209">
                  <c:v>4</c:v>
                </c:pt>
                <c:pt idx="210">
                  <c:v>3</c:v>
                </c:pt>
                <c:pt idx="211">
                  <c:v>4</c:v>
                </c:pt>
                <c:pt idx="212">
                  <c:v>3</c:v>
                </c:pt>
                <c:pt idx="213">
                  <c:v>5</c:v>
                </c:pt>
                <c:pt idx="214">
                  <c:v>3</c:v>
                </c:pt>
                <c:pt idx="215">
                  <c:v>4</c:v>
                </c:pt>
                <c:pt idx="216">
                  <c:v>3</c:v>
                </c:pt>
                <c:pt idx="217">
                  <c:v>5</c:v>
                </c:pt>
                <c:pt idx="218">
                  <c:v>3</c:v>
                </c:pt>
                <c:pt idx="219">
                  <c:v>4</c:v>
                </c:pt>
                <c:pt idx="220">
                  <c:v>3</c:v>
                </c:pt>
                <c:pt idx="221">
                  <c:v>4</c:v>
                </c:pt>
                <c:pt idx="222">
                  <c:v>3</c:v>
                </c:pt>
                <c:pt idx="223">
                  <c:v>5</c:v>
                </c:pt>
                <c:pt idx="224">
                  <c:v>3</c:v>
                </c:pt>
                <c:pt idx="225">
                  <c:v>4</c:v>
                </c:pt>
                <c:pt idx="226">
                  <c:v>3</c:v>
                </c:pt>
                <c:pt idx="227">
                  <c:v>4</c:v>
                </c:pt>
                <c:pt idx="228">
                  <c:v>3</c:v>
                </c:pt>
                <c:pt idx="229">
                  <c:v>5</c:v>
                </c:pt>
                <c:pt idx="230">
                  <c:v>3</c:v>
                </c:pt>
                <c:pt idx="231">
                  <c:v>4</c:v>
                </c:pt>
                <c:pt idx="232">
                  <c:v>3</c:v>
                </c:pt>
                <c:pt idx="233">
                  <c:v>5</c:v>
                </c:pt>
                <c:pt idx="234">
                  <c:v>3</c:v>
                </c:pt>
                <c:pt idx="235">
                  <c:v>4</c:v>
                </c:pt>
                <c:pt idx="236">
                  <c:v>3</c:v>
                </c:pt>
                <c:pt idx="237">
                  <c:v>4</c:v>
                </c:pt>
                <c:pt idx="238">
                  <c:v>3</c:v>
                </c:pt>
                <c:pt idx="239">
                  <c:v>4</c:v>
                </c:pt>
                <c:pt idx="240">
                  <c:v>3</c:v>
                </c:pt>
                <c:pt idx="241">
                  <c:v>5</c:v>
                </c:pt>
                <c:pt idx="242">
                  <c:v>3</c:v>
                </c:pt>
                <c:pt idx="243">
                  <c:v>4</c:v>
                </c:pt>
                <c:pt idx="244">
                  <c:v>3</c:v>
                </c:pt>
                <c:pt idx="245">
                  <c:v>5</c:v>
                </c:pt>
                <c:pt idx="246">
                  <c:v>3</c:v>
                </c:pt>
                <c:pt idx="247">
                  <c:v>4</c:v>
                </c:pt>
                <c:pt idx="248">
                  <c:v>3</c:v>
                </c:pt>
                <c:pt idx="249">
                  <c:v>5</c:v>
                </c:pt>
                <c:pt idx="250">
                  <c:v>3</c:v>
                </c:pt>
                <c:pt idx="251">
                  <c:v>4</c:v>
                </c:pt>
                <c:pt idx="252">
                  <c:v>3</c:v>
                </c:pt>
                <c:pt idx="253">
                  <c:v>5</c:v>
                </c:pt>
                <c:pt idx="254">
                  <c:v>3</c:v>
                </c:pt>
                <c:pt idx="255">
                  <c:v>4</c:v>
                </c:pt>
                <c:pt idx="256">
                  <c:v>3</c:v>
                </c:pt>
                <c:pt idx="257">
                  <c:v>4</c:v>
                </c:pt>
                <c:pt idx="258">
                  <c:v>3</c:v>
                </c:pt>
                <c:pt idx="259">
                  <c:v>5</c:v>
                </c:pt>
                <c:pt idx="260">
                  <c:v>3</c:v>
                </c:pt>
                <c:pt idx="261">
                  <c:v>4</c:v>
                </c:pt>
                <c:pt idx="262">
                  <c:v>3</c:v>
                </c:pt>
                <c:pt idx="263">
                  <c:v>5</c:v>
                </c:pt>
                <c:pt idx="264">
                  <c:v>3</c:v>
                </c:pt>
                <c:pt idx="265">
                  <c:v>4</c:v>
                </c:pt>
                <c:pt idx="266">
                  <c:v>3</c:v>
                </c:pt>
                <c:pt idx="267">
                  <c:v>5</c:v>
                </c:pt>
                <c:pt idx="268">
                  <c:v>3</c:v>
                </c:pt>
                <c:pt idx="269">
                  <c:v>5</c:v>
                </c:pt>
                <c:pt idx="270">
                  <c:v>3</c:v>
                </c:pt>
                <c:pt idx="271">
                  <c:v>4</c:v>
                </c:pt>
                <c:pt idx="272">
                  <c:v>3</c:v>
                </c:pt>
                <c:pt idx="273">
                  <c:v>5</c:v>
                </c:pt>
                <c:pt idx="274">
                  <c:v>3</c:v>
                </c:pt>
                <c:pt idx="275">
                  <c:v>4</c:v>
                </c:pt>
                <c:pt idx="276">
                  <c:v>3</c:v>
                </c:pt>
                <c:pt idx="277">
                  <c:v>4</c:v>
                </c:pt>
                <c:pt idx="278">
                  <c:v>3</c:v>
                </c:pt>
                <c:pt idx="279">
                  <c:v>4</c:v>
                </c:pt>
                <c:pt idx="280">
                  <c:v>3</c:v>
                </c:pt>
                <c:pt idx="281">
                  <c:v>4</c:v>
                </c:pt>
                <c:pt idx="282">
                  <c:v>3</c:v>
                </c:pt>
                <c:pt idx="283">
                  <c:v>5</c:v>
                </c:pt>
                <c:pt idx="284">
                  <c:v>3</c:v>
                </c:pt>
                <c:pt idx="285">
                  <c:v>4</c:v>
                </c:pt>
                <c:pt idx="286">
                  <c:v>3</c:v>
                </c:pt>
                <c:pt idx="287">
                  <c:v>5</c:v>
                </c:pt>
                <c:pt idx="288">
                  <c:v>3</c:v>
                </c:pt>
                <c:pt idx="289">
                  <c:v>5</c:v>
                </c:pt>
                <c:pt idx="290">
                  <c:v>3</c:v>
                </c:pt>
                <c:pt idx="291">
                  <c:v>5</c:v>
                </c:pt>
                <c:pt idx="292">
                  <c:v>3</c:v>
                </c:pt>
                <c:pt idx="293">
                  <c:v>4</c:v>
                </c:pt>
                <c:pt idx="294">
                  <c:v>3</c:v>
                </c:pt>
                <c:pt idx="295">
                  <c:v>4</c:v>
                </c:pt>
                <c:pt idx="296">
                  <c:v>3</c:v>
                </c:pt>
                <c:pt idx="297">
                  <c:v>4</c:v>
                </c:pt>
                <c:pt idx="298">
                  <c:v>3</c:v>
                </c:pt>
                <c:pt idx="299">
                  <c:v>5</c:v>
                </c:pt>
                <c:pt idx="300">
                  <c:v>3</c:v>
                </c:pt>
                <c:pt idx="301">
                  <c:v>3</c:v>
                </c:pt>
                <c:pt idx="302">
                  <c:v>4</c:v>
                </c:pt>
                <c:pt idx="303">
                  <c:v>3</c:v>
                </c:pt>
                <c:pt idx="304">
                  <c:v>5</c:v>
                </c:pt>
                <c:pt idx="305">
                  <c:v>3</c:v>
                </c:pt>
                <c:pt idx="306">
                  <c:v>4</c:v>
                </c:pt>
                <c:pt idx="307">
                  <c:v>3</c:v>
                </c:pt>
                <c:pt idx="308">
                  <c:v>3</c:v>
                </c:pt>
                <c:pt idx="309">
                  <c:v>5</c:v>
                </c:pt>
                <c:pt idx="310">
                  <c:v>3</c:v>
                </c:pt>
                <c:pt idx="311">
                  <c:v>4</c:v>
                </c:pt>
                <c:pt idx="312">
                  <c:v>3</c:v>
                </c:pt>
                <c:pt idx="313">
                  <c:v>6</c:v>
                </c:pt>
                <c:pt idx="314">
                  <c:v>3</c:v>
                </c:pt>
                <c:pt idx="315">
                  <c:v>5</c:v>
                </c:pt>
                <c:pt idx="316">
                  <c:v>3</c:v>
                </c:pt>
                <c:pt idx="317">
                  <c:v>5</c:v>
                </c:pt>
                <c:pt idx="318">
                  <c:v>3</c:v>
                </c:pt>
                <c:pt idx="319">
                  <c:v>5</c:v>
                </c:pt>
                <c:pt idx="320">
                  <c:v>3</c:v>
                </c:pt>
                <c:pt idx="321">
                  <c:v>5</c:v>
                </c:pt>
                <c:pt idx="322">
                  <c:v>3</c:v>
                </c:pt>
                <c:pt idx="323">
                  <c:v>5</c:v>
                </c:pt>
                <c:pt idx="324">
                  <c:v>3</c:v>
                </c:pt>
                <c:pt idx="325">
                  <c:v>5</c:v>
                </c:pt>
                <c:pt idx="326">
                  <c:v>3</c:v>
                </c:pt>
                <c:pt idx="327">
                  <c:v>4</c:v>
                </c:pt>
                <c:pt idx="328">
                  <c:v>3</c:v>
                </c:pt>
                <c:pt idx="329">
                  <c:v>4</c:v>
                </c:pt>
                <c:pt idx="330">
                  <c:v>3</c:v>
                </c:pt>
                <c:pt idx="331">
                  <c:v>4</c:v>
                </c:pt>
                <c:pt idx="332">
                  <c:v>3</c:v>
                </c:pt>
                <c:pt idx="333">
                  <c:v>4</c:v>
                </c:pt>
                <c:pt idx="334">
                  <c:v>3</c:v>
                </c:pt>
                <c:pt idx="335">
                  <c:v>4</c:v>
                </c:pt>
                <c:pt idx="336">
                  <c:v>3</c:v>
                </c:pt>
                <c:pt idx="337">
                  <c:v>5</c:v>
                </c:pt>
                <c:pt idx="338">
                  <c:v>3</c:v>
                </c:pt>
                <c:pt idx="339">
                  <c:v>4</c:v>
                </c:pt>
                <c:pt idx="340">
                  <c:v>3</c:v>
                </c:pt>
                <c:pt idx="341">
                  <c:v>5</c:v>
                </c:pt>
                <c:pt idx="342">
                  <c:v>3</c:v>
                </c:pt>
                <c:pt idx="343">
                  <c:v>4</c:v>
                </c:pt>
                <c:pt idx="344">
                  <c:v>3</c:v>
                </c:pt>
                <c:pt idx="345">
                  <c:v>3</c:v>
                </c:pt>
                <c:pt idx="346">
                  <c:v>3</c:v>
                </c:pt>
                <c:pt idx="347">
                  <c:v>3</c:v>
                </c:pt>
                <c:pt idx="348">
                  <c:v>3</c:v>
                </c:pt>
                <c:pt idx="349">
                  <c:v>3</c:v>
                </c:pt>
                <c:pt idx="350">
                  <c:v>3</c:v>
                </c:pt>
                <c:pt idx="351">
                  <c:v>3</c:v>
                </c:pt>
                <c:pt idx="352">
                  <c:v>3</c:v>
                </c:pt>
                <c:pt idx="353">
                  <c:v>3</c:v>
                </c:pt>
                <c:pt idx="354">
                  <c:v>5</c:v>
                </c:pt>
                <c:pt idx="355">
                  <c:v>3</c:v>
                </c:pt>
                <c:pt idx="356">
                  <c:v>4</c:v>
                </c:pt>
                <c:pt idx="357">
                  <c:v>3</c:v>
                </c:pt>
                <c:pt idx="358">
                  <c:v>4</c:v>
                </c:pt>
                <c:pt idx="359">
                  <c:v>3</c:v>
                </c:pt>
                <c:pt idx="360">
                  <c:v>4</c:v>
                </c:pt>
                <c:pt idx="361">
                  <c:v>3</c:v>
                </c:pt>
                <c:pt idx="362">
                  <c:v>5</c:v>
                </c:pt>
                <c:pt idx="363">
                  <c:v>3</c:v>
                </c:pt>
                <c:pt idx="364">
                  <c:v>4</c:v>
                </c:pt>
                <c:pt idx="365">
                  <c:v>3</c:v>
                </c:pt>
                <c:pt idx="366">
                  <c:v>5</c:v>
                </c:pt>
                <c:pt idx="367">
                  <c:v>3</c:v>
                </c:pt>
                <c:pt idx="368">
                  <c:v>4</c:v>
                </c:pt>
                <c:pt idx="369">
                  <c:v>3</c:v>
                </c:pt>
                <c:pt idx="370">
                  <c:v>4</c:v>
                </c:pt>
                <c:pt idx="371">
                  <c:v>3</c:v>
                </c:pt>
                <c:pt idx="372">
                  <c:v>4</c:v>
                </c:pt>
                <c:pt idx="373">
                  <c:v>3</c:v>
                </c:pt>
                <c:pt idx="374">
                  <c:v>4</c:v>
                </c:pt>
                <c:pt idx="375">
                  <c:v>3</c:v>
                </c:pt>
                <c:pt idx="376">
                  <c:v>4</c:v>
                </c:pt>
                <c:pt idx="377">
                  <c:v>3</c:v>
                </c:pt>
                <c:pt idx="378">
                  <c:v>4</c:v>
                </c:pt>
                <c:pt idx="379">
                  <c:v>3</c:v>
                </c:pt>
                <c:pt idx="380">
                  <c:v>4</c:v>
                </c:pt>
                <c:pt idx="381">
                  <c:v>3</c:v>
                </c:pt>
                <c:pt idx="382">
                  <c:v>5</c:v>
                </c:pt>
                <c:pt idx="383">
                  <c:v>3</c:v>
                </c:pt>
                <c:pt idx="384">
                  <c:v>4</c:v>
                </c:pt>
                <c:pt idx="385">
                  <c:v>3</c:v>
                </c:pt>
                <c:pt idx="386">
                  <c:v>4</c:v>
                </c:pt>
                <c:pt idx="387">
                  <c:v>3</c:v>
                </c:pt>
                <c:pt idx="388">
                  <c:v>4</c:v>
                </c:pt>
                <c:pt idx="389">
                  <c:v>3</c:v>
                </c:pt>
                <c:pt idx="390">
                  <c:v>4</c:v>
                </c:pt>
                <c:pt idx="391">
                  <c:v>3</c:v>
                </c:pt>
                <c:pt idx="392">
                  <c:v>4</c:v>
                </c:pt>
                <c:pt idx="393">
                  <c:v>3</c:v>
                </c:pt>
                <c:pt idx="394">
                  <c:v>5</c:v>
                </c:pt>
                <c:pt idx="395">
                  <c:v>3</c:v>
                </c:pt>
                <c:pt idx="396">
                  <c:v>5</c:v>
                </c:pt>
                <c:pt idx="397">
                  <c:v>3</c:v>
                </c:pt>
                <c:pt idx="398">
                  <c:v>5</c:v>
                </c:pt>
                <c:pt idx="399">
                  <c:v>3</c:v>
                </c:pt>
                <c:pt idx="400">
                  <c:v>4</c:v>
                </c:pt>
                <c:pt idx="401">
                  <c:v>3</c:v>
                </c:pt>
                <c:pt idx="402">
                  <c:v>4</c:v>
                </c:pt>
                <c:pt idx="403">
                  <c:v>3</c:v>
                </c:pt>
                <c:pt idx="404">
                  <c:v>4</c:v>
                </c:pt>
                <c:pt idx="405">
                  <c:v>3</c:v>
                </c:pt>
                <c:pt idx="406">
                  <c:v>4</c:v>
                </c:pt>
                <c:pt idx="407">
                  <c:v>3</c:v>
                </c:pt>
                <c:pt idx="408">
                  <c:v>1</c:v>
                </c:pt>
                <c:pt idx="409">
                  <c:v>4</c:v>
                </c:pt>
                <c:pt idx="410">
                  <c:v>3</c:v>
                </c:pt>
                <c:pt idx="411">
                  <c:v>3</c:v>
                </c:pt>
                <c:pt idx="412">
                  <c:v>3</c:v>
                </c:pt>
                <c:pt idx="413">
                  <c:v>3</c:v>
                </c:pt>
                <c:pt idx="414">
                  <c:v>3</c:v>
                </c:pt>
                <c:pt idx="415">
                  <c:v>3</c:v>
                </c:pt>
                <c:pt idx="416">
                  <c:v>3</c:v>
                </c:pt>
                <c:pt idx="417">
                  <c:v>3</c:v>
                </c:pt>
                <c:pt idx="418">
                  <c:v>3</c:v>
                </c:pt>
                <c:pt idx="419">
                  <c:v>3</c:v>
                </c:pt>
                <c:pt idx="420">
                  <c:v>3</c:v>
                </c:pt>
                <c:pt idx="421">
                  <c:v>3</c:v>
                </c:pt>
                <c:pt idx="422">
                  <c:v>4</c:v>
                </c:pt>
                <c:pt idx="423">
                  <c:v>3</c:v>
                </c:pt>
                <c:pt idx="424">
                  <c:v>4</c:v>
                </c:pt>
                <c:pt idx="425">
                  <c:v>3</c:v>
                </c:pt>
                <c:pt idx="426">
                  <c:v>5</c:v>
                </c:pt>
                <c:pt idx="427">
                  <c:v>3</c:v>
                </c:pt>
                <c:pt idx="428">
                  <c:v>5</c:v>
                </c:pt>
                <c:pt idx="429">
                  <c:v>3</c:v>
                </c:pt>
                <c:pt idx="430">
                  <c:v>4</c:v>
                </c:pt>
                <c:pt idx="431">
                  <c:v>3</c:v>
                </c:pt>
                <c:pt idx="432">
                  <c:v>5</c:v>
                </c:pt>
                <c:pt idx="433">
                  <c:v>3</c:v>
                </c:pt>
                <c:pt idx="434">
                  <c:v>5</c:v>
                </c:pt>
                <c:pt idx="435">
                  <c:v>3</c:v>
                </c:pt>
                <c:pt idx="436">
                  <c:v>5</c:v>
                </c:pt>
                <c:pt idx="437">
                  <c:v>3</c:v>
                </c:pt>
                <c:pt idx="438">
                  <c:v>5</c:v>
                </c:pt>
                <c:pt idx="439">
                  <c:v>3</c:v>
                </c:pt>
                <c:pt idx="440">
                  <c:v>4</c:v>
                </c:pt>
                <c:pt idx="441">
                  <c:v>3</c:v>
                </c:pt>
                <c:pt idx="442">
                  <c:v>5</c:v>
                </c:pt>
                <c:pt idx="443">
                  <c:v>3</c:v>
                </c:pt>
                <c:pt idx="444">
                  <c:v>4</c:v>
                </c:pt>
                <c:pt idx="445">
                  <c:v>3</c:v>
                </c:pt>
                <c:pt idx="446">
                  <c:v>5</c:v>
                </c:pt>
                <c:pt idx="447">
                  <c:v>3</c:v>
                </c:pt>
                <c:pt idx="448">
                  <c:v>3</c:v>
                </c:pt>
                <c:pt idx="449">
                  <c:v>4</c:v>
                </c:pt>
                <c:pt idx="450">
                  <c:v>3</c:v>
                </c:pt>
                <c:pt idx="451">
                  <c:v>4</c:v>
                </c:pt>
                <c:pt idx="452">
                  <c:v>3</c:v>
                </c:pt>
                <c:pt idx="453">
                  <c:v>4</c:v>
                </c:pt>
                <c:pt idx="454">
                  <c:v>3</c:v>
                </c:pt>
                <c:pt idx="455">
                  <c:v>5</c:v>
                </c:pt>
                <c:pt idx="456">
                  <c:v>3</c:v>
                </c:pt>
                <c:pt idx="457">
                  <c:v>4</c:v>
                </c:pt>
                <c:pt idx="458">
                  <c:v>3</c:v>
                </c:pt>
                <c:pt idx="459">
                  <c:v>4</c:v>
                </c:pt>
                <c:pt idx="460">
                  <c:v>3</c:v>
                </c:pt>
                <c:pt idx="461">
                  <c:v>5</c:v>
                </c:pt>
                <c:pt idx="462">
                  <c:v>3</c:v>
                </c:pt>
                <c:pt idx="463">
                  <c:v>5</c:v>
                </c:pt>
                <c:pt idx="464">
                  <c:v>3</c:v>
                </c:pt>
                <c:pt idx="465">
                  <c:v>5</c:v>
                </c:pt>
                <c:pt idx="466">
                  <c:v>3</c:v>
                </c:pt>
                <c:pt idx="467">
                  <c:v>5</c:v>
                </c:pt>
                <c:pt idx="468">
                  <c:v>3</c:v>
                </c:pt>
                <c:pt idx="469">
                  <c:v>5</c:v>
                </c:pt>
                <c:pt idx="470">
                  <c:v>3</c:v>
                </c:pt>
                <c:pt idx="471">
                  <c:v>4</c:v>
                </c:pt>
                <c:pt idx="472">
                  <c:v>3</c:v>
                </c:pt>
                <c:pt idx="473">
                  <c:v>5</c:v>
                </c:pt>
                <c:pt idx="474">
                  <c:v>3</c:v>
                </c:pt>
                <c:pt idx="475">
                  <c:v>4</c:v>
                </c:pt>
                <c:pt idx="476">
                  <c:v>3</c:v>
                </c:pt>
                <c:pt idx="477">
                  <c:v>5</c:v>
                </c:pt>
                <c:pt idx="478">
                  <c:v>3</c:v>
                </c:pt>
                <c:pt idx="479">
                  <c:v>3</c:v>
                </c:pt>
                <c:pt idx="480">
                  <c:v>3</c:v>
                </c:pt>
                <c:pt idx="481">
                  <c:v>3</c:v>
                </c:pt>
                <c:pt idx="482">
                  <c:v>3</c:v>
                </c:pt>
                <c:pt idx="483">
                  <c:v>3</c:v>
                </c:pt>
                <c:pt idx="484">
                  <c:v>3</c:v>
                </c:pt>
                <c:pt idx="485">
                  <c:v>4</c:v>
                </c:pt>
                <c:pt idx="486">
                  <c:v>3</c:v>
                </c:pt>
                <c:pt idx="487">
                  <c:v>5</c:v>
                </c:pt>
                <c:pt idx="488">
                  <c:v>3</c:v>
                </c:pt>
                <c:pt idx="489">
                  <c:v>4</c:v>
                </c:pt>
                <c:pt idx="490">
                  <c:v>3</c:v>
                </c:pt>
                <c:pt idx="491">
                  <c:v>4</c:v>
                </c:pt>
                <c:pt idx="492">
                  <c:v>3</c:v>
                </c:pt>
                <c:pt idx="493">
                  <c:v>4</c:v>
                </c:pt>
                <c:pt idx="494">
                  <c:v>3</c:v>
                </c:pt>
                <c:pt idx="495">
                  <c:v>5</c:v>
                </c:pt>
                <c:pt idx="496">
                  <c:v>3</c:v>
                </c:pt>
                <c:pt idx="497">
                  <c:v>5</c:v>
                </c:pt>
                <c:pt idx="498">
                  <c:v>3</c:v>
                </c:pt>
                <c:pt idx="499">
                  <c:v>4</c:v>
                </c:pt>
                <c:pt idx="500">
                  <c:v>3</c:v>
                </c:pt>
                <c:pt idx="501">
                  <c:v>4</c:v>
                </c:pt>
                <c:pt idx="502">
                  <c:v>3</c:v>
                </c:pt>
                <c:pt idx="503">
                  <c:v>4</c:v>
                </c:pt>
                <c:pt idx="504">
                  <c:v>3</c:v>
                </c:pt>
                <c:pt idx="505">
                  <c:v>4</c:v>
                </c:pt>
                <c:pt idx="506">
                  <c:v>3</c:v>
                </c:pt>
                <c:pt idx="507">
                  <c:v>5</c:v>
                </c:pt>
                <c:pt idx="508">
                  <c:v>2</c:v>
                </c:pt>
                <c:pt idx="509">
                  <c:v>5</c:v>
                </c:pt>
                <c:pt idx="510">
                  <c:v>3</c:v>
                </c:pt>
                <c:pt idx="511">
                  <c:v>5</c:v>
                </c:pt>
                <c:pt idx="512">
                  <c:v>3</c:v>
                </c:pt>
                <c:pt idx="513">
                  <c:v>5</c:v>
                </c:pt>
                <c:pt idx="514">
                  <c:v>3</c:v>
                </c:pt>
                <c:pt idx="515">
                  <c:v>4</c:v>
                </c:pt>
                <c:pt idx="516">
                  <c:v>3</c:v>
                </c:pt>
                <c:pt idx="517">
                  <c:v>4</c:v>
                </c:pt>
                <c:pt idx="518">
                  <c:v>3</c:v>
                </c:pt>
                <c:pt idx="519">
                  <c:v>4</c:v>
                </c:pt>
                <c:pt idx="520">
                  <c:v>3</c:v>
                </c:pt>
                <c:pt idx="521">
                  <c:v>4</c:v>
                </c:pt>
                <c:pt idx="522">
                  <c:v>3</c:v>
                </c:pt>
                <c:pt idx="523">
                  <c:v>4</c:v>
                </c:pt>
                <c:pt idx="524">
                  <c:v>3</c:v>
                </c:pt>
                <c:pt idx="525">
                  <c:v>4</c:v>
                </c:pt>
                <c:pt idx="526">
                  <c:v>3</c:v>
                </c:pt>
                <c:pt idx="527">
                  <c:v>4</c:v>
                </c:pt>
                <c:pt idx="528">
                  <c:v>3</c:v>
                </c:pt>
                <c:pt idx="529">
                  <c:v>4</c:v>
                </c:pt>
                <c:pt idx="530">
                  <c:v>3</c:v>
                </c:pt>
                <c:pt idx="531">
                  <c:v>4</c:v>
                </c:pt>
                <c:pt idx="532">
                  <c:v>3</c:v>
                </c:pt>
                <c:pt idx="533">
                  <c:v>4</c:v>
                </c:pt>
                <c:pt idx="534">
                  <c:v>3</c:v>
                </c:pt>
                <c:pt idx="535">
                  <c:v>3</c:v>
                </c:pt>
                <c:pt idx="536">
                  <c:v>2</c:v>
                </c:pt>
                <c:pt idx="537">
                  <c:v>3</c:v>
                </c:pt>
                <c:pt idx="538">
                  <c:v>3</c:v>
                </c:pt>
              </c:numCache>
            </c:numRef>
          </c:xVal>
          <c:yVal>
            <c:numRef>
              <c:f>' Asimetría del Flujo'!$D$515:$D$1053</c:f>
              <c:numCache>
                <c:formatCode>General</c:formatCode>
                <c:ptCount val="539"/>
                <c:pt idx="0">
                  <c:v>7</c:v>
                </c:pt>
                <c:pt idx="1">
                  <c:v>0</c:v>
                </c:pt>
                <c:pt idx="2">
                  <c:v>6</c:v>
                </c:pt>
                <c:pt idx="3">
                  <c:v>4</c:v>
                </c:pt>
                <c:pt idx="4">
                  <c:v>6</c:v>
                </c:pt>
                <c:pt idx="5">
                  <c:v>5</c:v>
                </c:pt>
                <c:pt idx="6">
                  <c:v>6</c:v>
                </c:pt>
                <c:pt idx="7">
                  <c:v>4</c:v>
                </c:pt>
                <c:pt idx="8">
                  <c:v>5</c:v>
                </c:pt>
                <c:pt idx="9">
                  <c:v>6</c:v>
                </c:pt>
                <c:pt idx="10">
                  <c:v>6</c:v>
                </c:pt>
                <c:pt idx="11">
                  <c:v>6</c:v>
                </c:pt>
                <c:pt idx="12">
                  <c:v>6</c:v>
                </c:pt>
                <c:pt idx="13">
                  <c:v>6</c:v>
                </c:pt>
                <c:pt idx="14">
                  <c:v>6</c:v>
                </c:pt>
                <c:pt idx="15">
                  <c:v>6</c:v>
                </c:pt>
                <c:pt idx="16">
                  <c:v>6</c:v>
                </c:pt>
                <c:pt idx="17">
                  <c:v>0</c:v>
                </c:pt>
                <c:pt idx="18">
                  <c:v>6</c:v>
                </c:pt>
                <c:pt idx="19">
                  <c:v>0</c:v>
                </c:pt>
                <c:pt idx="20">
                  <c:v>6</c:v>
                </c:pt>
                <c:pt idx="21">
                  <c:v>0</c:v>
                </c:pt>
                <c:pt idx="22">
                  <c:v>6</c:v>
                </c:pt>
                <c:pt idx="23">
                  <c:v>0</c:v>
                </c:pt>
                <c:pt idx="24">
                  <c:v>6</c:v>
                </c:pt>
                <c:pt idx="25">
                  <c:v>0</c:v>
                </c:pt>
                <c:pt idx="26">
                  <c:v>6</c:v>
                </c:pt>
                <c:pt idx="27">
                  <c:v>0</c:v>
                </c:pt>
                <c:pt idx="28">
                  <c:v>6</c:v>
                </c:pt>
                <c:pt idx="29">
                  <c:v>0</c:v>
                </c:pt>
                <c:pt idx="30">
                  <c:v>6</c:v>
                </c:pt>
                <c:pt idx="31">
                  <c:v>0</c:v>
                </c:pt>
                <c:pt idx="32">
                  <c:v>6</c:v>
                </c:pt>
                <c:pt idx="33">
                  <c:v>0</c:v>
                </c:pt>
                <c:pt idx="34">
                  <c:v>6</c:v>
                </c:pt>
                <c:pt idx="35">
                  <c:v>0</c:v>
                </c:pt>
                <c:pt idx="36">
                  <c:v>5</c:v>
                </c:pt>
                <c:pt idx="37">
                  <c:v>0</c:v>
                </c:pt>
                <c:pt idx="38">
                  <c:v>6</c:v>
                </c:pt>
                <c:pt idx="39">
                  <c:v>0</c:v>
                </c:pt>
                <c:pt idx="40">
                  <c:v>5</c:v>
                </c:pt>
                <c:pt idx="41">
                  <c:v>0</c:v>
                </c:pt>
                <c:pt idx="42">
                  <c:v>6</c:v>
                </c:pt>
                <c:pt idx="43">
                  <c:v>0</c:v>
                </c:pt>
                <c:pt idx="44">
                  <c:v>6</c:v>
                </c:pt>
                <c:pt idx="45">
                  <c:v>0</c:v>
                </c:pt>
                <c:pt idx="46">
                  <c:v>6</c:v>
                </c:pt>
                <c:pt idx="47">
                  <c:v>0</c:v>
                </c:pt>
                <c:pt idx="48">
                  <c:v>6</c:v>
                </c:pt>
                <c:pt idx="49">
                  <c:v>0</c:v>
                </c:pt>
                <c:pt idx="50">
                  <c:v>6</c:v>
                </c:pt>
                <c:pt idx="51">
                  <c:v>0</c:v>
                </c:pt>
                <c:pt idx="52">
                  <c:v>6</c:v>
                </c:pt>
                <c:pt idx="53">
                  <c:v>0</c:v>
                </c:pt>
                <c:pt idx="54">
                  <c:v>6</c:v>
                </c:pt>
                <c:pt idx="55">
                  <c:v>0</c:v>
                </c:pt>
                <c:pt idx="56">
                  <c:v>6</c:v>
                </c:pt>
                <c:pt idx="57">
                  <c:v>0</c:v>
                </c:pt>
                <c:pt idx="58">
                  <c:v>6</c:v>
                </c:pt>
                <c:pt idx="59">
                  <c:v>0</c:v>
                </c:pt>
                <c:pt idx="60">
                  <c:v>6</c:v>
                </c:pt>
                <c:pt idx="61">
                  <c:v>0</c:v>
                </c:pt>
                <c:pt idx="62">
                  <c:v>6</c:v>
                </c:pt>
                <c:pt idx="63">
                  <c:v>0</c:v>
                </c:pt>
                <c:pt idx="64">
                  <c:v>6</c:v>
                </c:pt>
                <c:pt idx="65">
                  <c:v>0</c:v>
                </c:pt>
                <c:pt idx="66">
                  <c:v>6</c:v>
                </c:pt>
                <c:pt idx="67">
                  <c:v>0</c:v>
                </c:pt>
                <c:pt idx="68">
                  <c:v>6</c:v>
                </c:pt>
                <c:pt idx="69">
                  <c:v>0</c:v>
                </c:pt>
                <c:pt idx="70">
                  <c:v>6</c:v>
                </c:pt>
                <c:pt idx="71">
                  <c:v>0</c:v>
                </c:pt>
                <c:pt idx="72">
                  <c:v>6</c:v>
                </c:pt>
                <c:pt idx="73">
                  <c:v>0</c:v>
                </c:pt>
                <c:pt idx="74">
                  <c:v>4</c:v>
                </c:pt>
                <c:pt idx="75">
                  <c:v>0</c:v>
                </c:pt>
                <c:pt idx="76">
                  <c:v>5</c:v>
                </c:pt>
                <c:pt idx="77">
                  <c:v>0</c:v>
                </c:pt>
                <c:pt idx="78">
                  <c:v>4</c:v>
                </c:pt>
                <c:pt idx="79">
                  <c:v>0</c:v>
                </c:pt>
                <c:pt idx="80">
                  <c:v>4</c:v>
                </c:pt>
                <c:pt idx="81">
                  <c:v>0</c:v>
                </c:pt>
                <c:pt idx="82">
                  <c:v>0</c:v>
                </c:pt>
                <c:pt idx="83">
                  <c:v>6</c:v>
                </c:pt>
                <c:pt idx="84">
                  <c:v>0</c:v>
                </c:pt>
                <c:pt idx="85">
                  <c:v>6</c:v>
                </c:pt>
                <c:pt idx="86">
                  <c:v>0</c:v>
                </c:pt>
                <c:pt idx="87">
                  <c:v>6</c:v>
                </c:pt>
                <c:pt idx="88">
                  <c:v>0</c:v>
                </c:pt>
                <c:pt idx="89">
                  <c:v>6</c:v>
                </c:pt>
                <c:pt idx="90">
                  <c:v>0</c:v>
                </c:pt>
                <c:pt idx="91">
                  <c:v>5</c:v>
                </c:pt>
                <c:pt idx="92">
                  <c:v>0</c:v>
                </c:pt>
                <c:pt idx="93">
                  <c:v>5</c:v>
                </c:pt>
                <c:pt idx="94">
                  <c:v>0</c:v>
                </c:pt>
                <c:pt idx="95">
                  <c:v>5</c:v>
                </c:pt>
                <c:pt idx="96">
                  <c:v>0</c:v>
                </c:pt>
                <c:pt idx="97">
                  <c:v>5</c:v>
                </c:pt>
                <c:pt idx="98">
                  <c:v>0</c:v>
                </c:pt>
                <c:pt idx="99">
                  <c:v>5</c:v>
                </c:pt>
                <c:pt idx="100">
                  <c:v>0</c:v>
                </c:pt>
                <c:pt idx="101">
                  <c:v>6</c:v>
                </c:pt>
                <c:pt idx="102">
                  <c:v>0</c:v>
                </c:pt>
                <c:pt idx="103">
                  <c:v>6</c:v>
                </c:pt>
                <c:pt idx="104">
                  <c:v>0</c:v>
                </c:pt>
                <c:pt idx="105">
                  <c:v>6</c:v>
                </c:pt>
                <c:pt idx="106">
                  <c:v>0</c:v>
                </c:pt>
                <c:pt idx="107">
                  <c:v>5</c:v>
                </c:pt>
                <c:pt idx="108">
                  <c:v>0</c:v>
                </c:pt>
                <c:pt idx="109">
                  <c:v>6</c:v>
                </c:pt>
                <c:pt idx="110">
                  <c:v>0</c:v>
                </c:pt>
                <c:pt idx="111">
                  <c:v>5</c:v>
                </c:pt>
                <c:pt idx="112">
                  <c:v>0</c:v>
                </c:pt>
                <c:pt idx="113">
                  <c:v>5</c:v>
                </c:pt>
                <c:pt idx="114">
                  <c:v>0</c:v>
                </c:pt>
                <c:pt idx="115">
                  <c:v>6</c:v>
                </c:pt>
                <c:pt idx="116">
                  <c:v>0</c:v>
                </c:pt>
                <c:pt idx="117">
                  <c:v>6</c:v>
                </c:pt>
                <c:pt idx="118">
                  <c:v>0</c:v>
                </c:pt>
                <c:pt idx="119">
                  <c:v>6</c:v>
                </c:pt>
                <c:pt idx="120">
                  <c:v>0</c:v>
                </c:pt>
                <c:pt idx="121">
                  <c:v>6</c:v>
                </c:pt>
                <c:pt idx="122">
                  <c:v>0</c:v>
                </c:pt>
                <c:pt idx="123">
                  <c:v>6</c:v>
                </c:pt>
                <c:pt idx="124">
                  <c:v>0</c:v>
                </c:pt>
                <c:pt idx="125">
                  <c:v>6</c:v>
                </c:pt>
                <c:pt idx="126">
                  <c:v>0</c:v>
                </c:pt>
                <c:pt idx="127">
                  <c:v>5</c:v>
                </c:pt>
                <c:pt idx="128">
                  <c:v>0</c:v>
                </c:pt>
                <c:pt idx="129">
                  <c:v>6</c:v>
                </c:pt>
                <c:pt idx="130">
                  <c:v>0</c:v>
                </c:pt>
                <c:pt idx="131">
                  <c:v>5</c:v>
                </c:pt>
                <c:pt idx="132">
                  <c:v>0</c:v>
                </c:pt>
                <c:pt idx="133">
                  <c:v>6</c:v>
                </c:pt>
                <c:pt idx="134">
                  <c:v>0</c:v>
                </c:pt>
                <c:pt idx="135">
                  <c:v>6</c:v>
                </c:pt>
                <c:pt idx="136">
                  <c:v>0</c:v>
                </c:pt>
                <c:pt idx="137">
                  <c:v>5</c:v>
                </c:pt>
                <c:pt idx="138">
                  <c:v>0</c:v>
                </c:pt>
                <c:pt idx="139">
                  <c:v>5</c:v>
                </c:pt>
                <c:pt idx="140">
                  <c:v>0</c:v>
                </c:pt>
                <c:pt idx="141">
                  <c:v>5</c:v>
                </c:pt>
                <c:pt idx="142">
                  <c:v>6</c:v>
                </c:pt>
                <c:pt idx="143">
                  <c:v>0</c:v>
                </c:pt>
                <c:pt idx="144">
                  <c:v>4</c:v>
                </c:pt>
                <c:pt idx="145">
                  <c:v>0</c:v>
                </c:pt>
                <c:pt idx="146">
                  <c:v>4</c:v>
                </c:pt>
                <c:pt idx="147">
                  <c:v>0</c:v>
                </c:pt>
                <c:pt idx="148">
                  <c:v>4</c:v>
                </c:pt>
                <c:pt idx="149">
                  <c:v>0</c:v>
                </c:pt>
                <c:pt idx="150">
                  <c:v>5</c:v>
                </c:pt>
                <c:pt idx="151">
                  <c:v>0</c:v>
                </c:pt>
                <c:pt idx="152">
                  <c:v>4</c:v>
                </c:pt>
                <c:pt idx="153">
                  <c:v>0</c:v>
                </c:pt>
                <c:pt idx="154">
                  <c:v>4</c:v>
                </c:pt>
                <c:pt idx="155">
                  <c:v>0</c:v>
                </c:pt>
                <c:pt idx="156">
                  <c:v>5</c:v>
                </c:pt>
                <c:pt idx="157">
                  <c:v>0</c:v>
                </c:pt>
                <c:pt idx="158">
                  <c:v>6</c:v>
                </c:pt>
                <c:pt idx="159">
                  <c:v>0</c:v>
                </c:pt>
                <c:pt idx="160">
                  <c:v>6</c:v>
                </c:pt>
                <c:pt idx="161">
                  <c:v>0</c:v>
                </c:pt>
                <c:pt idx="162">
                  <c:v>6</c:v>
                </c:pt>
                <c:pt idx="163">
                  <c:v>0</c:v>
                </c:pt>
                <c:pt idx="164">
                  <c:v>6</c:v>
                </c:pt>
                <c:pt idx="165">
                  <c:v>0</c:v>
                </c:pt>
                <c:pt idx="166">
                  <c:v>6</c:v>
                </c:pt>
                <c:pt idx="167">
                  <c:v>0</c:v>
                </c:pt>
                <c:pt idx="168">
                  <c:v>6</c:v>
                </c:pt>
                <c:pt idx="169">
                  <c:v>0</c:v>
                </c:pt>
                <c:pt idx="170">
                  <c:v>6</c:v>
                </c:pt>
                <c:pt idx="171">
                  <c:v>0</c:v>
                </c:pt>
                <c:pt idx="172">
                  <c:v>6</c:v>
                </c:pt>
                <c:pt idx="173">
                  <c:v>0</c:v>
                </c:pt>
                <c:pt idx="174">
                  <c:v>5</c:v>
                </c:pt>
                <c:pt idx="175">
                  <c:v>0</c:v>
                </c:pt>
                <c:pt idx="176">
                  <c:v>5</c:v>
                </c:pt>
                <c:pt idx="177">
                  <c:v>0</c:v>
                </c:pt>
                <c:pt idx="178">
                  <c:v>5</c:v>
                </c:pt>
                <c:pt idx="179">
                  <c:v>0</c:v>
                </c:pt>
                <c:pt idx="180">
                  <c:v>6</c:v>
                </c:pt>
                <c:pt idx="181">
                  <c:v>0</c:v>
                </c:pt>
                <c:pt idx="182">
                  <c:v>6</c:v>
                </c:pt>
                <c:pt idx="183">
                  <c:v>0</c:v>
                </c:pt>
                <c:pt idx="184">
                  <c:v>5</c:v>
                </c:pt>
                <c:pt idx="185">
                  <c:v>0</c:v>
                </c:pt>
                <c:pt idx="186">
                  <c:v>6</c:v>
                </c:pt>
                <c:pt idx="187">
                  <c:v>0</c:v>
                </c:pt>
                <c:pt idx="188">
                  <c:v>6</c:v>
                </c:pt>
                <c:pt idx="189">
                  <c:v>0</c:v>
                </c:pt>
                <c:pt idx="190">
                  <c:v>7</c:v>
                </c:pt>
                <c:pt idx="191">
                  <c:v>0</c:v>
                </c:pt>
                <c:pt idx="192">
                  <c:v>6</c:v>
                </c:pt>
                <c:pt idx="193">
                  <c:v>0</c:v>
                </c:pt>
                <c:pt idx="194">
                  <c:v>6</c:v>
                </c:pt>
                <c:pt idx="195">
                  <c:v>0</c:v>
                </c:pt>
                <c:pt idx="196">
                  <c:v>6</c:v>
                </c:pt>
                <c:pt idx="197">
                  <c:v>0</c:v>
                </c:pt>
                <c:pt idx="198">
                  <c:v>6</c:v>
                </c:pt>
                <c:pt idx="199">
                  <c:v>0</c:v>
                </c:pt>
                <c:pt idx="200">
                  <c:v>6</c:v>
                </c:pt>
                <c:pt idx="201">
                  <c:v>0</c:v>
                </c:pt>
                <c:pt idx="202">
                  <c:v>6</c:v>
                </c:pt>
                <c:pt idx="203">
                  <c:v>0</c:v>
                </c:pt>
                <c:pt idx="204">
                  <c:v>6</c:v>
                </c:pt>
                <c:pt idx="205">
                  <c:v>0</c:v>
                </c:pt>
                <c:pt idx="206">
                  <c:v>6</c:v>
                </c:pt>
                <c:pt idx="207">
                  <c:v>0</c:v>
                </c:pt>
                <c:pt idx="208">
                  <c:v>6</c:v>
                </c:pt>
                <c:pt idx="209">
                  <c:v>0</c:v>
                </c:pt>
                <c:pt idx="210">
                  <c:v>6</c:v>
                </c:pt>
                <c:pt idx="211">
                  <c:v>0</c:v>
                </c:pt>
                <c:pt idx="212">
                  <c:v>6</c:v>
                </c:pt>
                <c:pt idx="213">
                  <c:v>0</c:v>
                </c:pt>
                <c:pt idx="214">
                  <c:v>5</c:v>
                </c:pt>
                <c:pt idx="215">
                  <c:v>0</c:v>
                </c:pt>
                <c:pt idx="216">
                  <c:v>4</c:v>
                </c:pt>
                <c:pt idx="217">
                  <c:v>0</c:v>
                </c:pt>
                <c:pt idx="218">
                  <c:v>5</c:v>
                </c:pt>
                <c:pt idx="219">
                  <c:v>0</c:v>
                </c:pt>
                <c:pt idx="220">
                  <c:v>5</c:v>
                </c:pt>
                <c:pt idx="221">
                  <c:v>0</c:v>
                </c:pt>
                <c:pt idx="222">
                  <c:v>6</c:v>
                </c:pt>
                <c:pt idx="223">
                  <c:v>0</c:v>
                </c:pt>
                <c:pt idx="224">
                  <c:v>6</c:v>
                </c:pt>
                <c:pt idx="225">
                  <c:v>0</c:v>
                </c:pt>
                <c:pt idx="226">
                  <c:v>4</c:v>
                </c:pt>
                <c:pt idx="227">
                  <c:v>0</c:v>
                </c:pt>
                <c:pt idx="228">
                  <c:v>4</c:v>
                </c:pt>
                <c:pt idx="229">
                  <c:v>0</c:v>
                </c:pt>
                <c:pt idx="230">
                  <c:v>5</c:v>
                </c:pt>
                <c:pt idx="231">
                  <c:v>0</c:v>
                </c:pt>
                <c:pt idx="232">
                  <c:v>6</c:v>
                </c:pt>
                <c:pt idx="233">
                  <c:v>0</c:v>
                </c:pt>
                <c:pt idx="234">
                  <c:v>6</c:v>
                </c:pt>
                <c:pt idx="235">
                  <c:v>0</c:v>
                </c:pt>
                <c:pt idx="236">
                  <c:v>6</c:v>
                </c:pt>
                <c:pt idx="237">
                  <c:v>0</c:v>
                </c:pt>
                <c:pt idx="238">
                  <c:v>4</c:v>
                </c:pt>
                <c:pt idx="239">
                  <c:v>0</c:v>
                </c:pt>
                <c:pt idx="240">
                  <c:v>5</c:v>
                </c:pt>
                <c:pt idx="241">
                  <c:v>0</c:v>
                </c:pt>
                <c:pt idx="242">
                  <c:v>5</c:v>
                </c:pt>
                <c:pt idx="243">
                  <c:v>0</c:v>
                </c:pt>
                <c:pt idx="244">
                  <c:v>4</c:v>
                </c:pt>
                <c:pt idx="245">
                  <c:v>0</c:v>
                </c:pt>
                <c:pt idx="246">
                  <c:v>4</c:v>
                </c:pt>
                <c:pt idx="247">
                  <c:v>0</c:v>
                </c:pt>
                <c:pt idx="248">
                  <c:v>4</c:v>
                </c:pt>
                <c:pt idx="249">
                  <c:v>0</c:v>
                </c:pt>
                <c:pt idx="250">
                  <c:v>6</c:v>
                </c:pt>
                <c:pt idx="251">
                  <c:v>0</c:v>
                </c:pt>
                <c:pt idx="252">
                  <c:v>6</c:v>
                </c:pt>
                <c:pt idx="253">
                  <c:v>0</c:v>
                </c:pt>
                <c:pt idx="254">
                  <c:v>6</c:v>
                </c:pt>
                <c:pt idx="255">
                  <c:v>0</c:v>
                </c:pt>
                <c:pt idx="256">
                  <c:v>4</c:v>
                </c:pt>
                <c:pt idx="257">
                  <c:v>0</c:v>
                </c:pt>
                <c:pt idx="258">
                  <c:v>6</c:v>
                </c:pt>
                <c:pt idx="259">
                  <c:v>0</c:v>
                </c:pt>
                <c:pt idx="260">
                  <c:v>4</c:v>
                </c:pt>
                <c:pt idx="261">
                  <c:v>0</c:v>
                </c:pt>
                <c:pt idx="262">
                  <c:v>6</c:v>
                </c:pt>
                <c:pt idx="263">
                  <c:v>0</c:v>
                </c:pt>
                <c:pt idx="264">
                  <c:v>6</c:v>
                </c:pt>
                <c:pt idx="265">
                  <c:v>0</c:v>
                </c:pt>
                <c:pt idx="266">
                  <c:v>6</c:v>
                </c:pt>
                <c:pt idx="267">
                  <c:v>0</c:v>
                </c:pt>
                <c:pt idx="268">
                  <c:v>6</c:v>
                </c:pt>
                <c:pt idx="269">
                  <c:v>0</c:v>
                </c:pt>
                <c:pt idx="270">
                  <c:v>4</c:v>
                </c:pt>
                <c:pt idx="271">
                  <c:v>0</c:v>
                </c:pt>
                <c:pt idx="272">
                  <c:v>7</c:v>
                </c:pt>
                <c:pt idx="273">
                  <c:v>0</c:v>
                </c:pt>
                <c:pt idx="274">
                  <c:v>6</c:v>
                </c:pt>
                <c:pt idx="275">
                  <c:v>0</c:v>
                </c:pt>
                <c:pt idx="276">
                  <c:v>6</c:v>
                </c:pt>
                <c:pt idx="277">
                  <c:v>0</c:v>
                </c:pt>
                <c:pt idx="278">
                  <c:v>5</c:v>
                </c:pt>
                <c:pt idx="279">
                  <c:v>0</c:v>
                </c:pt>
                <c:pt idx="280">
                  <c:v>6</c:v>
                </c:pt>
                <c:pt idx="281">
                  <c:v>0</c:v>
                </c:pt>
                <c:pt idx="282">
                  <c:v>6</c:v>
                </c:pt>
                <c:pt idx="283">
                  <c:v>0</c:v>
                </c:pt>
                <c:pt idx="284">
                  <c:v>6</c:v>
                </c:pt>
                <c:pt idx="285">
                  <c:v>0</c:v>
                </c:pt>
                <c:pt idx="286">
                  <c:v>7</c:v>
                </c:pt>
                <c:pt idx="287">
                  <c:v>0</c:v>
                </c:pt>
                <c:pt idx="288">
                  <c:v>6</c:v>
                </c:pt>
                <c:pt idx="289">
                  <c:v>0</c:v>
                </c:pt>
                <c:pt idx="290">
                  <c:v>5</c:v>
                </c:pt>
                <c:pt idx="291">
                  <c:v>0</c:v>
                </c:pt>
                <c:pt idx="292">
                  <c:v>6</c:v>
                </c:pt>
                <c:pt idx="293">
                  <c:v>0</c:v>
                </c:pt>
                <c:pt idx="294">
                  <c:v>6</c:v>
                </c:pt>
                <c:pt idx="295">
                  <c:v>0</c:v>
                </c:pt>
                <c:pt idx="296">
                  <c:v>5</c:v>
                </c:pt>
                <c:pt idx="297">
                  <c:v>0</c:v>
                </c:pt>
                <c:pt idx="298">
                  <c:v>5</c:v>
                </c:pt>
                <c:pt idx="299">
                  <c:v>0</c:v>
                </c:pt>
                <c:pt idx="300">
                  <c:v>5</c:v>
                </c:pt>
                <c:pt idx="301">
                  <c:v>5</c:v>
                </c:pt>
                <c:pt idx="302">
                  <c:v>0</c:v>
                </c:pt>
                <c:pt idx="303">
                  <c:v>5</c:v>
                </c:pt>
                <c:pt idx="304">
                  <c:v>0</c:v>
                </c:pt>
                <c:pt idx="305">
                  <c:v>4</c:v>
                </c:pt>
                <c:pt idx="306">
                  <c:v>0</c:v>
                </c:pt>
                <c:pt idx="307">
                  <c:v>5</c:v>
                </c:pt>
                <c:pt idx="308">
                  <c:v>4</c:v>
                </c:pt>
                <c:pt idx="309">
                  <c:v>0</c:v>
                </c:pt>
                <c:pt idx="310">
                  <c:v>6</c:v>
                </c:pt>
                <c:pt idx="311">
                  <c:v>0</c:v>
                </c:pt>
                <c:pt idx="312">
                  <c:v>5</c:v>
                </c:pt>
                <c:pt idx="313">
                  <c:v>0</c:v>
                </c:pt>
                <c:pt idx="314">
                  <c:v>5</c:v>
                </c:pt>
                <c:pt idx="315">
                  <c:v>0</c:v>
                </c:pt>
                <c:pt idx="316">
                  <c:v>6</c:v>
                </c:pt>
                <c:pt idx="317">
                  <c:v>0</c:v>
                </c:pt>
                <c:pt idx="318">
                  <c:v>4</c:v>
                </c:pt>
                <c:pt idx="319">
                  <c:v>0</c:v>
                </c:pt>
                <c:pt idx="320">
                  <c:v>6</c:v>
                </c:pt>
                <c:pt idx="321">
                  <c:v>0</c:v>
                </c:pt>
                <c:pt idx="322">
                  <c:v>4</c:v>
                </c:pt>
                <c:pt idx="323">
                  <c:v>0</c:v>
                </c:pt>
                <c:pt idx="324">
                  <c:v>6</c:v>
                </c:pt>
                <c:pt idx="325">
                  <c:v>0</c:v>
                </c:pt>
                <c:pt idx="326">
                  <c:v>6</c:v>
                </c:pt>
                <c:pt idx="327">
                  <c:v>0</c:v>
                </c:pt>
                <c:pt idx="328">
                  <c:v>6</c:v>
                </c:pt>
                <c:pt idx="329">
                  <c:v>0</c:v>
                </c:pt>
                <c:pt idx="330">
                  <c:v>6</c:v>
                </c:pt>
                <c:pt idx="331">
                  <c:v>0</c:v>
                </c:pt>
                <c:pt idx="332">
                  <c:v>4</c:v>
                </c:pt>
                <c:pt idx="333">
                  <c:v>0</c:v>
                </c:pt>
                <c:pt idx="334">
                  <c:v>6</c:v>
                </c:pt>
                <c:pt idx="335">
                  <c:v>0</c:v>
                </c:pt>
                <c:pt idx="336">
                  <c:v>4</c:v>
                </c:pt>
                <c:pt idx="337">
                  <c:v>0</c:v>
                </c:pt>
                <c:pt idx="338">
                  <c:v>4</c:v>
                </c:pt>
                <c:pt idx="339">
                  <c:v>0</c:v>
                </c:pt>
                <c:pt idx="340">
                  <c:v>5</c:v>
                </c:pt>
                <c:pt idx="341">
                  <c:v>0</c:v>
                </c:pt>
                <c:pt idx="342">
                  <c:v>6</c:v>
                </c:pt>
                <c:pt idx="343">
                  <c:v>0</c:v>
                </c:pt>
                <c:pt idx="344">
                  <c:v>5</c:v>
                </c:pt>
                <c:pt idx="345">
                  <c:v>6</c:v>
                </c:pt>
                <c:pt idx="346">
                  <c:v>6</c:v>
                </c:pt>
                <c:pt idx="347">
                  <c:v>4</c:v>
                </c:pt>
                <c:pt idx="348">
                  <c:v>6</c:v>
                </c:pt>
                <c:pt idx="349">
                  <c:v>6</c:v>
                </c:pt>
                <c:pt idx="350">
                  <c:v>5</c:v>
                </c:pt>
                <c:pt idx="351">
                  <c:v>5</c:v>
                </c:pt>
                <c:pt idx="352">
                  <c:v>6</c:v>
                </c:pt>
                <c:pt idx="353">
                  <c:v>4</c:v>
                </c:pt>
                <c:pt idx="354">
                  <c:v>0</c:v>
                </c:pt>
                <c:pt idx="355">
                  <c:v>6</c:v>
                </c:pt>
                <c:pt idx="356">
                  <c:v>0</c:v>
                </c:pt>
                <c:pt idx="357">
                  <c:v>6</c:v>
                </c:pt>
                <c:pt idx="358">
                  <c:v>0</c:v>
                </c:pt>
                <c:pt idx="359">
                  <c:v>5</c:v>
                </c:pt>
                <c:pt idx="360">
                  <c:v>0</c:v>
                </c:pt>
                <c:pt idx="361">
                  <c:v>5</c:v>
                </c:pt>
                <c:pt idx="362">
                  <c:v>0</c:v>
                </c:pt>
                <c:pt idx="363">
                  <c:v>6</c:v>
                </c:pt>
                <c:pt idx="364">
                  <c:v>0</c:v>
                </c:pt>
                <c:pt idx="365">
                  <c:v>4</c:v>
                </c:pt>
                <c:pt idx="366">
                  <c:v>0</c:v>
                </c:pt>
                <c:pt idx="367">
                  <c:v>6</c:v>
                </c:pt>
                <c:pt idx="368">
                  <c:v>0</c:v>
                </c:pt>
                <c:pt idx="369">
                  <c:v>6</c:v>
                </c:pt>
                <c:pt idx="370">
                  <c:v>0</c:v>
                </c:pt>
                <c:pt idx="371">
                  <c:v>4</c:v>
                </c:pt>
                <c:pt idx="372">
                  <c:v>0</c:v>
                </c:pt>
                <c:pt idx="373">
                  <c:v>4</c:v>
                </c:pt>
                <c:pt idx="374">
                  <c:v>0</c:v>
                </c:pt>
                <c:pt idx="375">
                  <c:v>6</c:v>
                </c:pt>
                <c:pt idx="376">
                  <c:v>0</c:v>
                </c:pt>
                <c:pt idx="377">
                  <c:v>6</c:v>
                </c:pt>
                <c:pt idx="378">
                  <c:v>0</c:v>
                </c:pt>
                <c:pt idx="379">
                  <c:v>6</c:v>
                </c:pt>
                <c:pt idx="380">
                  <c:v>0</c:v>
                </c:pt>
                <c:pt idx="381">
                  <c:v>6</c:v>
                </c:pt>
                <c:pt idx="382">
                  <c:v>0</c:v>
                </c:pt>
                <c:pt idx="383">
                  <c:v>6</c:v>
                </c:pt>
                <c:pt idx="384">
                  <c:v>0</c:v>
                </c:pt>
                <c:pt idx="385">
                  <c:v>5</c:v>
                </c:pt>
                <c:pt idx="386">
                  <c:v>0</c:v>
                </c:pt>
                <c:pt idx="387">
                  <c:v>4</c:v>
                </c:pt>
                <c:pt idx="388">
                  <c:v>0</c:v>
                </c:pt>
                <c:pt idx="389">
                  <c:v>4</c:v>
                </c:pt>
                <c:pt idx="390">
                  <c:v>0</c:v>
                </c:pt>
                <c:pt idx="391">
                  <c:v>6</c:v>
                </c:pt>
                <c:pt idx="392">
                  <c:v>0</c:v>
                </c:pt>
                <c:pt idx="393">
                  <c:v>6</c:v>
                </c:pt>
                <c:pt idx="394">
                  <c:v>0</c:v>
                </c:pt>
                <c:pt idx="395">
                  <c:v>5</c:v>
                </c:pt>
                <c:pt idx="396">
                  <c:v>0</c:v>
                </c:pt>
                <c:pt idx="397">
                  <c:v>5</c:v>
                </c:pt>
                <c:pt idx="398">
                  <c:v>0</c:v>
                </c:pt>
                <c:pt idx="399">
                  <c:v>6</c:v>
                </c:pt>
                <c:pt idx="400">
                  <c:v>0</c:v>
                </c:pt>
                <c:pt idx="401">
                  <c:v>6</c:v>
                </c:pt>
                <c:pt idx="402">
                  <c:v>0</c:v>
                </c:pt>
                <c:pt idx="403">
                  <c:v>5</c:v>
                </c:pt>
                <c:pt idx="404">
                  <c:v>0</c:v>
                </c:pt>
                <c:pt idx="405">
                  <c:v>5</c:v>
                </c:pt>
                <c:pt idx="406">
                  <c:v>0</c:v>
                </c:pt>
                <c:pt idx="407">
                  <c:v>4</c:v>
                </c:pt>
                <c:pt idx="408">
                  <c:v>1</c:v>
                </c:pt>
                <c:pt idx="409">
                  <c:v>0</c:v>
                </c:pt>
                <c:pt idx="410">
                  <c:v>5</c:v>
                </c:pt>
                <c:pt idx="411">
                  <c:v>5</c:v>
                </c:pt>
                <c:pt idx="412">
                  <c:v>5</c:v>
                </c:pt>
                <c:pt idx="413">
                  <c:v>5</c:v>
                </c:pt>
                <c:pt idx="414">
                  <c:v>6</c:v>
                </c:pt>
                <c:pt idx="415">
                  <c:v>5</c:v>
                </c:pt>
                <c:pt idx="416">
                  <c:v>6</c:v>
                </c:pt>
                <c:pt idx="417">
                  <c:v>6</c:v>
                </c:pt>
                <c:pt idx="418">
                  <c:v>5</c:v>
                </c:pt>
                <c:pt idx="419">
                  <c:v>5</c:v>
                </c:pt>
                <c:pt idx="420">
                  <c:v>4</c:v>
                </c:pt>
                <c:pt idx="421">
                  <c:v>6</c:v>
                </c:pt>
                <c:pt idx="422">
                  <c:v>0</c:v>
                </c:pt>
                <c:pt idx="423">
                  <c:v>6</c:v>
                </c:pt>
                <c:pt idx="424">
                  <c:v>0</c:v>
                </c:pt>
                <c:pt idx="425">
                  <c:v>6</c:v>
                </c:pt>
                <c:pt idx="426">
                  <c:v>0</c:v>
                </c:pt>
                <c:pt idx="427">
                  <c:v>4</c:v>
                </c:pt>
                <c:pt idx="428">
                  <c:v>0</c:v>
                </c:pt>
                <c:pt idx="429">
                  <c:v>4</c:v>
                </c:pt>
                <c:pt idx="430">
                  <c:v>0</c:v>
                </c:pt>
                <c:pt idx="431">
                  <c:v>5</c:v>
                </c:pt>
                <c:pt idx="432">
                  <c:v>0</c:v>
                </c:pt>
                <c:pt idx="433">
                  <c:v>5</c:v>
                </c:pt>
                <c:pt idx="434">
                  <c:v>0</c:v>
                </c:pt>
                <c:pt idx="435">
                  <c:v>6</c:v>
                </c:pt>
                <c:pt idx="436">
                  <c:v>0</c:v>
                </c:pt>
                <c:pt idx="437">
                  <c:v>4</c:v>
                </c:pt>
                <c:pt idx="438">
                  <c:v>0</c:v>
                </c:pt>
                <c:pt idx="439">
                  <c:v>6</c:v>
                </c:pt>
                <c:pt idx="440">
                  <c:v>0</c:v>
                </c:pt>
                <c:pt idx="441">
                  <c:v>4</c:v>
                </c:pt>
                <c:pt idx="442">
                  <c:v>0</c:v>
                </c:pt>
                <c:pt idx="443">
                  <c:v>4</c:v>
                </c:pt>
                <c:pt idx="444">
                  <c:v>0</c:v>
                </c:pt>
                <c:pt idx="445">
                  <c:v>5</c:v>
                </c:pt>
                <c:pt idx="446">
                  <c:v>0</c:v>
                </c:pt>
                <c:pt idx="447">
                  <c:v>4</c:v>
                </c:pt>
                <c:pt idx="448">
                  <c:v>6</c:v>
                </c:pt>
                <c:pt idx="449">
                  <c:v>0</c:v>
                </c:pt>
                <c:pt idx="450">
                  <c:v>5</c:v>
                </c:pt>
                <c:pt idx="451">
                  <c:v>0</c:v>
                </c:pt>
                <c:pt idx="452">
                  <c:v>6</c:v>
                </c:pt>
                <c:pt idx="453">
                  <c:v>0</c:v>
                </c:pt>
                <c:pt idx="454">
                  <c:v>5</c:v>
                </c:pt>
                <c:pt idx="455">
                  <c:v>0</c:v>
                </c:pt>
                <c:pt idx="456">
                  <c:v>4</c:v>
                </c:pt>
                <c:pt idx="457">
                  <c:v>0</c:v>
                </c:pt>
                <c:pt idx="458">
                  <c:v>5</c:v>
                </c:pt>
                <c:pt idx="459">
                  <c:v>0</c:v>
                </c:pt>
                <c:pt idx="460">
                  <c:v>6</c:v>
                </c:pt>
                <c:pt idx="461">
                  <c:v>0</c:v>
                </c:pt>
                <c:pt idx="462">
                  <c:v>4</c:v>
                </c:pt>
                <c:pt idx="463">
                  <c:v>0</c:v>
                </c:pt>
                <c:pt idx="464">
                  <c:v>5</c:v>
                </c:pt>
                <c:pt idx="465">
                  <c:v>0</c:v>
                </c:pt>
                <c:pt idx="466">
                  <c:v>4</c:v>
                </c:pt>
                <c:pt idx="467">
                  <c:v>0</c:v>
                </c:pt>
                <c:pt idx="468">
                  <c:v>5</c:v>
                </c:pt>
                <c:pt idx="469">
                  <c:v>0</c:v>
                </c:pt>
                <c:pt idx="470">
                  <c:v>5</c:v>
                </c:pt>
                <c:pt idx="471">
                  <c:v>0</c:v>
                </c:pt>
                <c:pt idx="472">
                  <c:v>5</c:v>
                </c:pt>
                <c:pt idx="473">
                  <c:v>0</c:v>
                </c:pt>
                <c:pt idx="474">
                  <c:v>4</c:v>
                </c:pt>
                <c:pt idx="475">
                  <c:v>0</c:v>
                </c:pt>
                <c:pt idx="476">
                  <c:v>4</c:v>
                </c:pt>
                <c:pt idx="477">
                  <c:v>0</c:v>
                </c:pt>
                <c:pt idx="478">
                  <c:v>5</c:v>
                </c:pt>
                <c:pt idx="479">
                  <c:v>4</c:v>
                </c:pt>
                <c:pt idx="480">
                  <c:v>6</c:v>
                </c:pt>
                <c:pt idx="481">
                  <c:v>4</c:v>
                </c:pt>
                <c:pt idx="482">
                  <c:v>5</c:v>
                </c:pt>
                <c:pt idx="483">
                  <c:v>6</c:v>
                </c:pt>
                <c:pt idx="484">
                  <c:v>4</c:v>
                </c:pt>
                <c:pt idx="485">
                  <c:v>0</c:v>
                </c:pt>
                <c:pt idx="486">
                  <c:v>5</c:v>
                </c:pt>
                <c:pt idx="487">
                  <c:v>0</c:v>
                </c:pt>
                <c:pt idx="488">
                  <c:v>4</c:v>
                </c:pt>
                <c:pt idx="489">
                  <c:v>0</c:v>
                </c:pt>
                <c:pt idx="490">
                  <c:v>6</c:v>
                </c:pt>
                <c:pt idx="491">
                  <c:v>0</c:v>
                </c:pt>
                <c:pt idx="492">
                  <c:v>4</c:v>
                </c:pt>
                <c:pt idx="493">
                  <c:v>0</c:v>
                </c:pt>
                <c:pt idx="494">
                  <c:v>6</c:v>
                </c:pt>
                <c:pt idx="495">
                  <c:v>0</c:v>
                </c:pt>
                <c:pt idx="496">
                  <c:v>4</c:v>
                </c:pt>
                <c:pt idx="497">
                  <c:v>0</c:v>
                </c:pt>
                <c:pt idx="498">
                  <c:v>5</c:v>
                </c:pt>
                <c:pt idx="499">
                  <c:v>0</c:v>
                </c:pt>
                <c:pt idx="500">
                  <c:v>4</c:v>
                </c:pt>
                <c:pt idx="501">
                  <c:v>0</c:v>
                </c:pt>
                <c:pt idx="502">
                  <c:v>6</c:v>
                </c:pt>
                <c:pt idx="503">
                  <c:v>0</c:v>
                </c:pt>
                <c:pt idx="504">
                  <c:v>4</c:v>
                </c:pt>
                <c:pt idx="505">
                  <c:v>0</c:v>
                </c:pt>
                <c:pt idx="506">
                  <c:v>7</c:v>
                </c:pt>
                <c:pt idx="507">
                  <c:v>0</c:v>
                </c:pt>
                <c:pt idx="508">
                  <c:v>6</c:v>
                </c:pt>
                <c:pt idx="509">
                  <c:v>0</c:v>
                </c:pt>
                <c:pt idx="510">
                  <c:v>7</c:v>
                </c:pt>
                <c:pt idx="511">
                  <c:v>0</c:v>
                </c:pt>
                <c:pt idx="512">
                  <c:v>6</c:v>
                </c:pt>
                <c:pt idx="513">
                  <c:v>0</c:v>
                </c:pt>
                <c:pt idx="514">
                  <c:v>4</c:v>
                </c:pt>
                <c:pt idx="515">
                  <c:v>0</c:v>
                </c:pt>
                <c:pt idx="516">
                  <c:v>4</c:v>
                </c:pt>
                <c:pt idx="517">
                  <c:v>0</c:v>
                </c:pt>
                <c:pt idx="518">
                  <c:v>4</c:v>
                </c:pt>
                <c:pt idx="519">
                  <c:v>0</c:v>
                </c:pt>
                <c:pt idx="520">
                  <c:v>5</c:v>
                </c:pt>
                <c:pt idx="521">
                  <c:v>0</c:v>
                </c:pt>
                <c:pt idx="522">
                  <c:v>5</c:v>
                </c:pt>
                <c:pt idx="523">
                  <c:v>0</c:v>
                </c:pt>
                <c:pt idx="524">
                  <c:v>5</c:v>
                </c:pt>
                <c:pt idx="525">
                  <c:v>0</c:v>
                </c:pt>
                <c:pt idx="526">
                  <c:v>5</c:v>
                </c:pt>
                <c:pt idx="527">
                  <c:v>0</c:v>
                </c:pt>
                <c:pt idx="528">
                  <c:v>4</c:v>
                </c:pt>
                <c:pt idx="529">
                  <c:v>0</c:v>
                </c:pt>
                <c:pt idx="530">
                  <c:v>4</c:v>
                </c:pt>
                <c:pt idx="531">
                  <c:v>0</c:v>
                </c:pt>
                <c:pt idx="532">
                  <c:v>5</c:v>
                </c:pt>
                <c:pt idx="533">
                  <c:v>0</c:v>
                </c:pt>
                <c:pt idx="534">
                  <c:v>5</c:v>
                </c:pt>
                <c:pt idx="535">
                  <c:v>1</c:v>
                </c:pt>
                <c:pt idx="536">
                  <c:v>0</c:v>
                </c:pt>
                <c:pt idx="537">
                  <c:v>4</c:v>
                </c:pt>
                <c:pt idx="538">
                  <c:v>4</c:v>
                </c:pt>
              </c:numCache>
            </c:numRef>
          </c:yVal>
          <c:smooth val="0"/>
          <c:extLst>
            <c:ext xmlns:c16="http://schemas.microsoft.com/office/drawing/2014/chart" uri="{C3380CC4-5D6E-409C-BE32-E72D297353CC}">
              <c16:uniqueId val="{00000001-0FFE-4AF4-BD31-02705123AC13}"/>
            </c:ext>
          </c:extLst>
        </c:ser>
        <c:dLbls>
          <c:showLegendKey val="0"/>
          <c:showVal val="0"/>
          <c:showCatName val="0"/>
          <c:showSerName val="0"/>
          <c:showPercent val="0"/>
          <c:showBubbleSize val="0"/>
        </c:dLbls>
        <c:axId val="1008713455"/>
        <c:axId val="1008705775"/>
      </c:scatterChart>
      <c:valAx>
        <c:axId val="1008713455"/>
        <c:scaling>
          <c:logBase val="10"/>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08705775"/>
        <c:crosses val="autoZero"/>
        <c:crossBetween val="midCat"/>
      </c:valAx>
      <c:valAx>
        <c:axId val="1008705775"/>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08713455"/>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'Friday-WorkingHours-Afternoon-D'!$B$515:$B$1053</cx:f>
        <cx:lvl ptCount="539" formatCode="General">
          <cx:pt idx="0">1293792</cx:pt>
          <cx:pt idx="1">4421382</cx:pt>
          <cx:pt idx="2">1083538</cx:pt>
          <cx:pt idx="3">80034360</cx:pt>
          <cx:pt idx="4">642654</cx:pt>
          <cx:pt idx="5">79731718</cx:pt>
          <cx:pt idx="6">306157</cx:pt>
          <cx:pt idx="7">79780371</cx:pt>
          <cx:pt idx="8">682575</cx:pt>
          <cx:pt idx="9">79098660</cx:pt>
          <cx:pt idx="10">670265</cx:pt>
          <cx:pt idx="11">79099557</cx:pt>
          <cx:pt idx="12">1270646</cx:pt>
          <cx:pt idx="13">77818286</cx:pt>
          <cx:pt idx="14">1281820</cx:pt>
          <cx:pt idx="15">77807512</cx:pt>
          <cx:pt idx="16">13724</cx:pt>
          <cx:pt idx="17">10453138</cx:pt>
          <cx:pt idx="18">1632</cx:pt>
          <cx:pt idx="19">10440135</cx:pt>
          <cx:pt idx="20">1604</cx:pt>
          <cx:pt idx="21">10426959</cx:pt>
          <cx:pt idx="22">1533</cx:pt>
          <cx:pt idx="23">10417544</cx:pt>
          <cx:pt idx="24">1393</cx:pt>
          <cx:pt idx="25">10414106</cx:pt>
          <cx:pt idx="26">1590</cx:pt>
          <cx:pt idx="27">10403699</cx:pt>
          <cx:pt idx="28">1217</cx:pt>
          <cx:pt idx="29">10401308</cx:pt>
          <cx:pt idx="30">658536</cx:pt>
          <cx:pt idx="31">9733523</cx:pt>
          <cx:pt idx="32">1655458</cx:pt>
          <cx:pt idx="33">8734350</cx:pt>
          <cx:pt idx="34">1271648</cx:pt>
          <cx:pt idx="35">8452090</cx:pt>
          <cx:pt idx="36">283381</cx:pt>
          <cx:pt idx="37">8439207</cx:pt>
          <cx:pt idx="38">53148</cx:pt>
          <cx:pt idx="39">8424013</cx:pt>
          <cx:pt idx="40">24707</cx:pt>
          <cx:pt idx="41">8415090</cx:pt>
          <cx:pt idx="42">15548</cx:pt>
          <cx:pt idx="43">8411825</cx:pt>
          <cx:pt idx="44">9613</cx:pt>
          <cx:pt idx="45">8403319</cx:pt>
          <cx:pt idx="46">4184</cx:pt>
          <cx:pt idx="47">8399787</cx:pt>
          <cx:pt idx="48">668769</cx:pt>
          <cx:pt idx="49">7731256</cx:pt>
          <cx:pt idx="50">659835</cx:pt>
          <cx:pt idx="51">7731078</cx:pt>
          <cx:pt idx="52">1655971</cx:pt>
          <cx:pt idx="53">6731582</cx:pt>
          <cx:pt idx="54">1271982</cx:pt>
          <cx:pt idx="55">6448146</cx:pt>
          <cx:pt idx="56">1282555</cx:pt>
          <cx:pt idx="57">6438204</cx:pt>
          <cx:pt idx="58">306849</cx:pt>
          <cx:pt idx="59">6412382</cx:pt>
          <cx:pt idx="60">35992</cx:pt>
          <cx:pt idx="61">6400548</cx:pt>
          <cx:pt idx="62">28338</cx:pt>
          <cx:pt idx="63">6396903</cx:pt>
          <cx:pt idx="64">674102</cx:pt>
          <cx:pt idx="65">5727050</cx:pt>
          <cx:pt idx="66">1658353</cx:pt>
          <cx:pt idx="67">4730808</cx:pt>
          <cx:pt idx="68">1658555</cx:pt>
          <cx:pt idx="69">4726615</cx:pt>
          <cx:pt idx="70">11390</cx:pt>
          <cx:pt idx="71">8039786</cx:pt>
          <cx:pt idx="72">11469</cx:pt>
          <cx:pt idx="73">8037798</cx:pt>
          <cx:pt idx="74">10415</cx:pt>
          <cx:pt idx="75">8036938</cx:pt>
          <cx:pt idx="76">9827</cx:pt>
          <cx:pt idx="77">8034753</cx:pt>
          <cx:pt idx="78">8812</cx:pt>
          <cx:pt idx="79">8033798</cx:pt>
          <cx:pt idx="80">8003</cx:pt>
          <cx:pt idx="81">8032782</cx:pt>
          <cx:pt idx="82">8031465</cx:pt>
          <cx:pt idx="83">12740</cx:pt>
          <cx:pt idx="84">8029795</cx:pt>
          <cx:pt idx="85">842118</cx:pt>
          <cx:pt idx="86">7187822</cx:pt>
          <cx:pt idx="87">901739</cx:pt>
          <cx:pt idx="88">7126496</cx:pt>
          <cx:pt idx="89">903357</cx:pt>
          <cx:pt idx="90">7123335</cx:pt>
          <cx:pt idx="91">902779</cx:pt>
          <cx:pt idx="92">7122419</cx:pt>
          <cx:pt idx="93">902069</cx:pt>
          <cx:pt idx="94">7121367</cx:pt>
          <cx:pt idx="95">906594</cx:pt>
          <cx:pt idx="96">7115266</cx:pt>
          <cx:pt idx="97">905592</cx:pt>
          <cx:pt idx="98">7109276</cx:pt>
          <cx:pt idx="99">905985</cx:pt>
          <cx:pt idx="100">7107579</cx:pt>
          <cx:pt idx="101">440356</cx:pt>
          <cx:pt idx="102">7093229</cx:pt>
          <cx:pt idx="103">130586</cx:pt>
          <cx:pt idx="104">7040809</cx:pt>
          <cx:pt idx="105">99076</cx:pt>
          <cx:pt idx="106">7010466</cx:pt>
          <cx:pt idx="107">99854</cx:pt>
          <cx:pt idx="108">7007965</cx:pt>
          <cx:pt idx="109">99343</cx:pt>
          <cx:pt idx="110">7006987</cx:pt>
          <cx:pt idx="111">101190</cx:pt>
          <cx:pt idx="112">7003621</cx:pt>
          <cx:pt idx="113">99737</cx:pt>
          <cx:pt idx="114">7001059</cx:pt>
          <cx:pt idx="115">100287</cx:pt>
          <cx:pt idx="116">6999281</cx:pt>
          <cx:pt idx="117">101436</cx:pt>
          <cx:pt idx="118">6996959</cx:pt>
          <cx:pt idx="119">85845</cx:pt>
          <cx:pt idx="120">6993630</cx:pt>
          <cx:pt idx="121">500825</cx:pt>
          <cx:pt idx="122">6523113</cx:pt>
          <cx:pt idx="123">906698</cx:pt>
          <cx:pt idx="124">6088411</cx:pt>
          <cx:pt idx="125">904862</cx:pt>
          <cx:pt idx="126">6087669</cx:pt>
          <cx:pt idx="127">906939</cx:pt>
          <cx:pt idx="128">6084954</cx:pt>
          <cx:pt idx="129">916317</cx:pt>
          <cx:pt idx="130">6072504</cx:pt>
          <cx:pt idx="131">915747</cx:pt>
          <cx:pt idx="132">6071099</cx:pt>
          <cx:pt idx="133">916020</cx:pt>
          <cx:pt idx="134">6077709</cx:pt>
          <cx:pt idx="135">915826</cx:pt>
          <cx:pt idx="136">6066574</cx:pt>
          <cx:pt idx="137">912720</cx:pt>
          <cx:pt idx="138">6067515</cx:pt>
          <cx:pt idx="139">446543</cx:pt>
          <cx:pt idx="140">6062903</cx:pt>
          <cx:pt idx="141">14457</cx:pt>
          <cx:pt idx="142">37277</cx:pt>
          <cx:pt idx="143">6044025</cx:pt>
          <cx:pt idx="144">36129</cx:pt>
          <cx:pt idx="145">6033004</cx:pt>
          <cx:pt idx="146">21958</cx:pt>
          <cx:pt idx="147">6037912</cx:pt>
          <cx:pt idx="148">20840</cx:pt>
          <cx:pt idx="149">6033843</cx:pt>
          <cx:pt idx="150">19373</cx:pt>
          <cx:pt idx="151">6036893</cx:pt>
          <cx:pt idx="152">16816</cx:pt>
          <cx:pt idx="153">6036872</cx:pt>
          <cx:pt idx="154">16392</cx:pt>
          <cx:pt idx="155">6033036</cx:pt>
          <cx:pt idx="156">7357</cx:pt>
          <cx:pt idx="157">6028764</cx:pt>
          <cx:pt idx="158">6110</cx:pt>
          <cx:pt idx="159">6023754</cx:pt>
          <cx:pt idx="160">4948</cx:pt>
          <cx:pt idx="161">6029868</cx:pt>
          <cx:pt idx="162">840069</cx:pt>
          <cx:pt idx="163">5183903</cx:pt>
          <cx:pt idx="164">839391</cx:pt>
          <cx:pt idx="165">5181899</cx:pt>
          <cx:pt idx="166">869285</cx:pt>
          <cx:pt idx="167">5158948</cx:pt>
          <cx:pt idx="168">859302</cx:pt>
          <cx:pt idx="169">5167366</cx:pt>
          <cx:pt idx="170">901576</cx:pt>
          <cx:pt idx="171">5122415</cx:pt>
          <cx:pt idx="172">901656</cx:pt>
          <cx:pt idx="173">5121655</cx:pt>
          <cx:pt idx="174">900927</cx:pt>
          <cx:pt idx="175">5120676</cx:pt>
          <cx:pt idx="176">899992</cx:pt>
          <cx:pt idx="177">5116470</cx:pt>
          <cx:pt idx="178">898313</cx:pt>
          <cx:pt idx="179">5114543</cx:pt>
          <cx:pt idx="180">500999</cx:pt>
          <cx:pt idx="181">5035810</cx:pt>
          <cx:pt idx="182">137228</cx:pt>
          <cx:pt idx="183">5035408</cx:pt>
          <cx:pt idx="184">139720</cx:pt>
          <cx:pt idx="185">5030796</cx:pt>
          <cx:pt idx="186">136196</cx:pt>
          <cx:pt idx="187">5012236</cx:pt>
          <cx:pt idx="188">132606</cx:pt>
          <cx:pt idx="189">5010694</cx:pt>
          <cx:pt idx="190">108736</cx:pt>
          <cx:pt idx="191">5001567</cx:pt>
          <cx:pt idx="192">107698</cx:pt>
          <cx:pt idx="193">5002523</cx:pt>
          <cx:pt idx="194">110346</cx:pt>
          <cx:pt idx="195">4999085</cx:pt>
          <cx:pt idx="196">109533</cx:pt>
          <cx:pt idx="197">4997053</cx:pt>
          <cx:pt idx="198">111384</cx:pt>
          <cx:pt idx="199">4994455</cx:pt>
          <cx:pt idx="200">845529</cx:pt>
          <cx:pt idx="201">4178788</cx:pt>
          <cx:pt idx="202">855664</cx:pt>
          <cx:pt idx="203">4163944</cx:pt>
          <cx:pt idx="204">855363</cx:pt>
          <cx:pt idx="205">4161712</cx:pt>
          <cx:pt idx="206">918990</cx:pt>
          <cx:pt idx="207">4083781</cx:pt>
          <cx:pt idx="208">918742</cx:pt>
          <cx:pt idx="209">4081885</cx:pt>
          <cx:pt idx="210">920216</cx:pt>
          <cx:pt idx="211">4066947</cx:pt>
          <cx:pt idx="212">920721</cx:pt>
          <cx:pt idx="213">4065868</cx:pt>
          <cx:pt idx="214">917809</cx:pt>
          <cx:pt idx="215">4064902</cx:pt>
          <cx:pt idx="216">916963</cx:pt>
          <cx:pt idx="217">4062912</cx:pt>
          <cx:pt idx="218">914144</cx:pt>
          <cx:pt idx="219">4061903</cx:pt>
          <cx:pt idx="220">468441</cx:pt>
          <cx:pt idx="221">4051965</cx:pt>
          <cx:pt idx="222">125016</cx:pt>
          <cx:pt idx="223">4037927</cx:pt>
          <cx:pt idx="224">110745</cx:pt>
          <cx:pt idx="225">4036939</cx:pt>
          <cx:pt idx="226">109074</cx:pt>
          <cx:pt idx="227">4035931</cx:pt>
          <cx:pt idx="228">33238</cx:pt>
          <cx:pt idx="229">4027908</cx:pt>
          <cx:pt idx="230">29940</cx:pt>
          <cx:pt idx="231">4026434</cx:pt>
          <cx:pt idx="232">30996</cx:pt>
          <cx:pt idx="233">4019245</cx:pt>
          <cx:pt idx="234">67362</cx:pt>
          <cx:pt idx="235">3983206</cx:pt>
          <cx:pt idx="236">28922</cx:pt>
          <cx:pt idx="237">4021871</cx:pt>
          <cx:pt idx="238">27914</cx:pt>
          <cx:pt idx="239">4021271</cx:pt>
          <cx:pt idx="240">66723</cx:pt>
          <cx:pt idx="241">3983689</cx:pt>
          <cx:pt idx="242">62037</cx:pt>
          <cx:pt idx="243">3979346</cx:pt>
          <cx:pt idx="244">846121</cx:pt>
          <cx:pt idx="245">3181945</cx:pt>
          <cx:pt idx="246">845800</cx:pt>
          <cx:pt idx="247">3179924</cx:pt>
          <cx:pt idx="248">844770</cx:pt>
          <cx:pt idx="249">3179936</cx:pt>
          <cx:pt idx="250">877592</cx:pt>
          <cx:pt idx="251">3141898</cx:pt>
          <cx:pt idx="252">902470</cx:pt>
          <cx:pt idx="253">3115628</cx:pt>
          <cx:pt idx="254">895225</cx:pt>
          <cx:pt idx="255">3116250</cx:pt>
          <cx:pt idx="256">894397</cx:pt>
          <cx:pt idx="257">3113365</cx:pt>
          <cx:pt idx="258">902189</cx:pt>
          <cx:pt idx="259">3105833</cx:pt>
          <cx:pt idx="260">884558</cx:pt>
          <cx:pt idx="261">3090571</cx:pt>
          <cx:pt idx="262">934541</cx:pt>
          <cx:pt idx="263">3040798</cx:pt>
          <cx:pt idx="264">930690</cx:pt>
          <cx:pt idx="265">3039360</cx:pt>
          <cx:pt idx="266">516691</cx:pt>
          <cx:pt idx="267">3017875</cx:pt>
          <cx:pt idx="268">152727</cx:pt>
          <cx:pt idx="269">3014700</cx:pt>
          <cx:pt idx="270">151849</cx:pt>
          <cx:pt idx="271">3012634</cx:pt>
          <cx:pt idx="272">152672</cx:pt>
          <cx:pt idx="273">3011082</cx:pt>
          <cx:pt idx="274">138621</cx:pt>
          <cx:pt idx="275">2990681</cx:pt>
          <cx:pt idx="276">116449</cx:pt>
          <cx:pt idx="277">2988175</cx:pt>
          <cx:pt idx="278">114647</cx:pt>
          <cx:pt idx="279">2988853</cx:pt>
          <cx:pt idx="280">183176</cx:pt>
          <cx:pt idx="281">2922376</cx:pt>
          <cx:pt idx="282">573219</cx:pt>
          <cx:pt idx="283">2524594</cx:pt>
          <cx:pt idx="284">886393</cx:pt>
          <cx:pt idx="285">2192034</cx:pt>
          <cx:pt idx="286">868562</cx:pt>
          <cx:pt idx="287">2156293</cx:pt>
          <cx:pt idx="288">867727</cx:pt>
          <cx:pt idx="289">2154956</cx:pt>
          <cx:pt idx="290">933689</cx:pt>
          <cx:pt idx="291">2073910</cx:pt>
          <cx:pt idx="292">930512</cx:pt>
          <cx:pt idx="293">2072737</cx:pt>
          <cx:pt idx="294">931739</cx:pt>
          <cx:pt idx="295">2071560</cx:pt>
          <cx:pt idx="296">932450</cx:pt>
          <cx:pt idx="297">2076039</cx:pt>
          <cx:pt idx="298">917141</cx:pt>
          <cx:pt idx="299">2060995</cx:pt>
          <cx:pt idx="300">914014</cx:pt>
          <cx:pt idx="301">913357</cx:pt>
          <cx:pt idx="302">2050967</cx:pt>
          <cx:pt idx="303">845434</cx:pt>
          <cx:pt idx="304">2046241</cx:pt>
          <cx:pt idx="305">468632</cx:pt>
          <cx:pt idx="306">2045979</cx:pt>
          <cx:pt idx="307">449014</cx:pt>
          <cx:pt idx="308">140850</cx:pt>
          <cx:pt idx="309">2039001</cx:pt>
          <cx:pt idx="310">108168</cx:pt>
          <cx:pt idx="311">2033082</cx:pt>
          <cx:pt idx="312">107555</cx:pt>
          <cx:pt idx="313">2029960</cx:pt>
          <cx:pt idx="314">26073</cx:pt>
          <cx:pt idx="315">2020955</cx:pt>
          <cx:pt idx="316">37917</cx:pt>
          <cx:pt idx="317">2017997</cx:pt>
          <cx:pt idx="318">38412</cx:pt>
          <cx:pt idx="319">2014961</cx:pt>
          <cx:pt idx="320">35051</cx:pt>
          <cx:pt idx="321">2017972</cx:pt>
          <cx:pt idx="322">25079</cx:pt>
          <cx:pt idx="323">2019967</cx:pt>
          <cx:pt idx="324">859717</cx:pt>
          <cx:pt idx="325">1174006</cx:pt>
          <cx:pt idx="326">857945</cx:pt>
          <cx:pt idx="327">1173370</cx:pt>
          <cx:pt idx="328">875767</cx:pt>
          <cx:pt idx="329">1161612</cx:pt>
          <cx:pt idx="330">876728</cx:pt>
          <cx:pt idx="331">1161692</cx:pt>
          <cx:pt idx="332">853220</cx:pt>
          <cx:pt idx="333">1174742</cx:pt>
          <cx:pt idx="334">881291</cx:pt>
          <cx:pt idx="335">1144830</cx:pt>
          <cx:pt idx="336">876794</cx:pt>
          <cx:pt idx="337">1133412</cx:pt>
          <cx:pt idx="338">876002</cx:pt>
          <cx:pt idx="339">1138961</cx:pt>
          <cx:pt idx="340">870591</cx:pt>
          <cx:pt idx="341">1136964</cx:pt>
          <cx:pt idx="342">869015</cx:pt>
          <cx:pt idx="343">1133102</cx:pt>
          <cx:pt idx="344">868562</cx:pt>
          <cx:pt idx="345">866913</cx:pt>
          <cx:pt idx="346">865882</cx:pt>
          <cx:pt idx="347">392622</cx:pt>
          <cx:pt idx="348">25898</cx:pt>
          <cx:pt idx="349">25890</cx:pt>
          <cx:pt idx="350">26101</cx:pt>
          <cx:pt idx="351">14539</cx:pt>
          <cx:pt idx="352">11089</cx:pt>
          <cx:pt idx="353">38692</cx:pt>
          <cx:pt idx="354">1090992</cx:pt>
          <cx:pt idx="355">33696</cx:pt>
          <cx:pt idx="356">1094025</cx:pt>
          <cx:pt idx="357">31567</cx:pt>
          <cx:pt idx="358">1090994</cx:pt>
          <cx:pt idx="359">31561</cx:pt>
          <cx:pt idx="360">1088992</cx:pt>
          <cx:pt idx="361">28477</cx:pt>
          <cx:pt idx="362">1086999</cx:pt>
          <cx:pt idx="363">24496</cx:pt>
          <cx:pt idx="364">1076999</cx:pt>
          <cx:pt idx="365">21204</cx:pt>
          <cx:pt idx="366">1076029</cx:pt>
          <cx:pt idx="367">22842</cx:pt>
          <cx:pt idx="368">1074870</cx:pt>
          <cx:pt idx="369">74944</cx:pt>
          <cx:pt idx="370">1022313</cx:pt>
          <cx:pt idx="371">76363</cx:pt>
          <cx:pt idx="372">1011112</cx:pt>
          <cx:pt idx="373">76974</cx:pt>
          <cx:pt idx="374">1009046</cx:pt>
          <cx:pt idx="375">86474</cx:pt>
          <cx:pt idx="376">1004893</cx:pt>
          <cx:pt idx="377">999781</cx:pt>
          <cx:pt idx="378">85722</cx:pt>
          <cx:pt idx="379">999557</cx:pt>
          <cx:pt idx="380">85700</cx:pt>
          <cx:pt idx="381">923911</cx:pt>
          <cx:pt idx="382">154252</cx:pt>
          <cx:pt idx="383">998704</cx:pt>
          <cx:pt idx="384">81737</cx:pt>
          <cx:pt idx="385">1001760</cx:pt>
          <cx:pt idx="386">80672</cx:pt>
          <cx:pt idx="387">994335</cx:pt>
          <cx:pt idx="388">82779</cx:pt>
          <cx:pt idx="389">995895</cx:pt>
          <cx:pt idx="390">77730</cx:pt>
          <cx:pt idx="391">1004745</cx:pt>
          <cx:pt idx="392">61020</cx:pt>
          <cx:pt idx="393">1003939</cx:pt>
          <cx:pt idx="394">57989</cx:pt>
          <cx:pt idx="395">1001061</cx:pt>
          <cx:pt idx="396">61013</cx:pt>
          <cx:pt idx="397">953066</cx:pt>
          <cx:pt idx="398">49296</cx:pt>
          <cx:pt idx="399">966267</cx:pt>
          <cx:pt idx="400">28058</cx:pt>
          <cx:pt idx="401">965499</cx:pt>
          <cx:pt idx="402">30713</cx:pt>
          <cx:pt idx="403">972119</cx:pt>
          <cx:pt idx="404">17958</cx:pt>
          <cx:pt idx="405">533069</cx:pt>
          <cx:pt idx="406">12911643</cx:pt>
          <cx:pt idx="407">144199</cx:pt>
          <cx:pt idx="408">4</cx:pt>
          <cx:pt idx="409">12905665</cx:pt>
          <cx:pt idx="410">75637</cx:pt>
          <cx:pt idx="411">74815</cx:pt>
          <cx:pt idx="412">72011</cx:pt>
          <cx:pt idx="413">70419</cx:pt>
          <cx:pt idx="414">70206</cx:pt>
          <cx:pt idx="415">66650</cx:pt>
          <cx:pt idx="416">51591</cx:pt>
          <cx:pt idx="417">49520</cx:pt>
          <cx:pt idx="418">44077</cx:pt>
          <cx:pt idx="419">25600</cx:pt>
          <cx:pt idx="420">24414</cx:pt>
          <cx:pt idx="421">37892</cx:pt>
          <cx:pt idx="422">12876618</cx:pt>
          <cx:pt idx="423">756231</cx:pt>
          <cx:pt idx="424">12148922</cx:pt>
          <cx:pt idx="425">836786</cx:pt>
          <cx:pt idx="426">12060623</cx:pt>
          <cx:pt idx="427">837427</cx:pt>
          <cx:pt idx="428">12046635</cx:pt>
          <cx:pt idx="429">835584</cx:pt>
          <cx:pt idx="430">12045708</cx:pt>
          <cx:pt idx="431">835038</cx:pt>
          <cx:pt idx="432">12048701</cx:pt>
          <cx:pt idx="433">834376</cx:pt>
          <cx:pt idx="434">12046681</cx:pt>
          <cx:pt idx="435">835281</cx:pt>
          <cx:pt idx="436">12041683</cx:pt>
          <cx:pt idx="437">834861</cx:pt>
          <cx:pt idx="438">12037691</cx:pt>
          <cx:pt idx="439">828797</cx:pt>
          <cx:pt idx="440">12042677</cx:pt>
          <cx:pt idx="441">828253</cx:pt>
          <cx:pt idx="442">12039688</cx:pt>
          <cx:pt idx="443">827632</cx:pt>
          <cx:pt idx="444">12035686</cx:pt>
          <cx:pt idx="445">821857</cx:pt>
          <cx:pt idx="446">12043698</cx:pt>
          <cx:pt idx="447">815859</cx:pt>
          <cx:pt idx="448">855517</cx:pt>
          <cx:pt idx="449">12018368</cx:pt>
          <cx:pt idx="450">848888</cx:pt>
          <cx:pt idx="451">12008696</cx:pt>
          <cx:pt idx="452">509766</cx:pt>
          <cx:pt idx="453">11946204</cx:pt>
          <cx:pt idx="454">187450</cx:pt>
          <cx:pt idx="455">11952349</cx:pt>
          <cx:pt idx="456">714427</cx:pt>
          <cx:pt idx="457">11328682</cx:pt>
          <cx:pt idx="458">701873</cx:pt>
          <cx:pt idx="459">11336671</cx:pt>
          <cx:pt idx="460">700431</cx:pt>
          <cx:pt idx="461">11335601</cx:pt>
          <cx:pt idx="462">699396</cx:pt>
          <cx:pt idx="463">11334654</cx:pt>
          <cx:pt idx="464">699015</cx:pt>
          <cx:pt idx="465">11328660</cx:pt>
          <cx:pt idx="466">697617</cx:pt>
          <cx:pt idx="467">11327971</cx:pt>
          <cx:pt idx="468">696206</cx:pt>
          <cx:pt idx="469">11326939</cx:pt>
          <cx:pt idx="470">694013</cx:pt>
          <cx:pt idx="471">11325812</cx:pt>
          <cx:pt idx="472">693055</cx:pt>
          <cx:pt idx="473">11323482</cx:pt>
          <cx:pt idx="474">690910</cx:pt>
          <cx:pt idx="475">11323386</cx:pt>
          <cx:pt idx="476">691234</cx:pt>
          <cx:pt idx="477">11321329</cx:pt>
          <cx:pt idx="478">684914</cx:pt>
          <cx:pt idx="479">668691</cx:pt>
          <cx:pt idx="480">662037</cx:pt>
          <cx:pt idx="481">606238</cx:pt>
          <cx:pt idx="482">603306</cx:pt>
          <cx:pt idx="483">129902</cx:pt>
          <cx:pt idx="484">338696</cx:pt>
          <cx:pt idx="485">10992356</cx:pt>
          <cx:pt idx="486">341869</cx:pt>
          <cx:pt idx="487">10988474</cx:pt>
          <cx:pt idx="488">334898</cx:pt>
          <cx:pt idx="489">10993902</cx:pt>
          <cx:pt idx="490">337469</cx:pt>
          <cx:pt idx="491">10987626</cx:pt>
          <cx:pt idx="492">340368</cx:pt>
          <cx:pt idx="493">10981274</cx:pt>
          <cx:pt idx="494">363806</cx:pt>
          <cx:pt idx="495">10956713</cx:pt>
          <cx:pt idx="496">337743</cx:pt>
          <cx:pt idx="497">10982705</cx:pt>
          <cx:pt idx="498">362850</cx:pt>
          <cx:pt idx="499">10956705</cx:pt>
          <cx:pt idx="500">361844</cx:pt>
          <cx:pt idx="501">10955892</cx:pt>
          <cx:pt idx="502">375597</cx:pt>
          <cx:pt idx="503">10941545</cx:pt>
          <cx:pt idx="504">359021</cx:pt>
          <cx:pt idx="505">10955218</cx:pt>
          <cx:pt idx="506">387788</cx:pt>
          <cx:pt idx="507">10918694</cx:pt>
          <cx:pt idx="508">383203</cx:pt>
          <cx:pt idx="509">10912763</cx:pt>
          <cx:pt idx="510">383793</cx:pt>
          <cx:pt idx="511">10905734</cx:pt>
          <cx:pt idx="512">373815</cx:pt>
          <cx:pt idx="513">10893248</cx:pt>
          <cx:pt idx="514">372855</cx:pt>
          <cx:pt idx="515">10904701</cx:pt>
          <cx:pt idx="516">1213878</cx:pt>
          <cx:pt idx="517">10049708</cx:pt>
          <cx:pt idx="518">919328</cx:pt>
          <cx:pt idx="519">10053741</cx:pt>
          <cx:pt idx="520">918041</cx:pt>
          <cx:pt idx="521">10052764</cx:pt>
          <cx:pt idx="522">916215</cx:pt>
          <cx:pt idx="523">10049847</cx:pt>
          <cx:pt idx="524">914277</cx:pt>
          <cx:pt idx="525">10046799</cx:pt>
          <cx:pt idx="526">913392</cx:pt>
          <cx:pt idx="527">10045863</cx:pt>
          <cx:pt idx="528">912434</cx:pt>
          <cx:pt idx="529">10044708</cx:pt>
          <cx:pt idx="530">888735</cx:pt>
          <cx:pt idx="531">10037389</cx:pt>
          <cx:pt idx="532">888695</cx:pt>
          <cx:pt idx="533">10050722</cx:pt>
          <cx:pt idx="534">887979</cx:pt>
          <cx:pt idx="535">16</cx:pt>
          <cx:pt idx="536">10045345</cx:pt>
          <cx:pt idx="537">886883</cx:pt>
          <cx:pt idx="538">872874</cx:pt>
        </cx:lvl>
      </cx:numDim>
    </cx:data>
  </cx:chartData>
  <cx:chart>
    <cx:title pos="t" align="ctr" overlay="0">
      <cx:tx>
        <cx:txData>
          <cx:v>Flow Duration DDos</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Aptos Narrow" panose="02110004020202020204"/>
            </a:rPr>
            <a:t>Flow Duration DDos</a:t>
          </a:r>
        </a:p>
      </cx:txPr>
    </cx:title>
    <cx:plotArea>
      <cx:plotAreaRegion>
        <cx:series layoutId="clusteredColumn" uniqueId="{DA81C662-609B-487B-9FF2-9584F107374D}">
          <cx:dataLabels>
            <cx:visibility seriesName="0" categoryName="0" value="1"/>
          </cx:dataLabels>
          <cx:dataId val="0"/>
          <cx:layoutPr>
            <cx:binning intervalClosed="r"/>
          </cx:layoutPr>
        </cx:series>
      </cx:plotAreaRegion>
      <cx:axis id="0">
        <cx:catScaling gapWidth="0.119999997"/>
        <cx:title>
          <cx:tx>
            <cx:txData>
              <cx:v>Duracion en rangos</cx:v>
            </cx:txData>
          </cx:tx>
          <cx:txPr>
            <a:bodyPr spcFirstLastPara="1" vertOverflow="ellipsis" horzOverflow="overflow" wrap="square" lIns="0" tIns="0" rIns="0" bIns="0" anchor="ctr" anchorCtr="1"/>
            <a:lstStyle/>
            <a:p>
              <a:pPr algn="ctr" rtl="0">
                <a:defRPr/>
              </a:pPr>
              <a:r>
                <a:rPr lang="es-ES" sz="900" b="0" i="0" u="none" strike="noStrike" baseline="0">
                  <a:solidFill>
                    <a:sysClr val="windowText" lastClr="000000">
                      <a:lumMod val="65000"/>
                      <a:lumOff val="35000"/>
                    </a:sysClr>
                  </a:solidFill>
                  <a:latin typeface="Aptos Narrow" panose="02110004020202020204"/>
                </a:rPr>
                <a:t>Duracion en rangos</a:t>
              </a:r>
            </a:p>
          </cx:txPr>
        </cx:title>
        <cx:tickLabels/>
      </cx:axis>
      <cx:axis id="1">
        <cx:valScaling/>
        <cx:title>
          <cx:tx>
            <cx:txData>
              <cx:v> Conteo o Frecuencia</cx:v>
            </cx:txData>
          </cx:tx>
          <cx:txPr>
            <a:bodyPr spcFirstLastPara="1" vertOverflow="ellipsis" horzOverflow="overflow" wrap="square" lIns="0" tIns="0" rIns="0" bIns="0" anchor="ctr" anchorCtr="1"/>
            <a:lstStyle/>
            <a:p>
              <a:pPr algn="ctr" rtl="0">
                <a:defRPr/>
              </a:pPr>
              <a:r>
                <a:rPr lang="es-ES" sz="900" b="0" i="0" u="none" strike="noStrike" baseline="0">
                  <a:solidFill>
                    <a:sysClr val="windowText" lastClr="000000">
                      <a:lumMod val="65000"/>
                      <a:lumOff val="35000"/>
                    </a:sysClr>
                  </a:solidFill>
                  <a:latin typeface="Aptos Narrow" panose="02110004020202020204"/>
                </a:rPr>
                <a:t> Conteo o Frecuencia</a:t>
              </a:r>
            </a:p>
          </cx:txPr>
        </cx:title>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'Friday-WorkingHours-Afternoon-D'!$B$2:$B$514</cx:f>
        <cx:lvl ptCount="513" formatCode="General">
          <cx:pt idx="0">3</cx:pt>
          <cx:pt idx="1">109</cx:pt>
          <cx:pt idx="2">52</cx:pt>
          <cx:pt idx="3">34</cx:pt>
          <cx:pt idx="4">3</cx:pt>
          <cx:pt idx="5">1022</cx:pt>
          <cx:pt idx="6">4</cx:pt>
          <cx:pt idx="7">42</cx:pt>
          <cx:pt idx="8">4</cx:pt>
          <cx:pt idx="9">4</cx:pt>
          <cx:pt idx="10">3</cx:pt>
          <cx:pt idx="11">1</cx:pt>
          <cx:pt idx="12">4</cx:pt>
          <cx:pt idx="13">3</cx:pt>
          <cx:pt idx="14">54</cx:pt>
          <cx:pt idx="15">1</cx:pt>
          <cx:pt idx="16">154</cx:pt>
          <cx:pt idx="17">1</cx:pt>
          <cx:pt idx="18">118</cx:pt>
          <cx:pt idx="19">239</cx:pt>
          <cx:pt idx="20">1</cx:pt>
          <cx:pt idx="21">1</cx:pt>
          <cx:pt idx="22">4</cx:pt>
          <cx:pt idx="23">5</cx:pt>
          <cx:pt idx="24">4</cx:pt>
          <cx:pt idx="25">4</cx:pt>
          <cx:pt idx="26">54</cx:pt>
          <cx:pt idx="27">42</cx:pt>
          <cx:pt idx="28">4</cx:pt>
          <cx:pt idx="29">3</cx:pt>
          <cx:pt idx="30">3</cx:pt>
          <cx:pt idx="31">737</cx:pt>
          <cx:pt idx="32">3</cx:pt>
          <cx:pt idx="33">3</cx:pt>
          <cx:pt idx="34">3</cx:pt>
          <cx:pt idx="35">276</cx:pt>
          <cx:pt idx="36">3</cx:pt>
          <cx:pt idx="37">3</cx:pt>
          <cx:pt idx="38">1</cx:pt>
          <cx:pt idx="39">105</cx:pt>
          <cx:pt idx="40">66</cx:pt>
          <cx:pt idx="41">68</cx:pt>
          <cx:pt idx="42">48</cx:pt>
          <cx:pt idx="43">3</cx:pt>
          <cx:pt idx="44">3</cx:pt>
          <cx:pt idx="45">16</cx:pt>
          <cx:pt idx="46">63</cx:pt>
          <cx:pt idx="47">17</cx:pt>
          <cx:pt idx="48">123</cx:pt>
          <cx:pt idx="49">4</cx:pt>
          <cx:pt idx="50">4</cx:pt>
          <cx:pt idx="51">49</cx:pt>
          <cx:pt idx="52">3</cx:pt>
          <cx:pt idx="53">46</cx:pt>
          <cx:pt idx="54">3</cx:pt>
          <cx:pt idx="55">3</cx:pt>
          <cx:pt idx="56">251170</cx:pt>
          <cx:pt idx="57">49</cx:pt>
          <cx:pt idx="58">62</cx:pt>
          <cx:pt idx="59">175</cx:pt>
          <cx:pt idx="60">37</cx:pt>
          <cx:pt idx="61">3</cx:pt>
          <cx:pt idx="62">3</cx:pt>
          <cx:pt idx="63">96</cx:pt>
          <cx:pt idx="64">1</cx:pt>
          <cx:pt idx="65">0</cx:pt>
          <cx:pt idx="66">48</cx:pt>
          <cx:pt idx="67">1</cx:pt>
          <cx:pt idx="68">999588</cx:pt>
          <cx:pt idx="69">75</cx:pt>
          <cx:pt idx="70">32</cx:pt>
          <cx:pt idx="71">71693</cx:pt>
          <cx:pt idx="72">60738</cx:pt>
          <cx:pt idx="73">126188</cx:pt>
          <cx:pt idx="74">8003</cx:pt>
          <cx:pt idx="75">1</cx:pt>
          <cx:pt idx="76">50</cx:pt>
          <cx:pt idx="77">75</cx:pt>
          <cx:pt idx="78">208</cx:pt>
          <cx:pt idx="79">514004</cx:pt>
          <cx:pt idx="80">60130920</cx:pt>
          <cx:pt idx="81">60130912</cx:pt>
          <cx:pt idx="82">3895966</cx:pt>
          <cx:pt idx="83">3895242</cx:pt>
          <cx:pt idx="84">3896308</cx:pt>
          <cx:pt idx="85">3895052</cx:pt>
          <cx:pt idx="86">3896461</cx:pt>
          <cx:pt idx="87">31020664</cx:pt>
          <cx:pt idx="88">83718</cx:pt>
          <cx:pt idx="89">10706606</cx:pt>
          <cx:pt idx="90">60166984</cx:pt>
          <cx:pt idx="91">24027</cx:pt>
          <cx:pt idx="92">1029807</cx:pt>
          <cx:pt idx="93">2979847</cx:pt>
          <cx:pt idx="94">28315</cx:pt>
          <cx:pt idx="95">28466</cx:pt>
          <cx:pt idx="96">101027175</cx:pt>
          <cx:pt idx="97">330</cx:pt>
          <cx:pt idx="98">221</cx:pt>
          <cx:pt idx="99">302</cx:pt>
          <cx:pt idx="100">283</cx:pt>
          <cx:pt idx="101">166</cx:pt>
          <cx:pt idx="102">275</cx:pt>
          <cx:pt idx="103">266</cx:pt>
          <cx:pt idx="104">102033</cx:pt>
          <cx:pt idx="105">51453</cx:pt>
          <cx:pt idx="106">1140</cx:pt>
          <cx:pt idx="107">293</cx:pt>
          <cx:pt idx="108">1333970</cx:pt>
          <cx:pt idx="109">187</cx:pt>
          <cx:pt idx="110">1335604</cx:pt>
          <cx:pt idx="111">111</cx:pt>
          <cx:pt idx="112">143347</cx:pt>
          <cx:pt idx="113">143899</cx:pt>
          <cx:pt idx="114">142605</cx:pt>
          <cx:pt idx="115">142499</cx:pt>
          <cx:pt idx="116">23828</cx:pt>
          <cx:pt idx="117">119090</cx:pt>
          <cx:pt idx="118">23841</cx:pt>
          <cx:pt idx="119">199037</cx:pt>
          <cx:pt idx="120">142923</cx:pt>
          <cx:pt idx="121">446800</cx:pt>
          <cx:pt idx="122">141851</cx:pt>
          <cx:pt idx="123">145376</cx:pt>
          <cx:pt idx="124">142904</cx:pt>
          <cx:pt idx="125">142508</cx:pt>
          <cx:pt idx="126">142561</cx:pt>
          <cx:pt idx="127">142389</cx:pt>
          <cx:pt idx="128">142403</cx:pt>
          <cx:pt idx="129">142089</cx:pt>
          <cx:pt idx="130">142098</cx:pt>
          <cx:pt idx="131">128912</cx:pt>
          <cx:pt idx="132">143215</cx:pt>
          <cx:pt idx="133">185921</cx:pt>
          <cx:pt idx="134">131198</cx:pt>
          <cx:pt idx="135">187746</cx:pt>
          <cx:pt idx="136">188450</cx:pt>
          <cx:pt idx="137">300724</cx:pt>
          <cx:pt idx="138">195652</cx:pt>
          <cx:pt idx="139">143173</cx:pt>
          <cx:pt idx="140">142748</cx:pt>
          <cx:pt idx="141">142235</cx:pt>
          <cx:pt idx="142">152597</cx:pt>
          <cx:pt idx="143">142263</cx:pt>
          <cx:pt idx="144">142478</cx:pt>
          <cx:pt idx="145">125417</cx:pt>
          <cx:pt idx="146">188411</cx:pt>
          <cx:pt idx="147">141785</cx:pt>
          <cx:pt idx="148">155181</cx:pt>
          <cx:pt idx="149">200946</cx:pt>
          <cx:pt idx="150">142298</cx:pt>
          <cx:pt idx="151">196861</cx:pt>
          <cx:pt idx="152">197144</cx:pt>
          <cx:pt idx="153">142230</cx:pt>
          <cx:pt idx="154">143922</cx:pt>
          <cx:pt idx="155">142755</cx:pt>
          <cx:pt idx="156">124970</cx:pt>
          <cx:pt idx="157">142117</cx:pt>
          <cx:pt idx="158">142224</cx:pt>
          <cx:pt idx="159">143176</cx:pt>
          <cx:pt idx="160">142472</cx:pt>
          <cx:pt idx="161">185687</cx:pt>
          <cx:pt idx="162">142746</cx:pt>
          <cx:pt idx="163">185922</cx:pt>
          <cx:pt idx="164">143435</cx:pt>
          <cx:pt idx="165">186578</cx:pt>
          <cx:pt idx="166">190175</cx:pt>
          <cx:pt idx="167">142210</cx:pt>
          <cx:pt idx="168">142963</cx:pt>
          <cx:pt idx="169">142878</cx:pt>
          <cx:pt idx="170">190109</cx:pt>
          <cx:pt idx="171">143397</cx:pt>
          <cx:pt idx="172">250001</cx:pt>
          <cx:pt idx="173">188539</cx:pt>
          <cx:pt idx="174">142469</cx:pt>
          <cx:pt idx="175">23598</cx:pt>
          <cx:pt idx="176">142921</cx:pt>
          <cx:pt idx="177">142553</cx:pt>
          <cx:pt idx="178">142823</cx:pt>
          <cx:pt idx="179">143432</cx:pt>
          <cx:pt idx="180">153205</cx:pt>
          <cx:pt idx="181">118987</cx:pt>
          <cx:pt idx="182">143445</cx:pt>
          <cx:pt idx="183">24781</cx:pt>
          <cx:pt idx="184">142625</cx:pt>
          <cx:pt idx="185">144147</cx:pt>
          <cx:pt idx="186">312417</cx:pt>
          <cx:pt idx="187">197560</cx:pt>
          <cx:pt idx="188">207397</cx:pt>
          <cx:pt idx="189">144045</cx:pt>
          <cx:pt idx="190">201971</cx:pt>
          <cx:pt idx="191">188080</cx:pt>
          <cx:pt idx="192">142377</cx:pt>
          <cx:pt idx="193">196656</cx:pt>
          <cx:pt idx="194">141942</cx:pt>
          <cx:pt idx="195">142878</cx:pt>
          <cx:pt idx="196">125846</cx:pt>
          <cx:pt idx="197">119881</cx:pt>
          <cx:pt idx="198">23547</cx:pt>
          <cx:pt idx="199">142554</cx:pt>
          <cx:pt idx="200">142702</cx:pt>
          <cx:pt idx="201">142790</cx:pt>
          <cx:pt idx="202">142342</cx:pt>
          <cx:pt idx="203">142780</cx:pt>
          <cx:pt idx="204">142852</cx:pt>
          <cx:pt idx="205">142799</cx:pt>
          <cx:pt idx="206">142500</cx:pt>
          <cx:pt idx="207">459291</cx:pt>
          <cx:pt idx="208">196158</cx:pt>
          <cx:pt idx="209">143476</cx:pt>
          <cx:pt idx="210">118873</cx:pt>
          <cx:pt idx="211">23773</cx:pt>
          <cx:pt idx="212">142438</cx:pt>
          <cx:pt idx="213">152273</cx:pt>
          <cx:pt idx="214">142918</cx:pt>
          <cx:pt idx="215">142342</cx:pt>
          <cx:pt idx="216">196159</cx:pt>
          <cx:pt idx="217">188391</cx:pt>
          <cx:pt idx="218">141887</cx:pt>
          <cx:pt idx="219">142743</cx:pt>
          <cx:pt idx="220">143077</cx:pt>
          <cx:pt idx="221">145825</cx:pt>
          <cx:pt idx="222">142301</cx:pt>
          <cx:pt idx="223">143379</cx:pt>
          <cx:pt idx="224">394746</cx:pt>
          <cx:pt idx="225">62079</cx:pt>
          <cx:pt idx="226">122255</cx:pt>
          <cx:pt idx="227">142443</cx:pt>
          <cx:pt idx="228">23501</cx:pt>
          <cx:pt idx="229">143365</cx:pt>
          <cx:pt idx="230">142825</cx:pt>
          <cx:pt idx="231">119793</cx:pt>
          <cx:pt idx="232">142885</cx:pt>
          <cx:pt idx="233">23422</cx:pt>
          <cx:pt idx="234">142724</cx:pt>
          <cx:pt idx="235">143161</cx:pt>
          <cx:pt idx="236">196340</cx:pt>
          <cx:pt idx="237">118573</cx:pt>
          <cx:pt idx="238">189314</cx:pt>
          <cx:pt idx="239">142909</cx:pt>
          <cx:pt idx="240">144762</cx:pt>
          <cx:pt idx="241">142378</cx:pt>
          <cx:pt idx="242">24067</cx:pt>
          <cx:pt idx="243">119537</cx:pt>
          <cx:pt idx="244">142424</cx:pt>
          <cx:pt idx="245">142848</cx:pt>
          <cx:pt idx="246">23488</cx:pt>
          <cx:pt idx="247">131864</cx:pt>
          <cx:pt idx="248">142592</cx:pt>
          <cx:pt idx="249">143358</cx:pt>
          <cx:pt idx="250">142675</cx:pt>
          <cx:pt idx="251">142797</cx:pt>
          <cx:pt idx="252">142740</cx:pt>
          <cx:pt idx="253">142247</cx:pt>
          <cx:pt idx="254">195966</cx:pt>
          <cx:pt idx="255">186390</cx:pt>
          <cx:pt idx="256">143354</cx:pt>
          <cx:pt idx="257">142817</cx:pt>
          <cx:pt idx="258">142734</cx:pt>
          <cx:pt idx="259">127932</cx:pt>
          <cx:pt idx="260">187229</cx:pt>
          <cx:pt idx="261">142653</cx:pt>
          <cx:pt idx="262">38668</cx:pt>
          <cx:pt idx="263">143726</cx:pt>
          <cx:pt idx="264">122712</cx:pt>
          <cx:pt idx="265">234766</cx:pt>
          <cx:pt idx="266">142541</cx:pt>
          <cx:pt idx="267">146679</cx:pt>
          <cx:pt idx="268">143835</cx:pt>
          <cx:pt idx="269">119714</cx:pt>
          <cx:pt idx="270">142820</cx:pt>
          <cx:pt idx="271">189539</cx:pt>
          <cx:pt idx="272">142826</cx:pt>
          <cx:pt idx="273">23822</cx:pt>
          <cx:pt idx="274">187835</cx:pt>
          <cx:pt idx="275">142291</cx:pt>
          <cx:pt idx="276">143701</cx:pt>
          <cx:pt idx="277">196404</cx:pt>
          <cx:pt idx="278">142241</cx:pt>
          <cx:pt idx="279">224404</cx:pt>
          <cx:pt idx="280">143577</cx:pt>
          <cx:pt idx="281">267407</cx:pt>
          <cx:pt idx="282">149954</cx:pt>
          <cx:pt idx="283">190688</cx:pt>
          <cx:pt idx="284">118946</cx:pt>
          <cx:pt idx="285">23623</cx:pt>
          <cx:pt idx="286">148237</cx:pt>
          <cx:pt idx="287">142601</cx:pt>
          <cx:pt idx="288">190581</cx:pt>
          <cx:pt idx="289">144000</cx:pt>
          <cx:pt idx="290">142239</cx:pt>
          <cx:pt idx="291">143462</cx:pt>
          <cx:pt idx="292">186148</cx:pt>
          <cx:pt idx="293">142726</cx:pt>
          <cx:pt idx="294">141542</cx:pt>
          <cx:pt idx="295">109618</cx:pt>
          <cx:pt idx="296">188543</cx:pt>
          <cx:pt idx="297">141771</cx:pt>
          <cx:pt idx="298">216108</cx:pt>
          <cx:pt idx="299">198167</cx:pt>
          <cx:pt idx="300">129383</cx:pt>
          <cx:pt idx="301">123065</cx:pt>
          <cx:pt idx="302">141527</cx:pt>
          <cx:pt idx="303">142160</cx:pt>
          <cx:pt idx="304">197510</cx:pt>
          <cx:pt idx="305">143658</cx:pt>
          <cx:pt idx="306">197458</cx:pt>
          <cx:pt idx="307">187013</cx:pt>
          <cx:pt idx="308">142868</cx:pt>
          <cx:pt idx="309">153015</cx:pt>
          <cx:pt idx="310">82618</cx:pt>
          <cx:pt idx="311">143452</cx:pt>
          <cx:pt idx="312">24058</cx:pt>
          <cx:pt idx="313">198395</cx:pt>
          <cx:pt idx="314">118945</cx:pt>
          <cx:pt idx="315">142273</cx:pt>
          <cx:pt idx="316">142936</cx:pt>
          <cx:pt idx="317">142803</cx:pt>
          <cx:pt idx="318">187656</cx:pt>
          <cx:pt idx="319">143460</cx:pt>
          <cx:pt idx="320">23445</cx:pt>
          <cx:pt idx="321">118468</cx:pt>
          <cx:pt idx="322">142724</cx:pt>
          <cx:pt idx="323">142270</cx:pt>
          <cx:pt idx="324">122968</cx:pt>
          <cx:pt idx="325">142478</cx:pt>
          <cx:pt idx="326">143531</cx:pt>
          <cx:pt idx="327">142245</cx:pt>
          <cx:pt idx="328">118879</cx:pt>
          <cx:pt idx="329">118011</cx:pt>
          <cx:pt idx="330">143745</cx:pt>
          <cx:pt idx="331">23739</cx:pt>
          <cx:pt idx="332">23395</cx:pt>
          <cx:pt idx="333">142170</cx:pt>
          <cx:pt idx="334">143016</cx:pt>
          <cx:pt idx="335">35739</cx:pt>
          <cx:pt idx="336">313728</cx:pt>
          <cx:pt idx="337">118733</cx:pt>
          <cx:pt idx="338">23638</cx:pt>
          <cx:pt idx="339">143395</cx:pt>
          <cx:pt idx="340">188834</cx:pt>
          <cx:pt idx="341">143901</cx:pt>
          <cx:pt idx="342">142310</cx:pt>
          <cx:pt idx="343">142471</cx:pt>
          <cx:pt idx="344">143392</cx:pt>
          <cx:pt idx="345">142776</cx:pt>
          <cx:pt idx="346">189269</cx:pt>
          <cx:pt idx="347">142761</cx:pt>
          <cx:pt idx="348">142255</cx:pt>
          <cx:pt idx="349">188499</cx:pt>
          <cx:pt idx="350">118899</cx:pt>
          <cx:pt idx="351">186555</cx:pt>
          <cx:pt idx="352">196173</cx:pt>
          <cx:pt idx="353">143040</cx:pt>
          <cx:pt idx="354">126748</cx:pt>
          <cx:pt idx="355">142635</cx:pt>
          <cx:pt idx="356">142665</cx:pt>
          <cx:pt idx="357">143050</cx:pt>
          <cx:pt idx="358">142709</cx:pt>
          <cx:pt idx="359">144905</cx:pt>
          <cx:pt idx="360">143357</cx:pt>
          <cx:pt idx="361">142858</cx:pt>
          <cx:pt idx="362">196534</cx:pt>
          <cx:pt idx="363">142928</cx:pt>
          <cx:pt idx="364">123402</cx:pt>
          <cx:pt idx="365">142731</cx:pt>
          <cx:pt idx="366">127510</cx:pt>
          <cx:pt idx="367">142497</cx:pt>
          <cx:pt idx="368">186963</cx:pt>
          <cx:pt idx="369">197861</cx:pt>
          <cx:pt idx="370">142760</cx:pt>
          <cx:pt idx="371">23498</cx:pt>
          <cx:pt idx="372">142790</cx:pt>
          <cx:pt idx="373">194123</cx:pt>
          <cx:pt idx="374">142819</cx:pt>
          <cx:pt idx="375">186407</cx:pt>
          <cx:pt idx="376">143033</cx:pt>
          <cx:pt idx="377">195544</cx:pt>
          <cx:pt idx="378">142215</cx:pt>
          <cx:pt idx="379">142395</cx:pt>
          <cx:pt idx="380">142742</cx:pt>
          <cx:pt idx="381">122673</cx:pt>
          <cx:pt idx="382">187038</cx:pt>
          <cx:pt idx="383">142470</cx:pt>
          <cx:pt idx="384">161</cx:pt>
          <cx:pt idx="385">2198477</cx:pt>
          <cx:pt idx="386">49</cx:pt>
          <cx:pt idx="387">50486</cx:pt>
          <cx:pt idx="388">51273</cx:pt>
          <cx:pt idx="389">50722</cx:pt>
          <cx:pt idx="390">50641</cx:pt>
          <cx:pt idx="391">51022</cx:pt>
          <cx:pt idx="392">51245</cx:pt>
          <cx:pt idx="393">50534</cx:pt>
          <cx:pt idx="394">50884</cx:pt>
          <cx:pt idx="395">50408</cx:pt>
          <cx:pt idx="396">83784</cx:pt>
          <cx:pt idx="397">50905</cx:pt>
          <cx:pt idx="398">46728</cx:pt>
          <cx:pt idx="399">50833</cx:pt>
          <cx:pt idx="400">50448</cx:pt>
          <cx:pt idx="401">116606690</cx:pt>
          <cx:pt idx="402">91190</cx:pt>
          <cx:pt idx="403">84776</cx:pt>
          <cx:pt idx="404">3</cx:pt>
          <cx:pt idx="405">22</cx:pt>
          <cx:pt idx="406">313</cx:pt>
          <cx:pt idx="407">253</cx:pt>
          <cx:pt idx="408">188</cx:pt>
          <cx:pt idx="409">246</cx:pt>
          <cx:pt idx="410">260</cx:pt>
          <cx:pt idx="411">275</cx:pt>
          <cx:pt idx="412">25399</cx:pt>
          <cx:pt idx="413">25871</cx:pt>
          <cx:pt idx="414">186</cx:pt>
          <cx:pt idx="415">189</cx:pt>
          <cx:pt idx="416">61438</cx:pt>
          <cx:pt idx="417">61664</cx:pt>
          <cx:pt idx="418">290</cx:pt>
          <cx:pt idx="419">229</cx:pt>
          <cx:pt idx="420">266</cx:pt>
          <cx:pt idx="421">257</cx:pt>
          <cx:pt idx="422">259</cx:pt>
          <cx:pt idx="423">199</cx:pt>
          <cx:pt idx="424">255</cx:pt>
          <cx:pt idx="425">264</cx:pt>
          <cx:pt idx="426">198</cx:pt>
          <cx:pt idx="427">399</cx:pt>
          <cx:pt idx="428">24629</cx:pt>
          <cx:pt idx="429">320</cx:pt>
          <cx:pt idx="430">262</cx:pt>
          <cx:pt idx="431">60398</cx:pt>
          <cx:pt idx="432">250</cx:pt>
          <cx:pt idx="433">309</cx:pt>
          <cx:pt idx="434">271</cx:pt>
          <cx:pt idx="435">324</cx:pt>
          <cx:pt idx="436">322</cx:pt>
          <cx:pt idx="437">468</cx:pt>
          <cx:pt idx="438">332</cx:pt>
          <cx:pt idx="439">335</cx:pt>
          <cx:pt idx="440">242</cx:pt>
          <cx:pt idx="441">301</cx:pt>
          <cx:pt idx="442">3520858</cx:pt>
          <cx:pt idx="443">4</cx:pt>
          <cx:pt idx="444">4024829</cx:pt>
          <cx:pt idx="445">5006404</cx:pt>
          <cx:pt idx="446">4942446</cx:pt>
          <cx:pt idx="447">5080229</cx:pt>
          <cx:pt idx="448">4910442</cx:pt>
          <cx:pt idx="449">4920527</cx:pt>
          <cx:pt idx="450">4984505</cx:pt>
          <cx:pt idx="451">4984564</cx:pt>
          <cx:pt idx="452">49920</cx:pt>
          <cx:pt idx="453">49</cx:pt>
          <cx:pt idx="454">161</cx:pt>
          <cx:pt idx="455">109</cx:pt>
          <cx:pt idx="456">242</cx:pt>
          <cx:pt idx="457">50075</cx:pt>
          <cx:pt idx="458">49961</cx:pt>
          <cx:pt idx="459">50133</cx:pt>
          <cx:pt idx="460">1804148</cx:pt>
          <cx:pt idx="461">48</cx:pt>
          <cx:pt idx="462">63874054</cx:pt>
          <cx:pt idx="463">4522563</cx:pt>
          <cx:pt idx="464">1064</cx:pt>
          <cx:pt idx="465">4522242</cx:pt>
          <cx:pt idx="466">4521670</cx:pt>
          <cx:pt idx="467">306</cx:pt>
          <cx:pt idx="468">872</cx:pt>
          <cx:pt idx="469">94224</cx:pt>
          <cx:pt idx="470">37212</cx:pt>
          <cx:pt idx="471">116038005</cx:pt>
          <cx:pt idx="472">116228748</cx:pt>
          <cx:pt idx="473">115799649</cx:pt>
          <cx:pt idx="474">207</cx:pt>
          <cx:pt idx="475">319</cx:pt>
          <cx:pt idx="476">50937</cx:pt>
          <cx:pt idx="477">254</cx:pt>
          <cx:pt idx="478">50659</cx:pt>
          <cx:pt idx="479">285</cx:pt>
          <cx:pt idx="480">255</cx:pt>
          <cx:pt idx="481">253</cx:pt>
          <cx:pt idx="482">101128</cx:pt>
          <cx:pt idx="483">51047</cx:pt>
          <cx:pt idx="484">271374</cx:pt>
          <cx:pt idx="485">269365</cx:pt>
          <cx:pt idx="486">263653</cx:pt>
          <cx:pt idx="487">269882</cx:pt>
          <cx:pt idx="488">63021198</cx:pt>
          <cx:pt idx="489">113789</cx:pt>
          <cx:pt idx="490">115791754</cx:pt>
          <cx:pt idx="491">115812212</cx:pt>
          <cx:pt idx="492">29841695</cx:pt>
          <cx:pt idx="493">23537</cx:pt>
          <cx:pt idx="494">24759</cx:pt>
          <cx:pt idx="495">60609</cx:pt>
          <cx:pt idx="496">23405</cx:pt>
          <cx:pt idx="497">120792</cx:pt>
          <cx:pt idx="498">59914</cx:pt>
          <cx:pt idx="499">76881</cx:pt>
          <cx:pt idx="500">71933</cx:pt>
          <cx:pt idx="501">77608</cx:pt>
          <cx:pt idx="502">82493</cx:pt>
          <cx:pt idx="503">225547</cx:pt>
          <cx:pt idx="504">63195130</cx:pt>
          <cx:pt idx="505">60069</cx:pt>
          <cx:pt idx="506">23604</cx:pt>
          <cx:pt idx="507">23441</cx:pt>
          <cx:pt idx="508">48481</cx:pt>
          <cx:pt idx="509">71392</cx:pt>
          <cx:pt idx="510">63041</cx:pt>
          <cx:pt idx="511">136471</cx:pt>
          <cx:pt idx="512">458</cx:pt>
        </cx:lvl>
      </cx:numDim>
    </cx:data>
  </cx:chartData>
  <cx:chart>
    <cx:title pos="t" align="ctr" overlay="0">
      <cx:tx>
        <cx:txData>
          <cx:v>Flow Duration Bening</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Aptos Narrow" panose="02110004020202020204"/>
            </a:rPr>
            <a:t>Flow Duration Bening</a:t>
          </a:r>
        </a:p>
      </cx:txPr>
    </cx:title>
    <cx:plotArea>
      <cx:plotAreaRegion>
        <cx:series layoutId="clusteredColumn" uniqueId="{C68DD153-04B8-41D2-BCBB-E7E8F9D433FF}">
          <cx:tx>
            <cx:txData>
              <cx:f>'Friday-WorkingHours-Afternoon-D'!$B$1</cx:f>
              <cx:v> Flow Duration</cx:v>
            </cx:txData>
          </cx:tx>
          <cx:dataLabels>
            <cx:visibility seriesName="0" categoryName="0" value="1"/>
          </cx:dataLabels>
          <cx:dataId val="0"/>
          <cx:layoutPr>
            <cx:binning intervalClosed="r">
              <cx:binSize val="6499999.9999999991"/>
            </cx:binning>
          </cx:layoutPr>
        </cx:series>
      </cx:plotAreaRegion>
      <cx:axis id="0">
        <cx:catScaling gapWidth="0.479999989"/>
        <cx:title>
          <cx:tx>
            <cx:txData>
              <cx:v>Duracion en rangos</cx:v>
            </cx:txData>
          </cx:tx>
          <cx:txPr>
            <a:bodyPr spcFirstLastPara="1" vertOverflow="ellipsis" horzOverflow="overflow" wrap="square" lIns="0" tIns="0" rIns="0" bIns="0" anchor="ctr" anchorCtr="1"/>
            <a:lstStyle/>
            <a:p>
              <a:pPr algn="ctr" rtl="0">
                <a:defRPr/>
              </a:pPr>
              <a:r>
                <a:rPr lang="es-ES" sz="900" b="0" i="0" u="none" strike="noStrike" baseline="0">
                  <a:solidFill>
                    <a:sysClr val="windowText" lastClr="000000">
                      <a:lumMod val="65000"/>
                      <a:lumOff val="35000"/>
                    </a:sysClr>
                  </a:solidFill>
                  <a:latin typeface="Aptos Narrow" panose="02110004020202020204"/>
                </a:rPr>
                <a:t>Duracion en rangos</a:t>
              </a:r>
            </a:p>
          </cx:txPr>
        </cx:title>
        <cx:tickLabels/>
      </cx:axis>
      <cx:axis id="1">
        <cx:valScaling/>
        <cx:title>
          <cx:tx>
            <cx:rich>
              <a:bodyPr spcFirstLastPara="1" vertOverflow="ellipsis" horzOverflow="overflow" wrap="square" lIns="0" tIns="0" rIns="0" bIns="0"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a:pPr>
                <a:r>
                  <a:rPr lang="es-ES" sz="900" b="0" i="0" u="none" strike="noStrike" baseline="0">
                    <a:solidFill>
                      <a:sysClr val="windowText" lastClr="000000">
                        <a:lumMod val="65000"/>
                        <a:lumOff val="35000"/>
                      </a:sysClr>
                    </a:solidFill>
                    <a:latin typeface="Aptos Narrow" panose="02110004020202020204"/>
                  </a:rPr>
                  <a:t> </a:t>
                </a:r>
                <a:r>
                  <a:rPr lang="es-ES" sz="900" b="0" i="0" u="none" strike="noStrike" baseline="0">
                    <a:solidFill>
                      <a:sysClr val="windowText" lastClr="000000">
                        <a:lumMod val="65000"/>
                        <a:lumOff val="35000"/>
                      </a:sysClr>
                    </a:solidFill>
                    <a:effectLst/>
                    <a:latin typeface="Aptos Narrow" panose="02110004020202020204"/>
                    <a:ea typeface="Calibri" panose="020F0502020204030204" pitchFamily="34" charset="0"/>
                    <a:cs typeface="Calibri" panose="020F0502020204030204" pitchFamily="34" charset="0"/>
                  </a:rPr>
                  <a:t> Conteo o Frecuencia</a:t>
                </a:r>
                <a:endParaRPr lang="es-CO">
                  <a:effectLst/>
                </a:endParaRPr>
              </a:p>
              <a:p>
                <a:pPr marL="0" marR="0" lvl="0" indent="0" algn="ctr" defTabSz="914400" rtl="0" eaLnBrk="1" fontAlgn="auto" latinLnBrk="0" hangingPunct="1">
                  <a:lnSpc>
                    <a:spcPct val="100000"/>
                  </a:lnSpc>
                  <a:spcBef>
                    <a:spcPts val="0"/>
                  </a:spcBef>
                  <a:spcAft>
                    <a:spcPts val="0"/>
                  </a:spcAft>
                  <a:buClrTx/>
                  <a:buSzTx/>
                  <a:buFontTx/>
                  <a:buNone/>
                  <a:tabLst/>
                  <a:defRPr/>
                </a:pPr>
                <a:endParaRPr lang="es-ES" sz="900" b="0" i="0" u="none" strike="noStrike" baseline="0">
                  <a:solidFill>
                    <a:sysClr val="windowText" lastClr="000000">
                      <a:lumMod val="65000"/>
                      <a:lumOff val="35000"/>
                    </a:sysClr>
                  </a:solidFill>
                  <a:latin typeface="Aptos Narrow" panose="02110004020202020204"/>
                </a:endParaRPr>
              </a:p>
            </cx:rich>
          </cx:tx>
        </cx:title>
        <cx:majorGridlines/>
        <cx:tickLabels/>
        <cx:txPr>
          <a:bodyPr spcFirstLastPara="1" vertOverflow="ellipsis" horzOverflow="overflow" wrap="square" lIns="0" tIns="0" rIns="0" bIns="0" anchor="ctr" anchorCtr="1"/>
          <a:lstStyle/>
          <a:p>
            <a:pPr algn="ctr" rtl="0">
              <a:defRPr/>
            </a:pPr>
            <a:endParaRPr lang="es-ES" sz="900" b="0" i="0" u="none" strike="noStrike" baseline="0">
              <a:solidFill>
                <a:sysClr val="windowText" lastClr="000000">
                  <a:lumMod val="65000"/>
                  <a:lumOff val="35000"/>
                </a:sysClr>
              </a:solidFill>
              <a:latin typeface="Aptos Narrow" panose="02110004020202020204"/>
            </a:endParaRPr>
          </a:p>
        </cx:txPr>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FlowdURATION!$B$4:$B$1054</cx:f>
        <cx:lvl ptCount="1051">
          <cx:pt idx="0">BENIGN</cx:pt>
          <cx:pt idx="1">BENIGN</cx:pt>
          <cx:pt idx="2">BENIGN</cx:pt>
          <cx:pt idx="3">BENIGN</cx:pt>
          <cx:pt idx="4">BENIGN</cx:pt>
          <cx:pt idx="5">BENIGN</cx:pt>
          <cx:pt idx="6">BENIGN</cx:pt>
          <cx:pt idx="7">BENIGN</cx:pt>
          <cx:pt idx="8">BENIGN</cx:pt>
          <cx:pt idx="9">BENIGN</cx:pt>
          <cx:pt idx="10">BENIGN</cx:pt>
          <cx:pt idx="11">BENIGN</cx:pt>
          <cx:pt idx="12">BENIGN</cx:pt>
          <cx:pt idx="13">BENIGN</cx:pt>
          <cx:pt idx="14">BENIGN</cx:pt>
          <cx:pt idx="15">BENIGN</cx:pt>
          <cx:pt idx="16">BENIGN</cx:pt>
          <cx:pt idx="17">BENIGN</cx:pt>
          <cx:pt idx="18">BENIGN</cx:pt>
          <cx:pt idx="19">BENIGN</cx:pt>
          <cx:pt idx="20">BENIGN</cx:pt>
          <cx:pt idx="21">BENIGN</cx:pt>
          <cx:pt idx="22">BENIGN</cx:pt>
          <cx:pt idx="23">BENIGN</cx:pt>
          <cx:pt idx="24">BENIGN</cx:pt>
          <cx:pt idx="25">BENIGN</cx:pt>
          <cx:pt idx="26">BENIGN</cx:pt>
          <cx:pt idx="27">BENIGN</cx:pt>
          <cx:pt idx="28">BENIGN</cx:pt>
          <cx:pt idx="29">BENIGN</cx:pt>
          <cx:pt idx="30">BENIGN</cx:pt>
          <cx:pt idx="31">BENIGN</cx:pt>
          <cx:pt idx="32">BENIGN</cx:pt>
          <cx:pt idx="33">BENIGN</cx:pt>
          <cx:pt idx="34">BENIGN</cx:pt>
          <cx:pt idx="35">BENIGN</cx:pt>
          <cx:pt idx="36">BENIGN</cx:pt>
          <cx:pt idx="37">BENIGN</cx:pt>
          <cx:pt idx="38">BENIGN</cx:pt>
          <cx:pt idx="39">BENIGN</cx:pt>
          <cx:pt idx="40">BENIGN</cx:pt>
          <cx:pt idx="41">BENIGN</cx:pt>
          <cx:pt idx="42">BENIGN</cx:pt>
          <cx:pt idx="43">BENIGN</cx:pt>
          <cx:pt idx="44">BENIGN</cx:pt>
          <cx:pt idx="45">BENIGN</cx:pt>
          <cx:pt idx="46">BENIGN</cx:pt>
          <cx:pt idx="47">BENIGN</cx:pt>
          <cx:pt idx="48">BENIGN</cx:pt>
          <cx:pt idx="49">BENIGN</cx:pt>
          <cx:pt idx="50">BENIGN</cx:pt>
          <cx:pt idx="51">BENIGN</cx:pt>
          <cx:pt idx="52">BENIGN</cx:pt>
          <cx:pt idx="53">BENIGN</cx:pt>
          <cx:pt idx="54">BENIGN</cx:pt>
          <cx:pt idx="55">BENIGN</cx:pt>
          <cx:pt idx="56">BENIGN</cx:pt>
          <cx:pt idx="57">BENIGN</cx:pt>
          <cx:pt idx="58">BENIGN</cx:pt>
          <cx:pt idx="59">BENIGN</cx:pt>
          <cx:pt idx="60">BENIGN</cx:pt>
          <cx:pt idx="61">BENIGN</cx:pt>
          <cx:pt idx="62">BENIGN</cx:pt>
          <cx:pt idx="63">BENIGN</cx:pt>
          <cx:pt idx="64">BENIGN</cx:pt>
          <cx:pt idx="65">BENIGN</cx:pt>
          <cx:pt idx="66">BENIGN</cx:pt>
          <cx:pt idx="67">BENIGN</cx:pt>
          <cx:pt idx="68">BENIGN</cx:pt>
          <cx:pt idx="69">BENIGN</cx:pt>
          <cx:pt idx="70">BENIGN</cx:pt>
          <cx:pt idx="71">BENIGN</cx:pt>
          <cx:pt idx="72">BENIGN</cx:pt>
          <cx:pt idx="73">BENIGN</cx:pt>
          <cx:pt idx="74">BENIGN</cx:pt>
          <cx:pt idx="75">BENIGN</cx:pt>
          <cx:pt idx="76">BENIGN</cx:pt>
          <cx:pt idx="77">BENIGN</cx:pt>
          <cx:pt idx="78">BENIGN</cx:pt>
          <cx:pt idx="79">BENIGN</cx:pt>
          <cx:pt idx="80">BENIGN</cx:pt>
          <cx:pt idx="81">BENIGN</cx:pt>
          <cx:pt idx="82">BENIGN</cx:pt>
          <cx:pt idx="83">BENIGN</cx:pt>
          <cx:pt idx="84">BENIGN</cx:pt>
          <cx:pt idx="85">BENIGN</cx:pt>
          <cx:pt idx="86">BENIGN</cx:pt>
          <cx:pt idx="87">BENIGN</cx:pt>
          <cx:pt idx="88">BENIGN</cx:pt>
          <cx:pt idx="89">BENIGN</cx:pt>
          <cx:pt idx="90">BENIGN</cx:pt>
          <cx:pt idx="91">BENIGN</cx:pt>
          <cx:pt idx="92">BENIGN</cx:pt>
          <cx:pt idx="93">BENIGN</cx:pt>
          <cx:pt idx="94">BENIGN</cx:pt>
          <cx:pt idx="95">BENIGN</cx:pt>
          <cx:pt idx="96">BENIGN</cx:pt>
          <cx:pt idx="97">BENIGN</cx:pt>
          <cx:pt idx="98">BENIGN</cx:pt>
          <cx:pt idx="99">BENIGN</cx:pt>
          <cx:pt idx="100">BENIGN</cx:pt>
          <cx:pt idx="101">BENIGN</cx:pt>
          <cx:pt idx="102">BENIGN</cx:pt>
          <cx:pt idx="103">BENIGN</cx:pt>
          <cx:pt idx="104">BENIGN</cx:pt>
          <cx:pt idx="105">BENIGN</cx:pt>
          <cx:pt idx="106">BENIGN</cx:pt>
          <cx:pt idx="107">BENIGN</cx:pt>
          <cx:pt idx="108">BENIGN</cx:pt>
          <cx:pt idx="109">BENIGN</cx:pt>
          <cx:pt idx="110">BENIGN</cx:pt>
          <cx:pt idx="111">BENIGN</cx:pt>
          <cx:pt idx="112">BENIGN</cx:pt>
          <cx:pt idx="113">BENIGN</cx:pt>
          <cx:pt idx="114">BENIGN</cx:pt>
          <cx:pt idx="115">BENIGN</cx:pt>
          <cx:pt idx="116">BENIGN</cx:pt>
          <cx:pt idx="117">BENIGN</cx:pt>
          <cx:pt idx="118">BENIGN</cx:pt>
          <cx:pt idx="119">BENIGN</cx:pt>
          <cx:pt idx="120">BENIGN</cx:pt>
          <cx:pt idx="121">BENIGN</cx:pt>
          <cx:pt idx="122">BENIGN</cx:pt>
          <cx:pt idx="123">BENIGN</cx:pt>
          <cx:pt idx="124">BENIGN</cx:pt>
          <cx:pt idx="125">BENIGN</cx:pt>
          <cx:pt idx="126">BENIGN</cx:pt>
          <cx:pt idx="127">BENIGN</cx:pt>
          <cx:pt idx="128">BENIGN</cx:pt>
          <cx:pt idx="129">BENIGN</cx:pt>
          <cx:pt idx="130">BENIGN</cx:pt>
          <cx:pt idx="131">BENIGN</cx:pt>
          <cx:pt idx="132">BENIGN</cx:pt>
          <cx:pt idx="133">BENIGN</cx:pt>
          <cx:pt idx="134">BENIGN</cx:pt>
          <cx:pt idx="135">BENIGN</cx:pt>
          <cx:pt idx="136">BENIGN</cx:pt>
          <cx:pt idx="137">BENIGN</cx:pt>
          <cx:pt idx="138">BENIGN</cx:pt>
          <cx:pt idx="139">BENIGN</cx:pt>
          <cx:pt idx="140">BENIGN</cx:pt>
          <cx:pt idx="141">BENIGN</cx:pt>
          <cx:pt idx="142">BENIGN</cx:pt>
          <cx:pt idx="143">BENIGN</cx:pt>
          <cx:pt idx="144">BENIGN</cx:pt>
          <cx:pt idx="145">BENIGN</cx:pt>
          <cx:pt idx="146">BENIGN</cx:pt>
          <cx:pt idx="147">BENIGN</cx:pt>
          <cx:pt idx="148">BENIGN</cx:pt>
          <cx:pt idx="149">BENIGN</cx:pt>
          <cx:pt idx="150">BENIGN</cx:pt>
          <cx:pt idx="151">BENIGN</cx:pt>
          <cx:pt idx="152">BENIGN</cx:pt>
          <cx:pt idx="153">BENIGN</cx:pt>
          <cx:pt idx="154">BENIGN</cx:pt>
          <cx:pt idx="155">BENIGN</cx:pt>
          <cx:pt idx="156">BENIGN</cx:pt>
          <cx:pt idx="157">BENIGN</cx:pt>
          <cx:pt idx="158">BENIGN</cx:pt>
          <cx:pt idx="159">BENIGN</cx:pt>
          <cx:pt idx="160">BENIGN</cx:pt>
          <cx:pt idx="161">BENIGN</cx:pt>
          <cx:pt idx="162">BENIGN</cx:pt>
          <cx:pt idx="163">BENIGN</cx:pt>
          <cx:pt idx="164">BENIGN</cx:pt>
          <cx:pt idx="165">BENIGN</cx:pt>
          <cx:pt idx="166">BENIGN</cx:pt>
          <cx:pt idx="167">BENIGN</cx:pt>
          <cx:pt idx="168">BENIGN</cx:pt>
          <cx:pt idx="169">BENIGN</cx:pt>
          <cx:pt idx="170">BENIGN</cx:pt>
          <cx:pt idx="171">BENIGN</cx:pt>
          <cx:pt idx="172">BENIGN</cx:pt>
          <cx:pt idx="173">BENIGN</cx:pt>
          <cx:pt idx="174">BENIGN</cx:pt>
          <cx:pt idx="175">BENIGN</cx:pt>
          <cx:pt idx="176">BENIGN</cx:pt>
          <cx:pt idx="177">BENIGN</cx:pt>
          <cx:pt idx="178">BENIGN</cx:pt>
          <cx:pt idx="179">BENIGN</cx:pt>
          <cx:pt idx="180">BENIGN</cx:pt>
          <cx:pt idx="181">BENIGN</cx:pt>
          <cx:pt idx="182">BENIGN</cx:pt>
          <cx:pt idx="183">BENIGN</cx:pt>
          <cx:pt idx="184">BENIGN</cx:pt>
          <cx:pt idx="185">BENIGN</cx:pt>
          <cx:pt idx="186">BENIGN</cx:pt>
          <cx:pt idx="187">BENIGN</cx:pt>
          <cx:pt idx="188">BENIGN</cx:pt>
          <cx:pt idx="189">BENIGN</cx:pt>
          <cx:pt idx="190">BENIGN</cx:pt>
          <cx:pt idx="191">BENIGN</cx:pt>
          <cx:pt idx="192">BENIGN</cx:pt>
          <cx:pt idx="193">BENIGN</cx:pt>
          <cx:pt idx="194">BENIGN</cx:pt>
          <cx:pt idx="195">BENIGN</cx:pt>
          <cx:pt idx="196">BENIGN</cx:pt>
          <cx:pt idx="197">BENIGN</cx:pt>
          <cx:pt idx="198">BENIGN</cx:pt>
          <cx:pt idx="199">BENIGN</cx:pt>
          <cx:pt idx="200">BENIGN</cx:pt>
          <cx:pt idx="201">BENIGN</cx:pt>
          <cx:pt idx="202">BENIGN</cx:pt>
          <cx:pt idx="203">BENIGN</cx:pt>
          <cx:pt idx="204">BENIGN</cx:pt>
          <cx:pt idx="205">BENIGN</cx:pt>
          <cx:pt idx="206">BENIGN</cx:pt>
          <cx:pt idx="207">BENIGN</cx:pt>
          <cx:pt idx="208">BENIGN</cx:pt>
          <cx:pt idx="209">BENIGN</cx:pt>
          <cx:pt idx="210">BENIGN</cx:pt>
          <cx:pt idx="211">BENIGN</cx:pt>
          <cx:pt idx="212">BENIGN</cx:pt>
          <cx:pt idx="213">BENIGN</cx:pt>
          <cx:pt idx="214">BENIGN</cx:pt>
          <cx:pt idx="215">BENIGN</cx:pt>
          <cx:pt idx="216">BENIGN</cx:pt>
          <cx:pt idx="217">BENIGN</cx:pt>
          <cx:pt idx="218">BENIGN</cx:pt>
          <cx:pt idx="219">BENIGN</cx:pt>
          <cx:pt idx="220">BENIGN</cx:pt>
          <cx:pt idx="221">BENIGN</cx:pt>
          <cx:pt idx="222">BENIGN</cx:pt>
          <cx:pt idx="223">BENIGN</cx:pt>
          <cx:pt idx="224">BENIGN</cx:pt>
          <cx:pt idx="225">BENIGN</cx:pt>
          <cx:pt idx="226">BENIGN</cx:pt>
          <cx:pt idx="227">BENIGN</cx:pt>
          <cx:pt idx="228">BENIGN</cx:pt>
          <cx:pt idx="229">BENIGN</cx:pt>
          <cx:pt idx="230">BENIGN</cx:pt>
          <cx:pt idx="231">BENIGN</cx:pt>
          <cx:pt idx="232">BENIGN</cx:pt>
          <cx:pt idx="233">BENIGN</cx:pt>
          <cx:pt idx="234">BENIGN</cx:pt>
          <cx:pt idx="235">BENIGN</cx:pt>
          <cx:pt idx="236">BENIGN</cx:pt>
          <cx:pt idx="237">BENIGN</cx:pt>
          <cx:pt idx="238">BENIGN</cx:pt>
          <cx:pt idx="239">BENIGN</cx:pt>
          <cx:pt idx="240">BENIGN</cx:pt>
          <cx:pt idx="241">BENIGN</cx:pt>
          <cx:pt idx="242">BENIGN</cx:pt>
          <cx:pt idx="243">BENIGN</cx:pt>
          <cx:pt idx="244">BENIGN</cx:pt>
          <cx:pt idx="245">BENIGN</cx:pt>
          <cx:pt idx="246">BENIGN</cx:pt>
          <cx:pt idx="247">BENIGN</cx:pt>
          <cx:pt idx="248">BENIGN</cx:pt>
          <cx:pt idx="249">BENIGN</cx:pt>
          <cx:pt idx="250">BENIGN</cx:pt>
          <cx:pt idx="251">BENIGN</cx:pt>
          <cx:pt idx="252">BENIGN</cx:pt>
          <cx:pt idx="253">BENIGN</cx:pt>
          <cx:pt idx="254">BENIGN</cx:pt>
          <cx:pt idx="255">BENIGN</cx:pt>
          <cx:pt idx="256">BENIGN</cx:pt>
          <cx:pt idx="257">BENIGN</cx:pt>
          <cx:pt idx="258">BENIGN</cx:pt>
          <cx:pt idx="259">BENIGN</cx:pt>
          <cx:pt idx="260">BENIGN</cx:pt>
          <cx:pt idx="261">BENIGN</cx:pt>
          <cx:pt idx="262">BENIGN</cx:pt>
          <cx:pt idx="263">BENIGN</cx:pt>
          <cx:pt idx="264">BENIGN</cx:pt>
          <cx:pt idx="265">BENIGN</cx:pt>
          <cx:pt idx="266">BENIGN</cx:pt>
          <cx:pt idx="267">BENIGN</cx:pt>
          <cx:pt idx="268">BENIGN</cx:pt>
          <cx:pt idx="269">BENIGN</cx:pt>
          <cx:pt idx="270">BENIGN</cx:pt>
          <cx:pt idx="271">BENIGN</cx:pt>
          <cx:pt idx="272">BENIGN</cx:pt>
          <cx:pt idx="273">BENIGN</cx:pt>
          <cx:pt idx="274">BENIGN</cx:pt>
          <cx:pt idx="275">BENIGN</cx:pt>
          <cx:pt idx="276">BENIGN</cx:pt>
          <cx:pt idx="277">BENIGN</cx:pt>
          <cx:pt idx="278">BENIGN</cx:pt>
          <cx:pt idx="279">BENIGN</cx:pt>
          <cx:pt idx="280">BENIGN</cx:pt>
          <cx:pt idx="281">BENIGN</cx:pt>
          <cx:pt idx="282">BENIGN</cx:pt>
          <cx:pt idx="283">BENIGN</cx:pt>
          <cx:pt idx="284">BENIGN</cx:pt>
          <cx:pt idx="285">BENIGN</cx:pt>
          <cx:pt idx="286">BENIGN</cx:pt>
          <cx:pt idx="287">BENIGN</cx:pt>
          <cx:pt idx="288">BENIGN</cx:pt>
          <cx:pt idx="289">BENIGN</cx:pt>
          <cx:pt idx="290">BENIGN</cx:pt>
          <cx:pt idx="291">BENIGN</cx:pt>
          <cx:pt idx="292">BENIGN</cx:pt>
          <cx:pt idx="293">BENIGN</cx:pt>
          <cx:pt idx="294">BENIGN</cx:pt>
          <cx:pt idx="295">BENIGN</cx:pt>
          <cx:pt idx="296">BENIGN</cx:pt>
          <cx:pt idx="297">BENIGN</cx:pt>
          <cx:pt idx="298">BENIGN</cx:pt>
          <cx:pt idx="299">BENIGN</cx:pt>
          <cx:pt idx="300">BENIGN</cx:pt>
          <cx:pt idx="301">BENIGN</cx:pt>
          <cx:pt idx="302">BENIGN</cx:pt>
          <cx:pt idx="303">BENIGN</cx:pt>
          <cx:pt idx="304">BENIGN</cx:pt>
          <cx:pt idx="305">BENIGN</cx:pt>
          <cx:pt idx="306">BENIGN</cx:pt>
          <cx:pt idx="307">BENIGN</cx:pt>
          <cx:pt idx="308">BENIGN</cx:pt>
          <cx:pt idx="309">BENIGN</cx:pt>
          <cx:pt idx="310">BENIGN</cx:pt>
          <cx:pt idx="311">BENIGN</cx:pt>
          <cx:pt idx="312">BENIGN</cx:pt>
          <cx:pt idx="313">BENIGN</cx:pt>
          <cx:pt idx="314">BENIGN</cx:pt>
          <cx:pt idx="315">BENIGN</cx:pt>
          <cx:pt idx="316">BENIGN</cx:pt>
          <cx:pt idx="317">BENIGN</cx:pt>
          <cx:pt idx="318">BENIGN</cx:pt>
          <cx:pt idx="319">BENIGN</cx:pt>
          <cx:pt idx="320">BENIGN</cx:pt>
          <cx:pt idx="321">BENIGN</cx:pt>
          <cx:pt idx="322">BENIGN</cx:pt>
          <cx:pt idx="323">BENIGN</cx:pt>
          <cx:pt idx="324">BENIGN</cx:pt>
          <cx:pt idx="325">BENIGN</cx:pt>
          <cx:pt idx="326">BENIGN</cx:pt>
          <cx:pt idx="327">BENIGN</cx:pt>
          <cx:pt idx="328">BENIGN</cx:pt>
          <cx:pt idx="329">BENIGN</cx:pt>
          <cx:pt idx="330">BENIGN</cx:pt>
          <cx:pt idx="331">BENIGN</cx:pt>
          <cx:pt idx="332">BENIGN</cx:pt>
          <cx:pt idx="333">BENIGN</cx:pt>
          <cx:pt idx="334">BENIGN</cx:pt>
          <cx:pt idx="335">BENIGN</cx:pt>
          <cx:pt idx="336">BENIGN</cx:pt>
          <cx:pt idx="337">BENIGN</cx:pt>
          <cx:pt idx="338">BENIGN</cx:pt>
          <cx:pt idx="339">BENIGN</cx:pt>
          <cx:pt idx="340">BENIGN</cx:pt>
          <cx:pt idx="341">BENIGN</cx:pt>
          <cx:pt idx="342">BENIGN</cx:pt>
          <cx:pt idx="343">BENIGN</cx:pt>
          <cx:pt idx="344">BENIGN</cx:pt>
          <cx:pt idx="345">BENIGN</cx:pt>
          <cx:pt idx="346">BENIGN</cx:pt>
          <cx:pt idx="347">BENIGN</cx:pt>
          <cx:pt idx="348">BENIGN</cx:pt>
          <cx:pt idx="349">BENIGN</cx:pt>
          <cx:pt idx="350">BENIGN</cx:pt>
          <cx:pt idx="351">BENIGN</cx:pt>
          <cx:pt idx="352">BENIGN</cx:pt>
          <cx:pt idx="353">BENIGN</cx:pt>
          <cx:pt idx="354">BENIGN</cx:pt>
          <cx:pt idx="355">BENIGN</cx:pt>
          <cx:pt idx="356">BENIGN</cx:pt>
          <cx:pt idx="357">BENIGN</cx:pt>
          <cx:pt idx="358">BENIGN</cx:pt>
          <cx:pt idx="359">BENIGN</cx:pt>
          <cx:pt idx="360">BENIGN</cx:pt>
          <cx:pt idx="361">BENIGN</cx:pt>
          <cx:pt idx="362">BENIGN</cx:pt>
          <cx:pt idx="363">BENIGN</cx:pt>
          <cx:pt idx="364">BENIGN</cx:pt>
          <cx:pt idx="365">BENIGN</cx:pt>
          <cx:pt idx="366">BENIGN</cx:pt>
          <cx:pt idx="367">BENIGN</cx:pt>
          <cx:pt idx="368">BENIGN</cx:pt>
          <cx:pt idx="369">BENIGN</cx:pt>
          <cx:pt idx="370">BENIGN</cx:pt>
          <cx:pt idx="371">BENIGN</cx:pt>
          <cx:pt idx="372">BENIGN</cx:pt>
          <cx:pt idx="373">BENIGN</cx:pt>
          <cx:pt idx="374">BENIGN</cx:pt>
          <cx:pt idx="375">BENIGN</cx:pt>
          <cx:pt idx="376">BENIGN</cx:pt>
          <cx:pt idx="377">BENIGN</cx:pt>
          <cx:pt idx="378">BENIGN</cx:pt>
          <cx:pt idx="379">BENIGN</cx:pt>
          <cx:pt idx="380">BENIGN</cx:pt>
          <cx:pt idx="381">BENIGN</cx:pt>
          <cx:pt idx="382">BENIGN</cx:pt>
          <cx:pt idx="383">BENIGN</cx:pt>
          <cx:pt idx="384">BENIGN</cx:pt>
          <cx:pt idx="385">BENIGN</cx:pt>
          <cx:pt idx="386">BENIGN</cx:pt>
          <cx:pt idx="387">BENIGN</cx:pt>
          <cx:pt idx="388">BENIGN</cx:pt>
          <cx:pt idx="389">BENIGN</cx:pt>
          <cx:pt idx="390">BENIGN</cx:pt>
          <cx:pt idx="391">BENIGN</cx:pt>
          <cx:pt idx="392">BENIGN</cx:pt>
          <cx:pt idx="393">BENIGN</cx:pt>
          <cx:pt idx="394">BENIGN</cx:pt>
          <cx:pt idx="395">BENIGN</cx:pt>
          <cx:pt idx="396">BENIGN</cx:pt>
          <cx:pt idx="397">BENIGN</cx:pt>
          <cx:pt idx="398">BENIGN</cx:pt>
          <cx:pt idx="399">BENIGN</cx:pt>
          <cx:pt idx="400">BENIGN</cx:pt>
          <cx:pt idx="401">BENIGN</cx:pt>
          <cx:pt idx="402">BENIGN</cx:pt>
          <cx:pt idx="403">BENIGN</cx:pt>
          <cx:pt idx="404">BENIGN</cx:pt>
          <cx:pt idx="405">BENIGN</cx:pt>
          <cx:pt idx="406">BENIGN</cx:pt>
          <cx:pt idx="407">BENIGN</cx:pt>
          <cx:pt idx="408">BENIGN</cx:pt>
          <cx:pt idx="409">BENIGN</cx:pt>
          <cx:pt idx="410">BENIGN</cx:pt>
          <cx:pt idx="411">BENIGN</cx:pt>
          <cx:pt idx="412">BENIGN</cx:pt>
          <cx:pt idx="413">BENIGN</cx:pt>
          <cx:pt idx="414">BENIGN</cx:pt>
          <cx:pt idx="415">BENIGN</cx:pt>
          <cx:pt idx="416">BENIGN</cx:pt>
          <cx:pt idx="417">BENIGN</cx:pt>
          <cx:pt idx="418">BENIGN</cx:pt>
          <cx:pt idx="419">BENIGN</cx:pt>
          <cx:pt idx="420">BENIGN</cx:pt>
          <cx:pt idx="421">BENIGN</cx:pt>
          <cx:pt idx="422">BENIGN</cx:pt>
          <cx:pt idx="423">BENIGN</cx:pt>
          <cx:pt idx="424">BENIGN</cx:pt>
          <cx:pt idx="425">BENIGN</cx:pt>
          <cx:pt idx="426">BENIGN</cx:pt>
          <cx:pt idx="427">BENIGN</cx:pt>
          <cx:pt idx="428">BENIGN</cx:pt>
          <cx:pt idx="429">BENIGN</cx:pt>
          <cx:pt idx="430">BENIGN</cx:pt>
          <cx:pt idx="431">BENIGN</cx:pt>
          <cx:pt idx="432">BENIGN</cx:pt>
          <cx:pt idx="433">BENIGN</cx:pt>
          <cx:pt idx="434">BENIGN</cx:pt>
          <cx:pt idx="435">BENIGN</cx:pt>
          <cx:pt idx="436">BENIGN</cx:pt>
          <cx:pt idx="437">BENIGN</cx:pt>
          <cx:pt idx="438">BENIGN</cx:pt>
          <cx:pt idx="439">BENIGN</cx:pt>
          <cx:pt idx="440">BENIGN</cx:pt>
          <cx:pt idx="441">BENIGN</cx:pt>
          <cx:pt idx="442">BENIGN</cx:pt>
          <cx:pt idx="443">BENIGN</cx:pt>
          <cx:pt idx="444">BENIGN</cx:pt>
          <cx:pt idx="445">BENIGN</cx:pt>
          <cx:pt idx="446">BENIGN</cx:pt>
          <cx:pt idx="447">BENIGN</cx:pt>
          <cx:pt idx="448">BENIGN</cx:pt>
          <cx:pt idx="449">BENIGN</cx:pt>
          <cx:pt idx="450">BENIGN</cx:pt>
          <cx:pt idx="451">BENIGN</cx:pt>
          <cx:pt idx="452">BENIGN</cx:pt>
          <cx:pt idx="453">BENIGN</cx:pt>
          <cx:pt idx="454">BENIGN</cx:pt>
          <cx:pt idx="455">BENIGN</cx:pt>
          <cx:pt idx="456">BENIGN</cx:pt>
          <cx:pt idx="457">BENIGN</cx:pt>
          <cx:pt idx="458">BENIGN</cx:pt>
          <cx:pt idx="459">BENIGN</cx:pt>
          <cx:pt idx="460">BENIGN</cx:pt>
          <cx:pt idx="461">BENIGN</cx:pt>
          <cx:pt idx="462">BENIGN</cx:pt>
          <cx:pt idx="463">BENIGN</cx:pt>
          <cx:pt idx="464">BENIGN</cx:pt>
          <cx:pt idx="465">BENIGN</cx:pt>
          <cx:pt idx="466">BENIGN</cx:pt>
          <cx:pt idx="467">BENIGN</cx:pt>
          <cx:pt idx="468">BENIGN</cx:pt>
          <cx:pt idx="469">BENIGN</cx:pt>
          <cx:pt idx="470">BENIGN</cx:pt>
          <cx:pt idx="471">BENIGN</cx:pt>
          <cx:pt idx="472">BENIGN</cx:pt>
          <cx:pt idx="473">BENIGN</cx:pt>
          <cx:pt idx="474">BENIGN</cx:pt>
          <cx:pt idx="475">BENIGN</cx:pt>
          <cx:pt idx="476">BENIGN</cx:pt>
          <cx:pt idx="477">BENIGN</cx:pt>
          <cx:pt idx="478">BENIGN</cx:pt>
          <cx:pt idx="479">BENIGN</cx:pt>
          <cx:pt idx="480">BENIGN</cx:pt>
          <cx:pt idx="481">BENIGN</cx:pt>
          <cx:pt idx="482">BENIGN</cx:pt>
          <cx:pt idx="483">BENIGN</cx:pt>
          <cx:pt idx="484">BENIGN</cx:pt>
          <cx:pt idx="485">BENIGN</cx:pt>
          <cx:pt idx="486">BENIGN</cx:pt>
          <cx:pt idx="487">BENIGN</cx:pt>
          <cx:pt idx="488">BENIGN</cx:pt>
          <cx:pt idx="489">BENIGN</cx:pt>
          <cx:pt idx="490">BENIGN</cx:pt>
          <cx:pt idx="491">BENIGN</cx:pt>
          <cx:pt idx="492">BENIGN</cx:pt>
          <cx:pt idx="493">BENIGN</cx:pt>
          <cx:pt idx="494">BENIGN</cx:pt>
          <cx:pt idx="495">BENIGN</cx:pt>
          <cx:pt idx="496">BENIGN</cx:pt>
          <cx:pt idx="497">BENIGN</cx:pt>
          <cx:pt idx="498">BENIGN</cx:pt>
          <cx:pt idx="499">BENIGN</cx:pt>
          <cx:pt idx="500">BENIGN</cx:pt>
          <cx:pt idx="501">BENIGN</cx:pt>
          <cx:pt idx="502">BENIGN</cx:pt>
          <cx:pt idx="503">BENIGN</cx:pt>
          <cx:pt idx="504">BENIGN</cx:pt>
          <cx:pt idx="505">BENIGN</cx:pt>
          <cx:pt idx="506">BENIGN</cx:pt>
          <cx:pt idx="507">BENIGN</cx:pt>
          <cx:pt idx="508">BENIGN</cx:pt>
          <cx:pt idx="509">BENIGN</cx:pt>
          <cx:pt idx="510">BENIGN</cx:pt>
          <cx:pt idx="511">BENIGN</cx:pt>
          <cx:pt idx="512">BENIGN</cx:pt>
          <cx:pt idx="513">DDoS</cx:pt>
          <cx:pt idx="514">DDoS</cx:pt>
          <cx:pt idx="515">DDoS</cx:pt>
          <cx:pt idx="516">DDoS</cx:pt>
          <cx:pt idx="517">DDoS</cx:pt>
          <cx:pt idx="518">DDoS</cx:pt>
          <cx:pt idx="519">DDoS</cx:pt>
          <cx:pt idx="520">DDoS</cx:pt>
          <cx:pt idx="521">DDoS</cx:pt>
          <cx:pt idx="522">DDoS</cx:pt>
          <cx:pt idx="523">DDoS</cx:pt>
          <cx:pt idx="524">DDoS</cx:pt>
          <cx:pt idx="525">DDoS</cx:pt>
          <cx:pt idx="526">DDoS</cx:pt>
          <cx:pt idx="527">DDoS</cx:pt>
          <cx:pt idx="528">DDoS</cx:pt>
          <cx:pt idx="529">DDoS</cx:pt>
          <cx:pt idx="530">DDoS</cx:pt>
          <cx:pt idx="531">DDoS</cx:pt>
          <cx:pt idx="532">DDoS</cx:pt>
          <cx:pt idx="533">DDoS</cx:pt>
          <cx:pt idx="534">DDoS</cx:pt>
          <cx:pt idx="535">DDoS</cx:pt>
          <cx:pt idx="536">DDoS</cx:pt>
          <cx:pt idx="537">DDoS</cx:pt>
          <cx:pt idx="538">DDoS</cx:pt>
          <cx:pt idx="539">DDoS</cx:pt>
          <cx:pt idx="540">DDoS</cx:pt>
          <cx:pt idx="541">DDoS</cx:pt>
          <cx:pt idx="542">DDoS</cx:pt>
          <cx:pt idx="543">DDoS</cx:pt>
          <cx:pt idx="544">DDoS</cx:pt>
          <cx:pt idx="545">DDoS</cx:pt>
          <cx:pt idx="546">DDoS</cx:pt>
          <cx:pt idx="547">DDoS</cx:pt>
          <cx:pt idx="548">DDoS</cx:pt>
          <cx:pt idx="549">DDoS</cx:pt>
          <cx:pt idx="550">DDoS</cx:pt>
          <cx:pt idx="551">DDoS</cx:pt>
          <cx:pt idx="552">DDoS</cx:pt>
          <cx:pt idx="553">DDoS</cx:pt>
          <cx:pt idx="554">DDoS</cx:pt>
          <cx:pt idx="555">DDoS</cx:pt>
          <cx:pt idx="556">DDoS</cx:pt>
          <cx:pt idx="557">DDoS</cx:pt>
          <cx:pt idx="558">DDoS</cx:pt>
          <cx:pt idx="559">DDoS</cx:pt>
          <cx:pt idx="560">DDoS</cx:pt>
          <cx:pt idx="561">DDoS</cx:pt>
          <cx:pt idx="562">DDoS</cx:pt>
          <cx:pt idx="563">DDoS</cx:pt>
          <cx:pt idx="564">DDoS</cx:pt>
          <cx:pt idx="565">DDoS</cx:pt>
          <cx:pt idx="566">DDoS</cx:pt>
          <cx:pt idx="567">DDoS</cx:pt>
          <cx:pt idx="568">DDoS</cx:pt>
          <cx:pt idx="569">DDoS</cx:pt>
          <cx:pt idx="570">DDoS</cx:pt>
          <cx:pt idx="571">DDoS</cx:pt>
          <cx:pt idx="572">DDoS</cx:pt>
          <cx:pt idx="573">DDoS</cx:pt>
          <cx:pt idx="574">DDoS</cx:pt>
          <cx:pt idx="575">DDoS</cx:pt>
          <cx:pt idx="576">DDoS</cx:pt>
          <cx:pt idx="577">DDoS</cx:pt>
          <cx:pt idx="578">DDoS</cx:pt>
          <cx:pt idx="579">DDoS</cx:pt>
          <cx:pt idx="580">DDoS</cx:pt>
          <cx:pt idx="581">DDoS</cx:pt>
          <cx:pt idx="582">DDoS</cx:pt>
          <cx:pt idx="583">DDoS</cx:pt>
          <cx:pt idx="584">DDoS</cx:pt>
          <cx:pt idx="585">DDoS</cx:pt>
          <cx:pt idx="586">DDoS</cx:pt>
          <cx:pt idx="587">DDoS</cx:pt>
          <cx:pt idx="588">DDoS</cx:pt>
          <cx:pt idx="589">DDoS</cx:pt>
          <cx:pt idx="590">DDoS</cx:pt>
          <cx:pt idx="591">DDoS</cx:pt>
          <cx:pt idx="592">DDoS</cx:pt>
          <cx:pt idx="593">DDoS</cx:pt>
          <cx:pt idx="594">DDoS</cx:pt>
          <cx:pt idx="595">DDoS</cx:pt>
          <cx:pt idx="596">DDoS</cx:pt>
          <cx:pt idx="597">DDoS</cx:pt>
          <cx:pt idx="598">DDoS</cx:pt>
          <cx:pt idx="599">DDoS</cx:pt>
          <cx:pt idx="600">DDoS</cx:pt>
          <cx:pt idx="601">DDoS</cx:pt>
          <cx:pt idx="602">DDoS</cx:pt>
          <cx:pt idx="603">DDoS</cx:pt>
          <cx:pt idx="604">DDoS</cx:pt>
          <cx:pt idx="605">DDoS</cx:pt>
          <cx:pt idx="606">DDoS</cx:pt>
          <cx:pt idx="607">DDoS</cx:pt>
          <cx:pt idx="608">DDoS</cx:pt>
          <cx:pt idx="609">DDoS</cx:pt>
          <cx:pt idx="610">DDoS</cx:pt>
          <cx:pt idx="611">DDoS</cx:pt>
          <cx:pt idx="612">DDoS</cx:pt>
          <cx:pt idx="613">DDoS</cx:pt>
          <cx:pt idx="614">DDoS</cx:pt>
          <cx:pt idx="615">DDoS</cx:pt>
          <cx:pt idx="616">DDoS</cx:pt>
          <cx:pt idx="617">DDoS</cx:pt>
          <cx:pt idx="618">DDoS</cx:pt>
          <cx:pt idx="619">DDoS</cx:pt>
          <cx:pt idx="620">DDoS</cx:pt>
          <cx:pt idx="621">DDoS</cx:pt>
          <cx:pt idx="622">DDoS</cx:pt>
          <cx:pt idx="623">DDoS</cx:pt>
          <cx:pt idx="624">DDoS</cx:pt>
          <cx:pt idx="625">DDoS</cx:pt>
          <cx:pt idx="626">DDoS</cx:pt>
          <cx:pt idx="627">DDoS</cx:pt>
          <cx:pt idx="628">DDoS</cx:pt>
          <cx:pt idx="629">DDoS</cx:pt>
          <cx:pt idx="630">DDoS</cx:pt>
          <cx:pt idx="631">DDoS</cx:pt>
          <cx:pt idx="632">DDoS</cx:pt>
          <cx:pt idx="633">DDoS</cx:pt>
          <cx:pt idx="634">DDoS</cx:pt>
          <cx:pt idx="635">DDoS</cx:pt>
          <cx:pt idx="636">DDoS</cx:pt>
          <cx:pt idx="637">DDoS</cx:pt>
          <cx:pt idx="638">DDoS</cx:pt>
          <cx:pt idx="639">DDoS</cx:pt>
          <cx:pt idx="640">DDoS</cx:pt>
          <cx:pt idx="641">DDoS</cx:pt>
          <cx:pt idx="642">DDoS</cx:pt>
          <cx:pt idx="643">DDoS</cx:pt>
          <cx:pt idx="644">DDoS</cx:pt>
          <cx:pt idx="645">DDoS</cx:pt>
          <cx:pt idx="646">DDoS</cx:pt>
          <cx:pt idx="647">DDoS</cx:pt>
          <cx:pt idx="648">DDoS</cx:pt>
          <cx:pt idx="649">DDoS</cx:pt>
          <cx:pt idx="650">DDoS</cx:pt>
          <cx:pt idx="651">DDoS</cx:pt>
          <cx:pt idx="652">DDoS</cx:pt>
          <cx:pt idx="653">DDoS</cx:pt>
          <cx:pt idx="654">DDoS</cx:pt>
          <cx:pt idx="655">DDoS</cx:pt>
          <cx:pt idx="656">DDoS</cx:pt>
          <cx:pt idx="657">DDoS</cx:pt>
          <cx:pt idx="658">DDoS</cx:pt>
          <cx:pt idx="659">DDoS</cx:pt>
          <cx:pt idx="660">DDoS</cx:pt>
          <cx:pt idx="661">DDoS</cx:pt>
          <cx:pt idx="662">DDoS</cx:pt>
          <cx:pt idx="663">DDoS</cx:pt>
          <cx:pt idx="664">DDoS</cx:pt>
          <cx:pt idx="665">DDoS</cx:pt>
          <cx:pt idx="666">DDoS</cx:pt>
          <cx:pt idx="667">DDoS</cx:pt>
          <cx:pt idx="668">DDoS</cx:pt>
          <cx:pt idx="669">DDoS</cx:pt>
          <cx:pt idx="670">DDoS</cx:pt>
          <cx:pt idx="671">DDoS</cx:pt>
          <cx:pt idx="672">DDoS</cx:pt>
          <cx:pt idx="673">DDoS</cx:pt>
          <cx:pt idx="674">DDoS</cx:pt>
          <cx:pt idx="675">DDoS</cx:pt>
          <cx:pt idx="676">DDoS</cx:pt>
          <cx:pt idx="677">DDoS</cx:pt>
          <cx:pt idx="678">DDoS</cx:pt>
          <cx:pt idx="679">DDoS</cx:pt>
          <cx:pt idx="680">DDoS</cx:pt>
          <cx:pt idx="681">DDoS</cx:pt>
          <cx:pt idx="682">DDoS</cx:pt>
          <cx:pt idx="683">DDoS</cx:pt>
          <cx:pt idx="684">DDoS</cx:pt>
          <cx:pt idx="685">DDoS</cx:pt>
          <cx:pt idx="686">DDoS</cx:pt>
          <cx:pt idx="687">DDoS</cx:pt>
          <cx:pt idx="688">DDoS</cx:pt>
          <cx:pt idx="689">DDoS</cx:pt>
          <cx:pt idx="690">DDoS</cx:pt>
          <cx:pt idx="691">DDoS</cx:pt>
          <cx:pt idx="692">DDoS</cx:pt>
          <cx:pt idx="693">DDoS</cx:pt>
          <cx:pt idx="694">DDoS</cx:pt>
          <cx:pt idx="695">DDoS</cx:pt>
          <cx:pt idx="696">DDoS</cx:pt>
          <cx:pt idx="697">DDoS</cx:pt>
          <cx:pt idx="698">DDoS</cx:pt>
          <cx:pt idx="699">DDoS</cx:pt>
          <cx:pt idx="700">DDoS</cx:pt>
          <cx:pt idx="701">DDoS</cx:pt>
          <cx:pt idx="702">DDoS</cx:pt>
          <cx:pt idx="703">DDoS</cx:pt>
          <cx:pt idx="704">DDoS</cx:pt>
          <cx:pt idx="705">DDoS</cx:pt>
          <cx:pt idx="706">DDoS</cx:pt>
          <cx:pt idx="707">DDoS</cx:pt>
          <cx:pt idx="708">DDoS</cx:pt>
          <cx:pt idx="709">DDoS</cx:pt>
          <cx:pt idx="710">DDoS</cx:pt>
          <cx:pt idx="711">DDoS</cx:pt>
          <cx:pt idx="712">DDoS</cx:pt>
          <cx:pt idx="713">DDoS</cx:pt>
          <cx:pt idx="714">DDoS</cx:pt>
          <cx:pt idx="715">DDoS</cx:pt>
          <cx:pt idx="716">DDoS</cx:pt>
          <cx:pt idx="717">DDoS</cx:pt>
          <cx:pt idx="718">DDoS</cx:pt>
          <cx:pt idx="719">DDoS</cx:pt>
          <cx:pt idx="720">DDoS</cx:pt>
          <cx:pt idx="721">DDoS</cx:pt>
          <cx:pt idx="722">DDoS</cx:pt>
          <cx:pt idx="723">DDoS</cx:pt>
          <cx:pt idx="724">DDoS</cx:pt>
          <cx:pt idx="725">DDoS</cx:pt>
          <cx:pt idx="726">DDoS</cx:pt>
          <cx:pt idx="727">DDoS</cx:pt>
          <cx:pt idx="728">DDoS</cx:pt>
          <cx:pt idx="729">DDoS</cx:pt>
          <cx:pt idx="730">DDoS</cx:pt>
          <cx:pt idx="731">DDoS</cx:pt>
          <cx:pt idx="732">DDoS</cx:pt>
          <cx:pt idx="733">DDoS</cx:pt>
          <cx:pt idx="734">DDoS</cx:pt>
          <cx:pt idx="735">DDoS</cx:pt>
          <cx:pt idx="736">DDoS</cx:pt>
          <cx:pt idx="737">DDoS</cx:pt>
          <cx:pt idx="738">DDoS</cx:pt>
          <cx:pt idx="739">DDoS</cx:pt>
          <cx:pt idx="740">DDoS</cx:pt>
          <cx:pt idx="741">DDoS</cx:pt>
          <cx:pt idx="742">DDoS</cx:pt>
          <cx:pt idx="743">DDoS</cx:pt>
          <cx:pt idx="744">DDoS</cx:pt>
          <cx:pt idx="745">DDoS</cx:pt>
          <cx:pt idx="746">DDoS</cx:pt>
          <cx:pt idx="747">DDoS</cx:pt>
          <cx:pt idx="748">DDoS</cx:pt>
          <cx:pt idx="749">DDoS</cx:pt>
          <cx:pt idx="750">DDoS</cx:pt>
          <cx:pt idx="751">DDoS</cx:pt>
          <cx:pt idx="752">DDoS</cx:pt>
          <cx:pt idx="753">DDoS</cx:pt>
          <cx:pt idx="754">DDoS</cx:pt>
          <cx:pt idx="755">DDoS</cx:pt>
          <cx:pt idx="756">DDoS</cx:pt>
          <cx:pt idx="757">DDoS</cx:pt>
          <cx:pt idx="758">DDoS</cx:pt>
          <cx:pt idx="759">DDoS</cx:pt>
          <cx:pt idx="760">DDoS</cx:pt>
          <cx:pt idx="761">DDoS</cx:pt>
          <cx:pt idx="762">DDoS</cx:pt>
          <cx:pt idx="763">DDoS</cx:pt>
          <cx:pt idx="764">DDoS</cx:pt>
          <cx:pt idx="765">DDoS</cx:pt>
          <cx:pt idx="766">DDoS</cx:pt>
          <cx:pt idx="767">DDoS</cx:pt>
          <cx:pt idx="768">DDoS</cx:pt>
          <cx:pt idx="769">DDoS</cx:pt>
          <cx:pt idx="770">DDoS</cx:pt>
          <cx:pt idx="771">DDoS</cx:pt>
          <cx:pt idx="772">DDoS</cx:pt>
          <cx:pt idx="773">DDoS</cx:pt>
          <cx:pt idx="774">DDoS</cx:pt>
          <cx:pt idx="775">DDoS</cx:pt>
          <cx:pt idx="776">DDoS</cx:pt>
          <cx:pt idx="777">DDoS</cx:pt>
          <cx:pt idx="778">DDoS</cx:pt>
          <cx:pt idx="779">DDoS</cx:pt>
          <cx:pt idx="780">DDoS</cx:pt>
          <cx:pt idx="781">DDoS</cx:pt>
          <cx:pt idx="782">DDoS</cx:pt>
          <cx:pt idx="783">DDoS</cx:pt>
          <cx:pt idx="784">DDoS</cx:pt>
          <cx:pt idx="785">DDoS</cx:pt>
          <cx:pt idx="786">DDoS</cx:pt>
          <cx:pt idx="787">DDoS</cx:pt>
          <cx:pt idx="788">DDoS</cx:pt>
          <cx:pt idx="789">DDoS</cx:pt>
          <cx:pt idx="790">DDoS</cx:pt>
          <cx:pt idx="791">DDoS</cx:pt>
          <cx:pt idx="792">DDoS</cx:pt>
          <cx:pt idx="793">DDoS</cx:pt>
          <cx:pt idx="794">DDoS</cx:pt>
          <cx:pt idx="795">DDoS</cx:pt>
          <cx:pt idx="796">DDoS</cx:pt>
          <cx:pt idx="797">DDoS</cx:pt>
          <cx:pt idx="798">DDoS</cx:pt>
          <cx:pt idx="799">DDoS</cx:pt>
          <cx:pt idx="800">DDoS</cx:pt>
          <cx:pt idx="801">DDoS</cx:pt>
          <cx:pt idx="802">DDoS</cx:pt>
          <cx:pt idx="803">DDoS</cx:pt>
          <cx:pt idx="804">DDoS</cx:pt>
          <cx:pt idx="805">DDoS</cx:pt>
          <cx:pt idx="806">DDoS</cx:pt>
          <cx:pt idx="807">DDoS</cx:pt>
          <cx:pt idx="808">DDoS</cx:pt>
          <cx:pt idx="809">DDoS</cx:pt>
          <cx:pt idx="810">DDoS</cx:pt>
          <cx:pt idx="811">DDoS</cx:pt>
          <cx:pt idx="812">DDoS</cx:pt>
          <cx:pt idx="813">DDoS</cx:pt>
          <cx:pt idx="814">DDoS</cx:pt>
          <cx:pt idx="815">DDoS</cx:pt>
          <cx:pt idx="816">DDoS</cx:pt>
          <cx:pt idx="817">DDoS</cx:pt>
          <cx:pt idx="818">DDoS</cx:pt>
          <cx:pt idx="819">DDoS</cx:pt>
          <cx:pt idx="820">DDoS</cx:pt>
          <cx:pt idx="821">DDoS</cx:pt>
          <cx:pt idx="822">DDoS</cx:pt>
          <cx:pt idx="823">DDoS</cx:pt>
          <cx:pt idx="824">DDoS</cx:pt>
          <cx:pt idx="825">DDoS</cx:pt>
          <cx:pt idx="826">DDoS</cx:pt>
          <cx:pt idx="827">DDoS</cx:pt>
          <cx:pt idx="828">DDoS</cx:pt>
          <cx:pt idx="829">DDoS</cx:pt>
          <cx:pt idx="830">DDoS</cx:pt>
          <cx:pt idx="831">DDoS</cx:pt>
          <cx:pt idx="832">DDoS</cx:pt>
          <cx:pt idx="833">DDoS</cx:pt>
          <cx:pt idx="834">DDoS</cx:pt>
          <cx:pt idx="835">DDoS</cx:pt>
          <cx:pt idx="836">DDoS</cx:pt>
          <cx:pt idx="837">DDoS</cx:pt>
          <cx:pt idx="838">DDoS</cx:pt>
          <cx:pt idx="839">DDoS</cx:pt>
          <cx:pt idx="840">DDoS</cx:pt>
          <cx:pt idx="841">DDoS</cx:pt>
          <cx:pt idx="842">DDoS</cx:pt>
          <cx:pt idx="843">DDoS</cx:pt>
          <cx:pt idx="844">DDoS</cx:pt>
          <cx:pt idx="845">DDoS</cx:pt>
          <cx:pt idx="846">DDoS</cx:pt>
          <cx:pt idx="847">DDoS</cx:pt>
          <cx:pt idx="848">DDoS</cx:pt>
          <cx:pt idx="849">DDoS</cx:pt>
          <cx:pt idx="850">DDoS</cx:pt>
          <cx:pt idx="851">DDoS</cx:pt>
          <cx:pt idx="852">DDoS</cx:pt>
          <cx:pt idx="853">DDoS</cx:pt>
          <cx:pt idx="854">DDoS</cx:pt>
          <cx:pt idx="855">DDoS</cx:pt>
          <cx:pt idx="856">DDoS</cx:pt>
          <cx:pt idx="857">DDoS</cx:pt>
          <cx:pt idx="858">DDoS</cx:pt>
          <cx:pt idx="859">DDoS</cx:pt>
          <cx:pt idx="860">DDoS</cx:pt>
          <cx:pt idx="861">DDoS</cx:pt>
          <cx:pt idx="862">DDoS</cx:pt>
          <cx:pt idx="863">DDoS</cx:pt>
          <cx:pt idx="864">DDoS</cx:pt>
          <cx:pt idx="865">DDoS</cx:pt>
          <cx:pt idx="866">DDoS</cx:pt>
          <cx:pt idx="867">DDoS</cx:pt>
          <cx:pt idx="868">DDoS</cx:pt>
          <cx:pt idx="869">DDoS</cx:pt>
          <cx:pt idx="870">DDoS</cx:pt>
          <cx:pt idx="871">DDoS</cx:pt>
          <cx:pt idx="872">DDoS</cx:pt>
          <cx:pt idx="873">DDoS</cx:pt>
          <cx:pt idx="874">DDoS</cx:pt>
          <cx:pt idx="875">DDoS</cx:pt>
          <cx:pt idx="876">DDoS</cx:pt>
          <cx:pt idx="877">DDoS</cx:pt>
          <cx:pt idx="878">DDoS</cx:pt>
          <cx:pt idx="879">DDoS</cx:pt>
          <cx:pt idx="880">DDoS</cx:pt>
          <cx:pt idx="881">DDoS</cx:pt>
          <cx:pt idx="882">DDoS</cx:pt>
          <cx:pt idx="883">DDoS</cx:pt>
          <cx:pt idx="884">DDoS</cx:pt>
          <cx:pt idx="885">DDoS</cx:pt>
          <cx:pt idx="886">DDoS</cx:pt>
          <cx:pt idx="887">DDoS</cx:pt>
          <cx:pt idx="888">DDoS</cx:pt>
          <cx:pt idx="889">DDoS</cx:pt>
          <cx:pt idx="890">DDoS</cx:pt>
          <cx:pt idx="891">DDoS</cx:pt>
          <cx:pt idx="892">DDoS</cx:pt>
          <cx:pt idx="893">DDoS</cx:pt>
          <cx:pt idx="894">DDoS</cx:pt>
          <cx:pt idx="895">DDoS</cx:pt>
          <cx:pt idx="896">DDoS</cx:pt>
          <cx:pt idx="897">DDoS</cx:pt>
          <cx:pt idx="898">DDoS</cx:pt>
          <cx:pt idx="899">DDoS</cx:pt>
          <cx:pt idx="900">DDoS</cx:pt>
          <cx:pt idx="901">DDoS</cx:pt>
          <cx:pt idx="902">DDoS</cx:pt>
          <cx:pt idx="903">DDoS</cx:pt>
          <cx:pt idx="904">DDoS</cx:pt>
          <cx:pt idx="905">DDoS</cx:pt>
          <cx:pt idx="906">DDoS</cx:pt>
          <cx:pt idx="907">DDoS</cx:pt>
          <cx:pt idx="908">DDoS</cx:pt>
          <cx:pt idx="909">DDoS</cx:pt>
          <cx:pt idx="910">DDoS</cx:pt>
          <cx:pt idx="911">DDoS</cx:pt>
          <cx:pt idx="912">DDoS</cx:pt>
          <cx:pt idx="913">DDoS</cx:pt>
          <cx:pt idx="914">DDoS</cx:pt>
          <cx:pt idx="915">DDoS</cx:pt>
          <cx:pt idx="916">DDoS</cx:pt>
          <cx:pt idx="917">DDoS</cx:pt>
          <cx:pt idx="918">DDoS</cx:pt>
          <cx:pt idx="919">DDoS</cx:pt>
          <cx:pt idx="920">DDoS</cx:pt>
          <cx:pt idx="921">DDoS</cx:pt>
          <cx:pt idx="922">DDoS</cx:pt>
          <cx:pt idx="923">DDoS</cx:pt>
          <cx:pt idx="924">DDoS</cx:pt>
          <cx:pt idx="925">DDoS</cx:pt>
          <cx:pt idx="926">DDoS</cx:pt>
          <cx:pt idx="927">DDoS</cx:pt>
          <cx:pt idx="928">DDoS</cx:pt>
          <cx:pt idx="929">DDoS</cx:pt>
          <cx:pt idx="930">DDoS</cx:pt>
          <cx:pt idx="931">DDoS</cx:pt>
          <cx:pt idx="932">DDoS</cx:pt>
          <cx:pt idx="933">DDoS</cx:pt>
          <cx:pt idx="934">DDoS</cx:pt>
          <cx:pt idx="935">DDoS</cx:pt>
          <cx:pt idx="936">DDoS</cx:pt>
          <cx:pt idx="937">DDoS</cx:pt>
          <cx:pt idx="938">DDoS</cx:pt>
          <cx:pt idx="939">DDoS</cx:pt>
          <cx:pt idx="940">DDoS</cx:pt>
          <cx:pt idx="941">DDoS</cx:pt>
          <cx:pt idx="942">DDoS</cx:pt>
          <cx:pt idx="943">DDoS</cx:pt>
          <cx:pt idx="944">DDoS</cx:pt>
          <cx:pt idx="945">DDoS</cx:pt>
          <cx:pt idx="946">DDoS</cx:pt>
          <cx:pt idx="947">DDoS</cx:pt>
          <cx:pt idx="948">DDoS</cx:pt>
          <cx:pt idx="949">DDoS</cx:pt>
          <cx:pt idx="950">DDoS</cx:pt>
          <cx:pt idx="951">DDoS</cx:pt>
          <cx:pt idx="952">DDoS</cx:pt>
          <cx:pt idx="953">DDoS</cx:pt>
          <cx:pt idx="954">DDoS</cx:pt>
          <cx:pt idx="955">DDoS</cx:pt>
          <cx:pt idx="956">DDoS</cx:pt>
          <cx:pt idx="957">DDoS</cx:pt>
          <cx:pt idx="958">DDoS</cx:pt>
          <cx:pt idx="959">DDoS</cx:pt>
          <cx:pt idx="960">DDoS</cx:pt>
          <cx:pt idx="961">DDoS</cx:pt>
          <cx:pt idx="962">DDoS</cx:pt>
          <cx:pt idx="963">DDoS</cx:pt>
          <cx:pt idx="964">DDoS</cx:pt>
          <cx:pt idx="965">DDoS</cx:pt>
          <cx:pt idx="966">DDoS</cx:pt>
          <cx:pt idx="967">DDoS</cx:pt>
          <cx:pt idx="968">DDoS</cx:pt>
          <cx:pt idx="969">DDoS</cx:pt>
          <cx:pt idx="970">DDoS</cx:pt>
          <cx:pt idx="971">DDoS</cx:pt>
          <cx:pt idx="972">DDoS</cx:pt>
          <cx:pt idx="973">DDoS</cx:pt>
          <cx:pt idx="974">DDoS</cx:pt>
          <cx:pt idx="975">DDoS</cx:pt>
          <cx:pt idx="976">DDoS</cx:pt>
          <cx:pt idx="977">DDoS</cx:pt>
          <cx:pt idx="978">DDoS</cx:pt>
          <cx:pt idx="979">DDoS</cx:pt>
          <cx:pt idx="980">DDoS</cx:pt>
          <cx:pt idx="981">DDoS</cx:pt>
          <cx:pt idx="982">DDoS</cx:pt>
          <cx:pt idx="983">DDoS</cx:pt>
          <cx:pt idx="984">DDoS</cx:pt>
          <cx:pt idx="985">DDoS</cx:pt>
          <cx:pt idx="986">DDoS</cx:pt>
          <cx:pt idx="987">DDoS</cx:pt>
          <cx:pt idx="988">DDoS</cx:pt>
          <cx:pt idx="989">DDoS</cx:pt>
          <cx:pt idx="990">DDoS</cx:pt>
          <cx:pt idx="991">DDoS</cx:pt>
          <cx:pt idx="992">DDoS</cx:pt>
          <cx:pt idx="993">DDoS</cx:pt>
          <cx:pt idx="994">DDoS</cx:pt>
          <cx:pt idx="995">DDoS</cx:pt>
          <cx:pt idx="996">DDoS</cx:pt>
          <cx:pt idx="997">DDoS</cx:pt>
          <cx:pt idx="998">DDoS</cx:pt>
          <cx:pt idx="999">DDoS</cx:pt>
          <cx:pt idx="1000">DDoS</cx:pt>
          <cx:pt idx="1001">DDoS</cx:pt>
          <cx:pt idx="1002">DDoS</cx:pt>
          <cx:pt idx="1003">DDoS</cx:pt>
          <cx:pt idx="1004">DDoS</cx:pt>
          <cx:pt idx="1005">DDoS</cx:pt>
          <cx:pt idx="1006">DDoS</cx:pt>
          <cx:pt idx="1007">DDoS</cx:pt>
          <cx:pt idx="1008">DDoS</cx:pt>
          <cx:pt idx="1009">DDoS</cx:pt>
          <cx:pt idx="1010">DDoS</cx:pt>
          <cx:pt idx="1011">DDoS</cx:pt>
          <cx:pt idx="1012">DDoS</cx:pt>
          <cx:pt idx="1013">DDoS</cx:pt>
          <cx:pt idx="1014">DDoS</cx:pt>
          <cx:pt idx="1015">DDoS</cx:pt>
          <cx:pt idx="1016">DDoS</cx:pt>
          <cx:pt idx="1017">DDoS</cx:pt>
          <cx:pt idx="1018">DDoS</cx:pt>
          <cx:pt idx="1019">DDoS</cx:pt>
          <cx:pt idx="1020">DDoS</cx:pt>
          <cx:pt idx="1021">DDoS</cx:pt>
          <cx:pt idx="1022">DDoS</cx:pt>
          <cx:pt idx="1023">DDoS</cx:pt>
          <cx:pt idx="1024">DDoS</cx:pt>
          <cx:pt idx="1025">DDoS</cx:pt>
          <cx:pt idx="1026">DDoS</cx:pt>
          <cx:pt idx="1027">DDoS</cx:pt>
          <cx:pt idx="1028">DDoS</cx:pt>
          <cx:pt idx="1029">DDoS</cx:pt>
          <cx:pt idx="1030">DDoS</cx:pt>
          <cx:pt idx="1031">DDoS</cx:pt>
          <cx:pt idx="1032">DDoS</cx:pt>
          <cx:pt idx="1033">DDoS</cx:pt>
          <cx:pt idx="1034">DDoS</cx:pt>
          <cx:pt idx="1035">DDoS</cx:pt>
          <cx:pt idx="1036">DDoS</cx:pt>
          <cx:pt idx="1037">DDoS</cx:pt>
          <cx:pt idx="1038">DDoS</cx:pt>
          <cx:pt idx="1039">DDoS</cx:pt>
          <cx:pt idx="1040">DDoS</cx:pt>
          <cx:pt idx="1041">DDoS</cx:pt>
          <cx:pt idx="1042">DDoS</cx:pt>
          <cx:pt idx="1043">DDoS</cx:pt>
          <cx:pt idx="1044">DDoS</cx:pt>
          <cx:pt idx="1045">DDoS</cx:pt>
          <cx:pt idx="1046">DDoS</cx:pt>
          <cx:pt idx="1047">DDoS</cx:pt>
          <cx:pt idx="1048">DDoS</cx:pt>
          <cx:pt idx="1049">DDoS</cx:pt>
          <cx:pt idx="1050">DDoS</cx:pt>
        </cx:lvl>
      </cx:strDim>
      <cx:numDim type="val">
        <cx:f>FlowdURATION!$C$4:$C$1054</cx:f>
        <cx:lvl ptCount="1051" formatCode="General">
          <cx:pt idx="0">3</cx:pt>
          <cx:pt idx="1">109</cx:pt>
          <cx:pt idx="2">52</cx:pt>
          <cx:pt idx="3">34</cx:pt>
          <cx:pt idx="4">3</cx:pt>
          <cx:pt idx="5">1022</cx:pt>
          <cx:pt idx="6">4</cx:pt>
          <cx:pt idx="7">42</cx:pt>
          <cx:pt idx="8">4</cx:pt>
          <cx:pt idx="9">4</cx:pt>
          <cx:pt idx="10">3</cx:pt>
          <cx:pt idx="11">1</cx:pt>
          <cx:pt idx="12">4</cx:pt>
          <cx:pt idx="13">3</cx:pt>
          <cx:pt idx="14">54</cx:pt>
          <cx:pt idx="15">1</cx:pt>
          <cx:pt idx="16">154</cx:pt>
          <cx:pt idx="17">1</cx:pt>
          <cx:pt idx="18">118</cx:pt>
          <cx:pt idx="19">239</cx:pt>
          <cx:pt idx="20">1</cx:pt>
          <cx:pt idx="21">1</cx:pt>
          <cx:pt idx="22">4</cx:pt>
          <cx:pt idx="23">5</cx:pt>
          <cx:pt idx="24">4</cx:pt>
          <cx:pt idx="25">4</cx:pt>
          <cx:pt idx="26">54</cx:pt>
          <cx:pt idx="27">42</cx:pt>
          <cx:pt idx="28">4</cx:pt>
          <cx:pt idx="29">3</cx:pt>
          <cx:pt idx="30">3</cx:pt>
          <cx:pt idx="31">737</cx:pt>
          <cx:pt idx="32">3</cx:pt>
          <cx:pt idx="33">3</cx:pt>
          <cx:pt idx="34">3</cx:pt>
          <cx:pt idx="35">276</cx:pt>
          <cx:pt idx="36">3</cx:pt>
          <cx:pt idx="37">3</cx:pt>
          <cx:pt idx="38">1</cx:pt>
          <cx:pt idx="39">105</cx:pt>
          <cx:pt idx="40">66</cx:pt>
          <cx:pt idx="41">68</cx:pt>
          <cx:pt idx="42">48</cx:pt>
          <cx:pt idx="43">3</cx:pt>
          <cx:pt idx="44">3</cx:pt>
          <cx:pt idx="45">16</cx:pt>
          <cx:pt idx="46">63</cx:pt>
          <cx:pt idx="47">17</cx:pt>
          <cx:pt idx="48">123</cx:pt>
          <cx:pt idx="49">4</cx:pt>
          <cx:pt idx="50">4</cx:pt>
          <cx:pt idx="51">49</cx:pt>
          <cx:pt idx="52">3</cx:pt>
          <cx:pt idx="53">46</cx:pt>
          <cx:pt idx="54">3</cx:pt>
          <cx:pt idx="55">3</cx:pt>
          <cx:pt idx="56">251170</cx:pt>
          <cx:pt idx="57">49</cx:pt>
          <cx:pt idx="58">62</cx:pt>
          <cx:pt idx="59">175</cx:pt>
          <cx:pt idx="60">37</cx:pt>
          <cx:pt idx="61">3</cx:pt>
          <cx:pt idx="62">3</cx:pt>
          <cx:pt idx="63">96</cx:pt>
          <cx:pt idx="64">1</cx:pt>
          <cx:pt idx="65">0</cx:pt>
          <cx:pt idx="66">48</cx:pt>
          <cx:pt idx="67">1</cx:pt>
          <cx:pt idx="68">999588</cx:pt>
          <cx:pt idx="69">75</cx:pt>
          <cx:pt idx="70">32</cx:pt>
          <cx:pt idx="71">71693</cx:pt>
          <cx:pt idx="72">60738</cx:pt>
          <cx:pt idx="73">126188</cx:pt>
          <cx:pt idx="74">8003</cx:pt>
          <cx:pt idx="75">1</cx:pt>
          <cx:pt idx="76">50</cx:pt>
          <cx:pt idx="77">75</cx:pt>
          <cx:pt idx="78">208</cx:pt>
          <cx:pt idx="79">514004</cx:pt>
          <cx:pt idx="80">60130920</cx:pt>
          <cx:pt idx="81">60130912</cx:pt>
          <cx:pt idx="82">3895966</cx:pt>
          <cx:pt idx="83">3895242</cx:pt>
          <cx:pt idx="84">3896308</cx:pt>
          <cx:pt idx="85">3895052</cx:pt>
          <cx:pt idx="86">3896461</cx:pt>
          <cx:pt idx="87">31020664</cx:pt>
          <cx:pt idx="88">83718</cx:pt>
          <cx:pt idx="89">10706606</cx:pt>
          <cx:pt idx="90">60166984</cx:pt>
          <cx:pt idx="91">24027</cx:pt>
          <cx:pt idx="92">1029807</cx:pt>
          <cx:pt idx="93">2979847</cx:pt>
          <cx:pt idx="94">28315</cx:pt>
          <cx:pt idx="95">28466</cx:pt>
          <cx:pt idx="96">101027175</cx:pt>
          <cx:pt idx="97">330</cx:pt>
          <cx:pt idx="98">221</cx:pt>
          <cx:pt idx="99">302</cx:pt>
          <cx:pt idx="100">283</cx:pt>
          <cx:pt idx="101">166</cx:pt>
          <cx:pt idx="102">275</cx:pt>
          <cx:pt idx="103">266</cx:pt>
          <cx:pt idx="104">102033</cx:pt>
          <cx:pt idx="105">51453</cx:pt>
          <cx:pt idx="106">1140</cx:pt>
          <cx:pt idx="107">293</cx:pt>
          <cx:pt idx="108">1333970</cx:pt>
          <cx:pt idx="109">187</cx:pt>
          <cx:pt idx="110">1335604</cx:pt>
          <cx:pt idx="111">111</cx:pt>
          <cx:pt idx="112">143347</cx:pt>
          <cx:pt idx="113">143899</cx:pt>
          <cx:pt idx="114">142605</cx:pt>
          <cx:pt idx="115">142499</cx:pt>
          <cx:pt idx="116">23828</cx:pt>
          <cx:pt idx="117">119090</cx:pt>
          <cx:pt idx="118">23841</cx:pt>
          <cx:pt idx="119">199037</cx:pt>
          <cx:pt idx="120">142923</cx:pt>
          <cx:pt idx="121">446800</cx:pt>
          <cx:pt idx="122">141851</cx:pt>
          <cx:pt idx="123">145376</cx:pt>
          <cx:pt idx="124">142904</cx:pt>
          <cx:pt idx="125">142508</cx:pt>
          <cx:pt idx="126">142561</cx:pt>
          <cx:pt idx="127">142389</cx:pt>
          <cx:pt idx="128">142403</cx:pt>
          <cx:pt idx="129">142089</cx:pt>
          <cx:pt idx="130">142098</cx:pt>
          <cx:pt idx="131">128912</cx:pt>
          <cx:pt idx="132">143215</cx:pt>
          <cx:pt idx="133">185921</cx:pt>
          <cx:pt idx="134">131198</cx:pt>
          <cx:pt idx="135">187746</cx:pt>
          <cx:pt idx="136">188450</cx:pt>
          <cx:pt idx="137">300724</cx:pt>
          <cx:pt idx="138">195652</cx:pt>
          <cx:pt idx="139">143173</cx:pt>
          <cx:pt idx="140">142748</cx:pt>
          <cx:pt idx="141">142235</cx:pt>
          <cx:pt idx="142">152597</cx:pt>
          <cx:pt idx="143">142263</cx:pt>
          <cx:pt idx="144">142478</cx:pt>
          <cx:pt idx="145">125417</cx:pt>
          <cx:pt idx="146">188411</cx:pt>
          <cx:pt idx="147">141785</cx:pt>
          <cx:pt idx="148">155181</cx:pt>
          <cx:pt idx="149">200946</cx:pt>
          <cx:pt idx="150">142298</cx:pt>
          <cx:pt idx="151">196861</cx:pt>
          <cx:pt idx="152">197144</cx:pt>
          <cx:pt idx="153">142230</cx:pt>
          <cx:pt idx="154">143922</cx:pt>
          <cx:pt idx="155">142755</cx:pt>
          <cx:pt idx="156">124970</cx:pt>
          <cx:pt idx="157">142117</cx:pt>
          <cx:pt idx="158">142224</cx:pt>
          <cx:pt idx="159">143176</cx:pt>
          <cx:pt idx="160">142472</cx:pt>
          <cx:pt idx="161">185687</cx:pt>
          <cx:pt idx="162">142746</cx:pt>
          <cx:pt idx="163">185922</cx:pt>
          <cx:pt idx="164">143435</cx:pt>
          <cx:pt idx="165">186578</cx:pt>
          <cx:pt idx="166">190175</cx:pt>
          <cx:pt idx="167">142210</cx:pt>
          <cx:pt idx="168">142963</cx:pt>
          <cx:pt idx="169">142878</cx:pt>
          <cx:pt idx="170">190109</cx:pt>
          <cx:pt idx="171">143397</cx:pt>
          <cx:pt idx="172">250001</cx:pt>
          <cx:pt idx="173">188539</cx:pt>
          <cx:pt idx="174">142469</cx:pt>
          <cx:pt idx="175">23598</cx:pt>
          <cx:pt idx="176">142921</cx:pt>
          <cx:pt idx="177">142553</cx:pt>
          <cx:pt idx="178">142823</cx:pt>
          <cx:pt idx="179">143432</cx:pt>
          <cx:pt idx="180">153205</cx:pt>
          <cx:pt idx="181">118987</cx:pt>
          <cx:pt idx="182">143445</cx:pt>
          <cx:pt idx="183">24781</cx:pt>
          <cx:pt idx="184">142625</cx:pt>
          <cx:pt idx="185">144147</cx:pt>
          <cx:pt idx="186">312417</cx:pt>
          <cx:pt idx="187">197560</cx:pt>
          <cx:pt idx="188">207397</cx:pt>
          <cx:pt idx="189">144045</cx:pt>
          <cx:pt idx="190">201971</cx:pt>
          <cx:pt idx="191">188080</cx:pt>
          <cx:pt idx="192">142377</cx:pt>
          <cx:pt idx="193">196656</cx:pt>
          <cx:pt idx="194">141942</cx:pt>
          <cx:pt idx="195">142878</cx:pt>
          <cx:pt idx="196">125846</cx:pt>
          <cx:pt idx="197">119881</cx:pt>
          <cx:pt idx="198">23547</cx:pt>
          <cx:pt idx="199">142554</cx:pt>
          <cx:pt idx="200">142702</cx:pt>
          <cx:pt idx="201">142790</cx:pt>
          <cx:pt idx="202">142342</cx:pt>
          <cx:pt idx="203">142780</cx:pt>
          <cx:pt idx="204">142852</cx:pt>
          <cx:pt idx="205">142799</cx:pt>
          <cx:pt idx="206">142500</cx:pt>
          <cx:pt idx="207">459291</cx:pt>
          <cx:pt idx="208">196158</cx:pt>
          <cx:pt idx="209">143476</cx:pt>
          <cx:pt idx="210">118873</cx:pt>
          <cx:pt idx="211">23773</cx:pt>
          <cx:pt idx="212">142438</cx:pt>
          <cx:pt idx="213">152273</cx:pt>
          <cx:pt idx="214">142918</cx:pt>
          <cx:pt idx="215">142342</cx:pt>
          <cx:pt idx="216">196159</cx:pt>
          <cx:pt idx="217">188391</cx:pt>
          <cx:pt idx="218">141887</cx:pt>
          <cx:pt idx="219">142743</cx:pt>
          <cx:pt idx="220">143077</cx:pt>
          <cx:pt idx="221">145825</cx:pt>
          <cx:pt idx="222">142301</cx:pt>
          <cx:pt idx="223">143379</cx:pt>
          <cx:pt idx="224">394746</cx:pt>
          <cx:pt idx="225">62079</cx:pt>
          <cx:pt idx="226">122255</cx:pt>
          <cx:pt idx="227">142443</cx:pt>
          <cx:pt idx="228">23501</cx:pt>
          <cx:pt idx="229">143365</cx:pt>
          <cx:pt idx="230">142825</cx:pt>
          <cx:pt idx="231">119793</cx:pt>
          <cx:pt idx="232">142885</cx:pt>
          <cx:pt idx="233">23422</cx:pt>
          <cx:pt idx="234">142724</cx:pt>
          <cx:pt idx="235">143161</cx:pt>
          <cx:pt idx="236">196340</cx:pt>
          <cx:pt idx="237">118573</cx:pt>
          <cx:pt idx="238">189314</cx:pt>
          <cx:pt idx="239">142909</cx:pt>
          <cx:pt idx="240">144762</cx:pt>
          <cx:pt idx="241">142378</cx:pt>
          <cx:pt idx="242">24067</cx:pt>
          <cx:pt idx="243">119537</cx:pt>
          <cx:pt idx="244">142424</cx:pt>
          <cx:pt idx="245">142848</cx:pt>
          <cx:pt idx="246">23488</cx:pt>
          <cx:pt idx="247">131864</cx:pt>
          <cx:pt idx="248">142592</cx:pt>
          <cx:pt idx="249">143358</cx:pt>
          <cx:pt idx="250">142675</cx:pt>
          <cx:pt idx="251">142797</cx:pt>
          <cx:pt idx="252">142740</cx:pt>
          <cx:pt idx="253">142247</cx:pt>
          <cx:pt idx="254">195966</cx:pt>
          <cx:pt idx="255">186390</cx:pt>
          <cx:pt idx="256">143354</cx:pt>
          <cx:pt idx="257">142817</cx:pt>
          <cx:pt idx="258">142734</cx:pt>
          <cx:pt idx="259">127932</cx:pt>
          <cx:pt idx="260">187229</cx:pt>
          <cx:pt idx="261">142653</cx:pt>
          <cx:pt idx="262">38668</cx:pt>
          <cx:pt idx="263">143726</cx:pt>
          <cx:pt idx="264">122712</cx:pt>
          <cx:pt idx="265">234766</cx:pt>
          <cx:pt idx="266">142541</cx:pt>
          <cx:pt idx="267">146679</cx:pt>
          <cx:pt idx="268">143835</cx:pt>
          <cx:pt idx="269">119714</cx:pt>
          <cx:pt idx="270">142820</cx:pt>
          <cx:pt idx="271">189539</cx:pt>
          <cx:pt idx="272">142826</cx:pt>
          <cx:pt idx="273">23822</cx:pt>
          <cx:pt idx="274">187835</cx:pt>
          <cx:pt idx="275">142291</cx:pt>
          <cx:pt idx="276">143701</cx:pt>
          <cx:pt idx="277">196404</cx:pt>
          <cx:pt idx="278">142241</cx:pt>
          <cx:pt idx="279">224404</cx:pt>
          <cx:pt idx="280">143577</cx:pt>
          <cx:pt idx="281">267407</cx:pt>
          <cx:pt idx="282">149954</cx:pt>
          <cx:pt idx="283">190688</cx:pt>
          <cx:pt idx="284">118946</cx:pt>
          <cx:pt idx="285">23623</cx:pt>
          <cx:pt idx="286">148237</cx:pt>
          <cx:pt idx="287">142601</cx:pt>
          <cx:pt idx="288">190581</cx:pt>
          <cx:pt idx="289">144000</cx:pt>
          <cx:pt idx="290">142239</cx:pt>
          <cx:pt idx="291">143462</cx:pt>
          <cx:pt idx="292">186148</cx:pt>
          <cx:pt idx="293">142726</cx:pt>
          <cx:pt idx="294">141542</cx:pt>
          <cx:pt idx="295">109618</cx:pt>
          <cx:pt idx="296">188543</cx:pt>
          <cx:pt idx="297">141771</cx:pt>
          <cx:pt idx="298">216108</cx:pt>
          <cx:pt idx="299">198167</cx:pt>
          <cx:pt idx="300">129383</cx:pt>
          <cx:pt idx="301">123065</cx:pt>
          <cx:pt idx="302">141527</cx:pt>
          <cx:pt idx="303">142160</cx:pt>
          <cx:pt idx="304">197510</cx:pt>
          <cx:pt idx="305">143658</cx:pt>
          <cx:pt idx="306">197458</cx:pt>
          <cx:pt idx="307">187013</cx:pt>
          <cx:pt idx="308">142868</cx:pt>
          <cx:pt idx="309">153015</cx:pt>
          <cx:pt idx="310">82618</cx:pt>
          <cx:pt idx="311">143452</cx:pt>
          <cx:pt idx="312">24058</cx:pt>
          <cx:pt idx="313">198395</cx:pt>
          <cx:pt idx="314">118945</cx:pt>
          <cx:pt idx="315">142273</cx:pt>
          <cx:pt idx="316">142936</cx:pt>
          <cx:pt idx="317">142803</cx:pt>
          <cx:pt idx="318">187656</cx:pt>
          <cx:pt idx="319">143460</cx:pt>
          <cx:pt idx="320">23445</cx:pt>
          <cx:pt idx="321">118468</cx:pt>
          <cx:pt idx="322">142724</cx:pt>
          <cx:pt idx="323">142270</cx:pt>
          <cx:pt idx="324">122968</cx:pt>
          <cx:pt idx="325">142478</cx:pt>
          <cx:pt idx="326">143531</cx:pt>
          <cx:pt idx="327">142245</cx:pt>
          <cx:pt idx="328">118879</cx:pt>
          <cx:pt idx="329">118011</cx:pt>
          <cx:pt idx="330">143745</cx:pt>
          <cx:pt idx="331">23739</cx:pt>
          <cx:pt idx="332">23395</cx:pt>
          <cx:pt idx="333">142170</cx:pt>
          <cx:pt idx="334">143016</cx:pt>
          <cx:pt idx="335">35739</cx:pt>
          <cx:pt idx="336">313728</cx:pt>
          <cx:pt idx="337">118733</cx:pt>
          <cx:pt idx="338">23638</cx:pt>
          <cx:pt idx="339">143395</cx:pt>
          <cx:pt idx="340">188834</cx:pt>
          <cx:pt idx="341">143901</cx:pt>
          <cx:pt idx="342">142310</cx:pt>
          <cx:pt idx="343">142471</cx:pt>
          <cx:pt idx="344">143392</cx:pt>
          <cx:pt idx="345">142776</cx:pt>
          <cx:pt idx="346">189269</cx:pt>
          <cx:pt idx="347">142761</cx:pt>
          <cx:pt idx="348">142255</cx:pt>
          <cx:pt idx="349">188499</cx:pt>
          <cx:pt idx="350">118899</cx:pt>
          <cx:pt idx="351">186555</cx:pt>
          <cx:pt idx="352">196173</cx:pt>
          <cx:pt idx="353">143040</cx:pt>
          <cx:pt idx="354">126748</cx:pt>
          <cx:pt idx="355">142635</cx:pt>
          <cx:pt idx="356">142665</cx:pt>
          <cx:pt idx="357">143050</cx:pt>
          <cx:pt idx="358">142709</cx:pt>
          <cx:pt idx="359">144905</cx:pt>
          <cx:pt idx="360">143357</cx:pt>
          <cx:pt idx="361">142858</cx:pt>
          <cx:pt idx="362">196534</cx:pt>
          <cx:pt idx="363">142928</cx:pt>
          <cx:pt idx="364">123402</cx:pt>
          <cx:pt idx="365">142731</cx:pt>
          <cx:pt idx="366">127510</cx:pt>
          <cx:pt idx="367">142497</cx:pt>
          <cx:pt idx="368">186963</cx:pt>
          <cx:pt idx="369">197861</cx:pt>
          <cx:pt idx="370">142760</cx:pt>
          <cx:pt idx="371">23498</cx:pt>
          <cx:pt idx="372">142790</cx:pt>
          <cx:pt idx="373">194123</cx:pt>
          <cx:pt idx="374">142819</cx:pt>
          <cx:pt idx="375">186407</cx:pt>
          <cx:pt idx="376">143033</cx:pt>
          <cx:pt idx="377">195544</cx:pt>
          <cx:pt idx="378">142215</cx:pt>
          <cx:pt idx="379">142395</cx:pt>
          <cx:pt idx="380">142742</cx:pt>
          <cx:pt idx="381">122673</cx:pt>
          <cx:pt idx="382">187038</cx:pt>
          <cx:pt idx="383">142470</cx:pt>
          <cx:pt idx="384">161</cx:pt>
          <cx:pt idx="385">2198477</cx:pt>
          <cx:pt idx="386">49</cx:pt>
          <cx:pt idx="387">50486</cx:pt>
          <cx:pt idx="388">51273</cx:pt>
          <cx:pt idx="389">50722</cx:pt>
          <cx:pt idx="390">50641</cx:pt>
          <cx:pt idx="391">51022</cx:pt>
          <cx:pt idx="392">51245</cx:pt>
          <cx:pt idx="393">50534</cx:pt>
          <cx:pt idx="394">50884</cx:pt>
          <cx:pt idx="395">50408</cx:pt>
          <cx:pt idx="396">83784</cx:pt>
          <cx:pt idx="397">50905</cx:pt>
          <cx:pt idx="398">46728</cx:pt>
          <cx:pt idx="399">50833</cx:pt>
          <cx:pt idx="400">50448</cx:pt>
          <cx:pt idx="401">116606690</cx:pt>
          <cx:pt idx="402">91190</cx:pt>
          <cx:pt idx="403">84776</cx:pt>
          <cx:pt idx="404">3</cx:pt>
          <cx:pt idx="405">22</cx:pt>
          <cx:pt idx="406">313</cx:pt>
          <cx:pt idx="407">253</cx:pt>
          <cx:pt idx="408">188</cx:pt>
          <cx:pt idx="409">246</cx:pt>
          <cx:pt idx="410">260</cx:pt>
          <cx:pt idx="411">275</cx:pt>
          <cx:pt idx="412">25399</cx:pt>
          <cx:pt idx="413">25871</cx:pt>
          <cx:pt idx="414">186</cx:pt>
          <cx:pt idx="415">189</cx:pt>
          <cx:pt idx="416">61438</cx:pt>
          <cx:pt idx="417">61664</cx:pt>
          <cx:pt idx="418">290</cx:pt>
          <cx:pt idx="419">229</cx:pt>
          <cx:pt idx="420">266</cx:pt>
          <cx:pt idx="421">257</cx:pt>
          <cx:pt idx="422">259</cx:pt>
          <cx:pt idx="423">199</cx:pt>
          <cx:pt idx="424">255</cx:pt>
          <cx:pt idx="425">264</cx:pt>
          <cx:pt idx="426">198</cx:pt>
          <cx:pt idx="427">399</cx:pt>
          <cx:pt idx="428">24629</cx:pt>
          <cx:pt idx="429">320</cx:pt>
          <cx:pt idx="430">262</cx:pt>
          <cx:pt idx="431">60398</cx:pt>
          <cx:pt idx="432">250</cx:pt>
          <cx:pt idx="433">309</cx:pt>
          <cx:pt idx="434">271</cx:pt>
          <cx:pt idx="435">324</cx:pt>
          <cx:pt idx="436">322</cx:pt>
          <cx:pt idx="437">468</cx:pt>
          <cx:pt idx="438">332</cx:pt>
          <cx:pt idx="439">335</cx:pt>
          <cx:pt idx="440">242</cx:pt>
          <cx:pt idx="441">301</cx:pt>
          <cx:pt idx="442">3520858</cx:pt>
          <cx:pt idx="443">4</cx:pt>
          <cx:pt idx="444">4024829</cx:pt>
          <cx:pt idx="445">5006404</cx:pt>
          <cx:pt idx="446">4942446</cx:pt>
          <cx:pt idx="447">5080229</cx:pt>
          <cx:pt idx="448">4910442</cx:pt>
          <cx:pt idx="449">4920527</cx:pt>
          <cx:pt idx="450">4984505</cx:pt>
          <cx:pt idx="451">4984564</cx:pt>
          <cx:pt idx="452">49920</cx:pt>
          <cx:pt idx="453">49</cx:pt>
          <cx:pt idx="454">161</cx:pt>
          <cx:pt idx="455">109</cx:pt>
          <cx:pt idx="456">242</cx:pt>
          <cx:pt idx="457">50075</cx:pt>
          <cx:pt idx="458">49961</cx:pt>
          <cx:pt idx="459">50133</cx:pt>
          <cx:pt idx="460">1804148</cx:pt>
          <cx:pt idx="461">48</cx:pt>
          <cx:pt idx="462">63874054</cx:pt>
          <cx:pt idx="463">4522563</cx:pt>
          <cx:pt idx="464">1064</cx:pt>
          <cx:pt idx="465">4522242</cx:pt>
          <cx:pt idx="466">4521670</cx:pt>
          <cx:pt idx="467">306</cx:pt>
          <cx:pt idx="468">872</cx:pt>
          <cx:pt idx="469">94224</cx:pt>
          <cx:pt idx="470">37212</cx:pt>
          <cx:pt idx="471">116038005</cx:pt>
          <cx:pt idx="472">116228748</cx:pt>
          <cx:pt idx="473">115799649</cx:pt>
          <cx:pt idx="474">207</cx:pt>
          <cx:pt idx="475">319</cx:pt>
          <cx:pt idx="476">50937</cx:pt>
          <cx:pt idx="477">254</cx:pt>
          <cx:pt idx="478">50659</cx:pt>
          <cx:pt idx="479">285</cx:pt>
          <cx:pt idx="480">255</cx:pt>
          <cx:pt idx="481">253</cx:pt>
          <cx:pt idx="482">101128</cx:pt>
          <cx:pt idx="483">51047</cx:pt>
          <cx:pt idx="484">271374</cx:pt>
          <cx:pt idx="485">269365</cx:pt>
          <cx:pt idx="486">263653</cx:pt>
          <cx:pt idx="487">269882</cx:pt>
          <cx:pt idx="488">63021198</cx:pt>
          <cx:pt idx="489">113789</cx:pt>
          <cx:pt idx="490">115791754</cx:pt>
          <cx:pt idx="491">115812212</cx:pt>
          <cx:pt idx="492">29841695</cx:pt>
          <cx:pt idx="493">23537</cx:pt>
          <cx:pt idx="494">24759</cx:pt>
          <cx:pt idx="495">60609</cx:pt>
          <cx:pt idx="496">23405</cx:pt>
          <cx:pt idx="497">120792</cx:pt>
          <cx:pt idx="498">59914</cx:pt>
          <cx:pt idx="499">76881</cx:pt>
          <cx:pt idx="500">71933</cx:pt>
          <cx:pt idx="501">77608</cx:pt>
          <cx:pt idx="502">82493</cx:pt>
          <cx:pt idx="503">225547</cx:pt>
          <cx:pt idx="504">63195130</cx:pt>
          <cx:pt idx="505">60069</cx:pt>
          <cx:pt idx="506">23604</cx:pt>
          <cx:pt idx="507">23441</cx:pt>
          <cx:pt idx="508">48481</cx:pt>
          <cx:pt idx="509">71392</cx:pt>
          <cx:pt idx="510">63041</cx:pt>
          <cx:pt idx="511">136471</cx:pt>
          <cx:pt idx="512">458</cx:pt>
          <cx:pt idx="513">1293792</cx:pt>
          <cx:pt idx="514">4421382</cx:pt>
          <cx:pt idx="515">1083538</cx:pt>
          <cx:pt idx="516">80034360</cx:pt>
          <cx:pt idx="517">642654</cx:pt>
          <cx:pt idx="518">79731718</cx:pt>
          <cx:pt idx="519">306157</cx:pt>
          <cx:pt idx="520">79780371</cx:pt>
          <cx:pt idx="521">682575</cx:pt>
          <cx:pt idx="522">79098660</cx:pt>
          <cx:pt idx="523">670265</cx:pt>
          <cx:pt idx="524">79099557</cx:pt>
          <cx:pt idx="525">1270646</cx:pt>
          <cx:pt idx="526">77818286</cx:pt>
          <cx:pt idx="527">1281820</cx:pt>
          <cx:pt idx="528">77807512</cx:pt>
          <cx:pt idx="529">13724</cx:pt>
          <cx:pt idx="530">10453138</cx:pt>
          <cx:pt idx="531">1632</cx:pt>
          <cx:pt idx="532">10440135</cx:pt>
          <cx:pt idx="533">1604</cx:pt>
          <cx:pt idx="534">10426959</cx:pt>
          <cx:pt idx="535">1533</cx:pt>
          <cx:pt idx="536">10417544</cx:pt>
          <cx:pt idx="537">1393</cx:pt>
          <cx:pt idx="538">10414106</cx:pt>
          <cx:pt idx="539">1590</cx:pt>
          <cx:pt idx="540">10403699</cx:pt>
          <cx:pt idx="541">1217</cx:pt>
          <cx:pt idx="542">10401308</cx:pt>
          <cx:pt idx="543">658536</cx:pt>
          <cx:pt idx="544">9733523</cx:pt>
          <cx:pt idx="545">1655458</cx:pt>
          <cx:pt idx="546">8734350</cx:pt>
          <cx:pt idx="547">1271648</cx:pt>
          <cx:pt idx="548">8452090</cx:pt>
          <cx:pt idx="549">283381</cx:pt>
          <cx:pt idx="550">8439207</cx:pt>
          <cx:pt idx="551">53148</cx:pt>
          <cx:pt idx="552">8424013</cx:pt>
          <cx:pt idx="553">24707</cx:pt>
          <cx:pt idx="554">8415090</cx:pt>
          <cx:pt idx="555">15548</cx:pt>
          <cx:pt idx="556">8411825</cx:pt>
          <cx:pt idx="557">9613</cx:pt>
          <cx:pt idx="558">8403319</cx:pt>
          <cx:pt idx="559">4184</cx:pt>
          <cx:pt idx="560">8399787</cx:pt>
          <cx:pt idx="561">668769</cx:pt>
          <cx:pt idx="562">7731256</cx:pt>
          <cx:pt idx="563">659835</cx:pt>
          <cx:pt idx="564">7731078</cx:pt>
          <cx:pt idx="565">1655971</cx:pt>
          <cx:pt idx="566">6731582</cx:pt>
          <cx:pt idx="567">1271982</cx:pt>
          <cx:pt idx="568">6448146</cx:pt>
          <cx:pt idx="569">1282555</cx:pt>
          <cx:pt idx="570">6438204</cx:pt>
          <cx:pt idx="571">306849</cx:pt>
          <cx:pt idx="572">6412382</cx:pt>
          <cx:pt idx="573">35992</cx:pt>
          <cx:pt idx="574">6400548</cx:pt>
          <cx:pt idx="575">28338</cx:pt>
          <cx:pt idx="576">6396903</cx:pt>
          <cx:pt idx="577">674102</cx:pt>
          <cx:pt idx="578">5727050</cx:pt>
          <cx:pt idx="579">1658353</cx:pt>
          <cx:pt idx="580">4730808</cx:pt>
          <cx:pt idx="581">1658555</cx:pt>
          <cx:pt idx="582">4726615</cx:pt>
          <cx:pt idx="583">11390</cx:pt>
          <cx:pt idx="584">8039786</cx:pt>
          <cx:pt idx="585">11469</cx:pt>
          <cx:pt idx="586">8037798</cx:pt>
          <cx:pt idx="587">10415</cx:pt>
          <cx:pt idx="588">8036938</cx:pt>
          <cx:pt idx="589">9827</cx:pt>
          <cx:pt idx="590">8034753</cx:pt>
          <cx:pt idx="591">8812</cx:pt>
          <cx:pt idx="592">8033798</cx:pt>
          <cx:pt idx="593">8003</cx:pt>
          <cx:pt idx="594">8032782</cx:pt>
          <cx:pt idx="595">8031465</cx:pt>
          <cx:pt idx="596">12740</cx:pt>
          <cx:pt idx="597">8029795</cx:pt>
          <cx:pt idx="598">842118</cx:pt>
          <cx:pt idx="599">7187822</cx:pt>
          <cx:pt idx="600">901739</cx:pt>
          <cx:pt idx="601">7126496</cx:pt>
          <cx:pt idx="602">903357</cx:pt>
          <cx:pt idx="603">7123335</cx:pt>
          <cx:pt idx="604">902779</cx:pt>
          <cx:pt idx="605">7122419</cx:pt>
          <cx:pt idx="606">902069</cx:pt>
          <cx:pt idx="607">7121367</cx:pt>
          <cx:pt idx="608">906594</cx:pt>
          <cx:pt idx="609">7115266</cx:pt>
          <cx:pt idx="610">905592</cx:pt>
          <cx:pt idx="611">7109276</cx:pt>
          <cx:pt idx="612">905985</cx:pt>
          <cx:pt idx="613">7107579</cx:pt>
          <cx:pt idx="614">440356</cx:pt>
          <cx:pt idx="615">7093229</cx:pt>
          <cx:pt idx="616">130586</cx:pt>
          <cx:pt idx="617">7040809</cx:pt>
          <cx:pt idx="618">99076</cx:pt>
          <cx:pt idx="619">7010466</cx:pt>
          <cx:pt idx="620">99854</cx:pt>
          <cx:pt idx="621">7007965</cx:pt>
          <cx:pt idx="622">99343</cx:pt>
          <cx:pt idx="623">7006987</cx:pt>
          <cx:pt idx="624">101190</cx:pt>
          <cx:pt idx="625">7003621</cx:pt>
          <cx:pt idx="626">99737</cx:pt>
          <cx:pt idx="627">7001059</cx:pt>
          <cx:pt idx="628">100287</cx:pt>
          <cx:pt idx="629">6999281</cx:pt>
          <cx:pt idx="630">101436</cx:pt>
          <cx:pt idx="631">6996959</cx:pt>
          <cx:pt idx="632">85845</cx:pt>
          <cx:pt idx="633">6993630</cx:pt>
          <cx:pt idx="634">500825</cx:pt>
          <cx:pt idx="635">6523113</cx:pt>
          <cx:pt idx="636">906698</cx:pt>
          <cx:pt idx="637">6088411</cx:pt>
          <cx:pt idx="638">904862</cx:pt>
          <cx:pt idx="639">6087669</cx:pt>
          <cx:pt idx="640">906939</cx:pt>
          <cx:pt idx="641">6084954</cx:pt>
          <cx:pt idx="642">916317</cx:pt>
          <cx:pt idx="643">6072504</cx:pt>
          <cx:pt idx="644">915747</cx:pt>
          <cx:pt idx="645">6071099</cx:pt>
          <cx:pt idx="646">916020</cx:pt>
          <cx:pt idx="647">6077709</cx:pt>
          <cx:pt idx="648">915826</cx:pt>
          <cx:pt idx="649">6066574</cx:pt>
          <cx:pt idx="650">912720</cx:pt>
          <cx:pt idx="651">6067515</cx:pt>
          <cx:pt idx="652">446543</cx:pt>
          <cx:pt idx="653">6062903</cx:pt>
          <cx:pt idx="654">14457</cx:pt>
          <cx:pt idx="655">37277</cx:pt>
          <cx:pt idx="656">6044025</cx:pt>
          <cx:pt idx="657">36129</cx:pt>
          <cx:pt idx="658">6033004</cx:pt>
          <cx:pt idx="659">21958</cx:pt>
          <cx:pt idx="660">6037912</cx:pt>
          <cx:pt idx="661">20840</cx:pt>
          <cx:pt idx="662">6033843</cx:pt>
          <cx:pt idx="663">19373</cx:pt>
          <cx:pt idx="664">6036893</cx:pt>
          <cx:pt idx="665">16816</cx:pt>
          <cx:pt idx="666">6036872</cx:pt>
          <cx:pt idx="667">16392</cx:pt>
          <cx:pt idx="668">6033036</cx:pt>
          <cx:pt idx="669">7357</cx:pt>
          <cx:pt idx="670">6028764</cx:pt>
          <cx:pt idx="671">6110</cx:pt>
          <cx:pt idx="672">6023754</cx:pt>
          <cx:pt idx="673">4948</cx:pt>
          <cx:pt idx="674">6029868</cx:pt>
          <cx:pt idx="675">840069</cx:pt>
          <cx:pt idx="676">5183903</cx:pt>
          <cx:pt idx="677">839391</cx:pt>
          <cx:pt idx="678">5181899</cx:pt>
          <cx:pt idx="679">869285</cx:pt>
          <cx:pt idx="680">5158948</cx:pt>
          <cx:pt idx="681">859302</cx:pt>
          <cx:pt idx="682">5167366</cx:pt>
          <cx:pt idx="683">901576</cx:pt>
          <cx:pt idx="684">5122415</cx:pt>
          <cx:pt idx="685">901656</cx:pt>
          <cx:pt idx="686">5121655</cx:pt>
          <cx:pt idx="687">900927</cx:pt>
          <cx:pt idx="688">5120676</cx:pt>
          <cx:pt idx="689">899992</cx:pt>
          <cx:pt idx="690">5116470</cx:pt>
          <cx:pt idx="691">898313</cx:pt>
          <cx:pt idx="692">5114543</cx:pt>
          <cx:pt idx="693">500999</cx:pt>
          <cx:pt idx="694">5035810</cx:pt>
          <cx:pt idx="695">137228</cx:pt>
          <cx:pt idx="696">5035408</cx:pt>
          <cx:pt idx="697">139720</cx:pt>
          <cx:pt idx="698">5030796</cx:pt>
          <cx:pt idx="699">136196</cx:pt>
          <cx:pt idx="700">5012236</cx:pt>
          <cx:pt idx="701">132606</cx:pt>
          <cx:pt idx="702">5010694</cx:pt>
          <cx:pt idx="703">108736</cx:pt>
          <cx:pt idx="704">5001567</cx:pt>
          <cx:pt idx="705">107698</cx:pt>
          <cx:pt idx="706">5002523</cx:pt>
          <cx:pt idx="707">110346</cx:pt>
          <cx:pt idx="708">4999085</cx:pt>
          <cx:pt idx="709">109533</cx:pt>
          <cx:pt idx="710">4997053</cx:pt>
          <cx:pt idx="711">111384</cx:pt>
          <cx:pt idx="712">4994455</cx:pt>
          <cx:pt idx="713">845529</cx:pt>
          <cx:pt idx="714">4178788</cx:pt>
          <cx:pt idx="715">855664</cx:pt>
          <cx:pt idx="716">4163944</cx:pt>
          <cx:pt idx="717">855363</cx:pt>
          <cx:pt idx="718">4161712</cx:pt>
          <cx:pt idx="719">918990</cx:pt>
          <cx:pt idx="720">4083781</cx:pt>
          <cx:pt idx="721">918742</cx:pt>
          <cx:pt idx="722">4081885</cx:pt>
          <cx:pt idx="723">920216</cx:pt>
          <cx:pt idx="724">4066947</cx:pt>
          <cx:pt idx="725">920721</cx:pt>
          <cx:pt idx="726">4065868</cx:pt>
          <cx:pt idx="727">917809</cx:pt>
          <cx:pt idx="728">4064902</cx:pt>
          <cx:pt idx="729">916963</cx:pt>
          <cx:pt idx="730">4062912</cx:pt>
          <cx:pt idx="731">914144</cx:pt>
          <cx:pt idx="732">4061903</cx:pt>
          <cx:pt idx="733">468441</cx:pt>
          <cx:pt idx="734">4051965</cx:pt>
          <cx:pt idx="735">125016</cx:pt>
          <cx:pt idx="736">4037927</cx:pt>
          <cx:pt idx="737">110745</cx:pt>
          <cx:pt idx="738">4036939</cx:pt>
          <cx:pt idx="739">109074</cx:pt>
          <cx:pt idx="740">4035931</cx:pt>
          <cx:pt idx="741">33238</cx:pt>
          <cx:pt idx="742">4027908</cx:pt>
          <cx:pt idx="743">29940</cx:pt>
          <cx:pt idx="744">4026434</cx:pt>
          <cx:pt idx="745">30996</cx:pt>
          <cx:pt idx="746">4019245</cx:pt>
          <cx:pt idx="747">67362</cx:pt>
          <cx:pt idx="748">3983206</cx:pt>
          <cx:pt idx="749">28922</cx:pt>
          <cx:pt idx="750">4021871</cx:pt>
          <cx:pt idx="751">27914</cx:pt>
          <cx:pt idx="752">4021271</cx:pt>
          <cx:pt idx="753">66723</cx:pt>
          <cx:pt idx="754">3983689</cx:pt>
          <cx:pt idx="755">62037</cx:pt>
          <cx:pt idx="756">3979346</cx:pt>
          <cx:pt idx="757">846121</cx:pt>
          <cx:pt idx="758">3181945</cx:pt>
          <cx:pt idx="759">845800</cx:pt>
          <cx:pt idx="760">3179924</cx:pt>
          <cx:pt idx="761">844770</cx:pt>
          <cx:pt idx="762">3179936</cx:pt>
          <cx:pt idx="763">877592</cx:pt>
          <cx:pt idx="764">3141898</cx:pt>
          <cx:pt idx="765">902470</cx:pt>
          <cx:pt idx="766">3115628</cx:pt>
          <cx:pt idx="767">895225</cx:pt>
          <cx:pt idx="768">3116250</cx:pt>
          <cx:pt idx="769">894397</cx:pt>
          <cx:pt idx="770">3113365</cx:pt>
          <cx:pt idx="771">902189</cx:pt>
          <cx:pt idx="772">3105833</cx:pt>
          <cx:pt idx="773">884558</cx:pt>
          <cx:pt idx="774">3090571</cx:pt>
          <cx:pt idx="775">934541</cx:pt>
          <cx:pt idx="776">3040798</cx:pt>
          <cx:pt idx="777">930690</cx:pt>
          <cx:pt idx="778">3039360</cx:pt>
          <cx:pt idx="779">516691</cx:pt>
          <cx:pt idx="780">3017875</cx:pt>
          <cx:pt idx="781">152727</cx:pt>
          <cx:pt idx="782">3014700</cx:pt>
          <cx:pt idx="783">151849</cx:pt>
          <cx:pt idx="784">3012634</cx:pt>
          <cx:pt idx="785">152672</cx:pt>
          <cx:pt idx="786">3011082</cx:pt>
          <cx:pt idx="787">138621</cx:pt>
          <cx:pt idx="788">2990681</cx:pt>
          <cx:pt idx="789">116449</cx:pt>
          <cx:pt idx="790">2988175</cx:pt>
          <cx:pt idx="791">114647</cx:pt>
          <cx:pt idx="792">2988853</cx:pt>
          <cx:pt idx="793">183176</cx:pt>
          <cx:pt idx="794">2922376</cx:pt>
          <cx:pt idx="795">573219</cx:pt>
          <cx:pt idx="796">2524594</cx:pt>
          <cx:pt idx="797">886393</cx:pt>
          <cx:pt idx="798">2192034</cx:pt>
          <cx:pt idx="799">868562</cx:pt>
          <cx:pt idx="800">2156293</cx:pt>
          <cx:pt idx="801">867727</cx:pt>
          <cx:pt idx="802">2154956</cx:pt>
          <cx:pt idx="803">933689</cx:pt>
          <cx:pt idx="804">2073910</cx:pt>
          <cx:pt idx="805">930512</cx:pt>
          <cx:pt idx="806">2072737</cx:pt>
          <cx:pt idx="807">931739</cx:pt>
          <cx:pt idx="808">2071560</cx:pt>
          <cx:pt idx="809">932450</cx:pt>
          <cx:pt idx="810">2076039</cx:pt>
          <cx:pt idx="811">917141</cx:pt>
          <cx:pt idx="812">2060995</cx:pt>
          <cx:pt idx="813">914014</cx:pt>
          <cx:pt idx="814">913357</cx:pt>
          <cx:pt idx="815">2050967</cx:pt>
          <cx:pt idx="816">845434</cx:pt>
          <cx:pt idx="817">2046241</cx:pt>
          <cx:pt idx="818">468632</cx:pt>
          <cx:pt idx="819">2045979</cx:pt>
          <cx:pt idx="820">449014</cx:pt>
          <cx:pt idx="821">140850</cx:pt>
          <cx:pt idx="822">2039001</cx:pt>
          <cx:pt idx="823">108168</cx:pt>
          <cx:pt idx="824">2033082</cx:pt>
          <cx:pt idx="825">107555</cx:pt>
          <cx:pt idx="826">2029960</cx:pt>
          <cx:pt idx="827">26073</cx:pt>
          <cx:pt idx="828">2020955</cx:pt>
          <cx:pt idx="829">37917</cx:pt>
          <cx:pt idx="830">2017997</cx:pt>
          <cx:pt idx="831">38412</cx:pt>
          <cx:pt idx="832">2014961</cx:pt>
          <cx:pt idx="833">35051</cx:pt>
          <cx:pt idx="834">2017972</cx:pt>
          <cx:pt idx="835">25079</cx:pt>
          <cx:pt idx="836">2019967</cx:pt>
          <cx:pt idx="837">859717</cx:pt>
          <cx:pt idx="838">1174006</cx:pt>
          <cx:pt idx="839">857945</cx:pt>
          <cx:pt idx="840">1173370</cx:pt>
          <cx:pt idx="841">875767</cx:pt>
          <cx:pt idx="842">1161612</cx:pt>
          <cx:pt idx="843">876728</cx:pt>
          <cx:pt idx="844">1161692</cx:pt>
          <cx:pt idx="845">853220</cx:pt>
          <cx:pt idx="846">1174742</cx:pt>
          <cx:pt idx="847">881291</cx:pt>
          <cx:pt idx="848">1144830</cx:pt>
          <cx:pt idx="849">876794</cx:pt>
          <cx:pt idx="850">1133412</cx:pt>
          <cx:pt idx="851">876002</cx:pt>
          <cx:pt idx="852">1138961</cx:pt>
          <cx:pt idx="853">870591</cx:pt>
          <cx:pt idx="854">1136964</cx:pt>
          <cx:pt idx="855">869015</cx:pt>
          <cx:pt idx="856">1133102</cx:pt>
          <cx:pt idx="857">868562</cx:pt>
          <cx:pt idx="858">866913</cx:pt>
          <cx:pt idx="859">865882</cx:pt>
          <cx:pt idx="860">392622</cx:pt>
          <cx:pt idx="861">25898</cx:pt>
          <cx:pt idx="862">25890</cx:pt>
          <cx:pt idx="863">26101</cx:pt>
          <cx:pt idx="864">14539</cx:pt>
          <cx:pt idx="865">11089</cx:pt>
          <cx:pt idx="866">38692</cx:pt>
          <cx:pt idx="867">1090992</cx:pt>
          <cx:pt idx="868">33696</cx:pt>
          <cx:pt idx="869">1094025</cx:pt>
          <cx:pt idx="870">31567</cx:pt>
          <cx:pt idx="871">1090994</cx:pt>
          <cx:pt idx="872">31561</cx:pt>
          <cx:pt idx="873">1088992</cx:pt>
          <cx:pt idx="874">28477</cx:pt>
          <cx:pt idx="875">1086999</cx:pt>
          <cx:pt idx="876">24496</cx:pt>
          <cx:pt idx="877">1076999</cx:pt>
          <cx:pt idx="878">21204</cx:pt>
          <cx:pt idx="879">1076029</cx:pt>
          <cx:pt idx="880">22842</cx:pt>
          <cx:pt idx="881">1074870</cx:pt>
          <cx:pt idx="882">74944</cx:pt>
          <cx:pt idx="883">1022313</cx:pt>
          <cx:pt idx="884">76363</cx:pt>
          <cx:pt idx="885">1011112</cx:pt>
          <cx:pt idx="886">76974</cx:pt>
          <cx:pt idx="887">1009046</cx:pt>
          <cx:pt idx="888">86474</cx:pt>
          <cx:pt idx="889">1004893</cx:pt>
          <cx:pt idx="890">999781</cx:pt>
          <cx:pt idx="891">85722</cx:pt>
          <cx:pt idx="892">999557</cx:pt>
          <cx:pt idx="893">85700</cx:pt>
          <cx:pt idx="894">923911</cx:pt>
          <cx:pt idx="895">154252</cx:pt>
          <cx:pt idx="896">998704</cx:pt>
          <cx:pt idx="897">81737</cx:pt>
          <cx:pt idx="898">1001760</cx:pt>
          <cx:pt idx="899">80672</cx:pt>
          <cx:pt idx="900">994335</cx:pt>
          <cx:pt idx="901">82779</cx:pt>
          <cx:pt idx="902">995895</cx:pt>
          <cx:pt idx="903">77730</cx:pt>
          <cx:pt idx="904">1004745</cx:pt>
          <cx:pt idx="905">61020</cx:pt>
          <cx:pt idx="906">1003939</cx:pt>
          <cx:pt idx="907">57989</cx:pt>
          <cx:pt idx="908">1001061</cx:pt>
          <cx:pt idx="909">61013</cx:pt>
          <cx:pt idx="910">953066</cx:pt>
          <cx:pt idx="911">49296</cx:pt>
          <cx:pt idx="912">966267</cx:pt>
          <cx:pt idx="913">28058</cx:pt>
          <cx:pt idx="914">965499</cx:pt>
          <cx:pt idx="915">30713</cx:pt>
          <cx:pt idx="916">972119</cx:pt>
          <cx:pt idx="917">17958</cx:pt>
          <cx:pt idx="918">533069</cx:pt>
          <cx:pt idx="919">12911643</cx:pt>
          <cx:pt idx="920">144199</cx:pt>
          <cx:pt idx="921">4</cx:pt>
          <cx:pt idx="922">12905665</cx:pt>
          <cx:pt idx="923">75637</cx:pt>
          <cx:pt idx="924">74815</cx:pt>
          <cx:pt idx="925">72011</cx:pt>
          <cx:pt idx="926">70419</cx:pt>
          <cx:pt idx="927">70206</cx:pt>
          <cx:pt idx="928">66650</cx:pt>
          <cx:pt idx="929">51591</cx:pt>
          <cx:pt idx="930">49520</cx:pt>
          <cx:pt idx="931">44077</cx:pt>
          <cx:pt idx="932">25600</cx:pt>
          <cx:pt idx="933">24414</cx:pt>
          <cx:pt idx="934">37892</cx:pt>
          <cx:pt idx="935">12876618</cx:pt>
          <cx:pt idx="936">756231</cx:pt>
          <cx:pt idx="937">12148922</cx:pt>
          <cx:pt idx="938">836786</cx:pt>
          <cx:pt idx="939">12060623</cx:pt>
          <cx:pt idx="940">837427</cx:pt>
          <cx:pt idx="941">12046635</cx:pt>
          <cx:pt idx="942">835584</cx:pt>
          <cx:pt idx="943">12045708</cx:pt>
          <cx:pt idx="944">835038</cx:pt>
          <cx:pt idx="945">12048701</cx:pt>
          <cx:pt idx="946">834376</cx:pt>
          <cx:pt idx="947">12046681</cx:pt>
          <cx:pt idx="948">835281</cx:pt>
          <cx:pt idx="949">12041683</cx:pt>
          <cx:pt idx="950">834861</cx:pt>
          <cx:pt idx="951">12037691</cx:pt>
          <cx:pt idx="952">828797</cx:pt>
          <cx:pt idx="953">12042677</cx:pt>
          <cx:pt idx="954">828253</cx:pt>
          <cx:pt idx="955">12039688</cx:pt>
          <cx:pt idx="956">827632</cx:pt>
          <cx:pt idx="957">12035686</cx:pt>
          <cx:pt idx="958">821857</cx:pt>
          <cx:pt idx="959">12043698</cx:pt>
          <cx:pt idx="960">815859</cx:pt>
          <cx:pt idx="961">855517</cx:pt>
          <cx:pt idx="962">12018368</cx:pt>
          <cx:pt idx="963">848888</cx:pt>
          <cx:pt idx="964">12008696</cx:pt>
          <cx:pt idx="965">509766</cx:pt>
          <cx:pt idx="966">11946204</cx:pt>
          <cx:pt idx="967">187450</cx:pt>
          <cx:pt idx="968">11952349</cx:pt>
          <cx:pt idx="969">714427</cx:pt>
          <cx:pt idx="970">11328682</cx:pt>
          <cx:pt idx="971">701873</cx:pt>
          <cx:pt idx="972">11336671</cx:pt>
          <cx:pt idx="973">700431</cx:pt>
          <cx:pt idx="974">11335601</cx:pt>
          <cx:pt idx="975">699396</cx:pt>
          <cx:pt idx="976">11334654</cx:pt>
          <cx:pt idx="977">699015</cx:pt>
          <cx:pt idx="978">11328660</cx:pt>
          <cx:pt idx="979">697617</cx:pt>
          <cx:pt idx="980">11327971</cx:pt>
          <cx:pt idx="981">696206</cx:pt>
          <cx:pt idx="982">11326939</cx:pt>
          <cx:pt idx="983">694013</cx:pt>
          <cx:pt idx="984">11325812</cx:pt>
          <cx:pt idx="985">693055</cx:pt>
          <cx:pt idx="986">11323482</cx:pt>
          <cx:pt idx="987">690910</cx:pt>
          <cx:pt idx="988">11323386</cx:pt>
          <cx:pt idx="989">691234</cx:pt>
          <cx:pt idx="990">11321329</cx:pt>
          <cx:pt idx="991">684914</cx:pt>
          <cx:pt idx="992">668691</cx:pt>
          <cx:pt idx="993">662037</cx:pt>
          <cx:pt idx="994">606238</cx:pt>
          <cx:pt idx="995">603306</cx:pt>
          <cx:pt idx="996">129902</cx:pt>
          <cx:pt idx="997">338696</cx:pt>
          <cx:pt idx="998">10992356</cx:pt>
          <cx:pt idx="999">341869</cx:pt>
          <cx:pt idx="1000">10988474</cx:pt>
          <cx:pt idx="1001">334898</cx:pt>
          <cx:pt idx="1002">10993902</cx:pt>
          <cx:pt idx="1003">337469</cx:pt>
          <cx:pt idx="1004">10987626</cx:pt>
          <cx:pt idx="1005">340368</cx:pt>
          <cx:pt idx="1006">10981274</cx:pt>
          <cx:pt idx="1007">363806</cx:pt>
          <cx:pt idx="1008">10956713</cx:pt>
          <cx:pt idx="1009">337743</cx:pt>
          <cx:pt idx="1010">10982705</cx:pt>
          <cx:pt idx="1011">362850</cx:pt>
          <cx:pt idx="1012">10956705</cx:pt>
          <cx:pt idx="1013">361844</cx:pt>
          <cx:pt idx="1014">10955892</cx:pt>
          <cx:pt idx="1015">375597</cx:pt>
          <cx:pt idx="1016">10941545</cx:pt>
          <cx:pt idx="1017">359021</cx:pt>
          <cx:pt idx="1018">10955218</cx:pt>
          <cx:pt idx="1019">387788</cx:pt>
          <cx:pt idx="1020">10918694</cx:pt>
          <cx:pt idx="1021">383203</cx:pt>
          <cx:pt idx="1022">10912763</cx:pt>
          <cx:pt idx="1023">383793</cx:pt>
          <cx:pt idx="1024">10905734</cx:pt>
          <cx:pt idx="1025">373815</cx:pt>
          <cx:pt idx="1026">10893248</cx:pt>
          <cx:pt idx="1027">372855</cx:pt>
          <cx:pt idx="1028">10904701</cx:pt>
          <cx:pt idx="1029">1213878</cx:pt>
          <cx:pt idx="1030">10049708</cx:pt>
          <cx:pt idx="1031">919328</cx:pt>
          <cx:pt idx="1032">10053741</cx:pt>
          <cx:pt idx="1033">918041</cx:pt>
          <cx:pt idx="1034">10052764</cx:pt>
          <cx:pt idx="1035">916215</cx:pt>
          <cx:pt idx="1036">10049847</cx:pt>
          <cx:pt idx="1037">914277</cx:pt>
          <cx:pt idx="1038">10046799</cx:pt>
          <cx:pt idx="1039">913392</cx:pt>
          <cx:pt idx="1040">10045863</cx:pt>
          <cx:pt idx="1041">912434</cx:pt>
          <cx:pt idx="1042">10044708</cx:pt>
          <cx:pt idx="1043">888735</cx:pt>
          <cx:pt idx="1044">10037389</cx:pt>
          <cx:pt idx="1045">888695</cx:pt>
          <cx:pt idx="1046">10050722</cx:pt>
          <cx:pt idx="1047">887979</cx:pt>
          <cx:pt idx="1048">16</cx:pt>
          <cx:pt idx="1049">10045345</cx:pt>
          <cx:pt idx="1050">886883</cx:pt>
        </cx:lvl>
      </cx:numDim>
    </cx:data>
  </cx:chartData>
  <cx:chart>
    <cx:title pos="t" align="ctr" overlay="0">
      <cx:tx>
        <cx:txData>
          <cx:v>Distribucion de la duracion Flow </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Aptos Narrow" panose="02110004020202020204"/>
            </a:rPr>
            <a:t>Distribucion de la duracion Flow </a:t>
          </a:r>
        </a:p>
      </cx:txPr>
    </cx:title>
    <cx:plotArea>
      <cx:plotAreaRegion>
        <cx:plotSurface>
          <cx:spPr>
            <a:ln>
              <a:solidFill>
                <a:schemeClr val="accent1">
                  <a:alpha val="98000"/>
                </a:schemeClr>
              </a:solidFill>
            </a:ln>
          </cx:spPr>
        </cx:plotSurface>
        <cx:series layoutId="boxWhisker" uniqueId="{1A905408-3AA9-4D58-ACC8-2019A219FC47}">
          <cx:tx>
            <cx:txData>
              <cx:f>FlowdURATION!$C$3</cx:f>
              <cx:v> Flow Duration</cx:v>
            </cx:txData>
          </cx:tx>
          <cx:dataLabels pos="l">
            <cx:visibility seriesName="0" categoryName="0" value="1"/>
            <cx:separator> </cx:separator>
            <cx:dataLabel idx="468" pos="r">
              <cx:visibility seriesName="0" categoryName="0" value="1"/>
              <cx:separator> </cx:separator>
            </cx:dataLabel>
            <cx:dataLabel idx="469">
              <cx:visibility seriesName="0" categoryName="0" value="0"/>
              <cx:separator> </cx:separator>
            </cx:dataLabel>
            <cx:dataLabel idx="478">
              <cx:visibility seriesName="0" categoryName="0" value="0"/>
              <cx:separator> </cx:separator>
            </cx:dataLabel>
            <cx:dataLabel idx="481" pos="b">
              <cx:visibility seriesName="0" categoryName="0" value="0"/>
              <cx:separator> </cx:separator>
            </cx:dataLabel>
            <cx:dataLabel idx="497" pos="t">
              <cx:visibility seriesName="0" categoryName="0" value="1"/>
              <cx:separator> </cx:separator>
            </cx:dataLabel>
            <cx:dataLabel idx="503" pos="t">
              <cx:visibility seriesName="0" categoryName="0" value="1"/>
              <cx:separator> </cx:separator>
            </cx:dataLabel>
            <cx:dataLabel idx="514">
              <cx:visibility seriesName="0" categoryName="0" value="0"/>
              <cx:separator> </cx:separator>
            </cx:dataLabel>
            <cx:dataLabel idx="515" pos="r">
              <cx:visibility seriesName="0" categoryName="0" value="1"/>
              <cx:separator> </cx:separator>
            </cx:dataLabel>
            <cx:dataLabel idx="516" pos="t">
              <cx:visibility seriesName="0" categoryName="0" value="1"/>
              <cx:separator> </cx:separator>
            </cx:dataLabel>
            <cx:dataLabel idx="1044" pos="l">
              <cx:visibility seriesName="0" categoryName="0" value="1"/>
              <cx:separator> </cx:separator>
            </cx:dataLabel>
            <cx:dataLabel idx="1045" pos="r">
              <cx:visibility seriesName="0" categoryName="0" value="1"/>
              <cx:separator> </cx:separator>
            </cx:dataLabel>
            <cx:dataLabel idx="1052" pos="t">
              <cx:visibility seriesName="0" categoryName="0" value="1"/>
              <cx:separator> </cx:separator>
            </cx:dataLabel>
            <cx:dataLabel idx="1055" pos="l">
              <cx:visibility seriesName="0" categoryName="0" value="1"/>
              <cx:separator> </cx:separator>
            </cx:dataLabel>
            <cx:dataLabel idx="1056" pos="r">
              <cx:visibility seriesName="0" categoryName="0" value="1"/>
              <cx:separator> </cx:separator>
            </cx:dataLabel>
            <cx:dataLabel idx="1057" pos="r">
              <cx:visibility seriesName="0" categoryName="0" value="1"/>
              <cx:separator> </cx:separator>
            </cx:dataLabel>
            <cx:dataLabel idx="1058" pos="t">
              <cx:visibility seriesName="0" categoryName="0" value="1"/>
              <cx:separator> </cx:separator>
            </cx:dataLabel>
          </cx:dataLabels>
          <cx:dataId val="0"/>
          <cx:layoutPr>
            <cx:visibility meanLine="0" meanMarker="1" nonoutliers="0" outliers="1"/>
            <cx:statistics quartileMethod="exclusive"/>
          </cx:layoutPr>
        </cx:series>
      </cx:plotAreaRegion>
      <cx:axis id="0">
        <cx:catScaling gapWidth="1.03999996"/>
        <cx:tickLabels/>
        <cx:txPr>
          <a:bodyPr spcFirstLastPara="1" vertOverflow="ellipsis" horzOverflow="overflow" wrap="square" lIns="0" tIns="0" rIns="0" bIns="0" anchor="ctr" anchorCtr="1"/>
          <a:lstStyle/>
          <a:p>
            <a:pPr algn="ctr" rtl="0">
              <a:defRPr>
                <a:ln>
                  <a:noFill/>
                </a:ln>
              </a:defRPr>
            </a:pPr>
            <a:endParaRPr lang="es-ES" sz="900" b="0" i="0" u="none" strike="noStrike" baseline="0">
              <a:ln>
                <a:noFill/>
              </a:ln>
              <a:solidFill>
                <a:sysClr val="windowText" lastClr="000000">
                  <a:lumMod val="65000"/>
                  <a:lumOff val="35000"/>
                </a:sysClr>
              </a:solidFill>
              <a:latin typeface="Aptos Narrow" panose="02110004020202020204"/>
            </a:endParaRPr>
          </a:p>
        </cx:txPr>
      </cx:axis>
      <cx:axis id="1">
        <cx:valScaling/>
        <cx:majorGridlines/>
        <cx:tickLabels/>
      </cx:axis>
    </cx:plotArea>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Asimetría del Flujo'!$B$2:$B$1053</cx:f>
        <cx:lvl ptCount="1052">
          <cx:pt idx="0">BENIGN</cx:pt>
          <cx:pt idx="1">BENIGN</cx:pt>
          <cx:pt idx="2">BENIGN</cx:pt>
          <cx:pt idx="3">BENIGN</cx:pt>
          <cx:pt idx="4">BENIGN</cx:pt>
          <cx:pt idx="5">BENIGN</cx:pt>
          <cx:pt idx="6">BENIGN</cx:pt>
          <cx:pt idx="7">BENIGN</cx:pt>
          <cx:pt idx="8">BENIGN</cx:pt>
          <cx:pt idx="9">BENIGN</cx:pt>
          <cx:pt idx="10">BENIGN</cx:pt>
          <cx:pt idx="11">BENIGN</cx:pt>
          <cx:pt idx="12">BENIGN</cx:pt>
          <cx:pt idx="13">BENIGN</cx:pt>
          <cx:pt idx="14">BENIGN</cx:pt>
          <cx:pt idx="15">BENIGN</cx:pt>
          <cx:pt idx="16">BENIGN</cx:pt>
          <cx:pt idx="17">BENIGN</cx:pt>
          <cx:pt idx="18">BENIGN</cx:pt>
          <cx:pt idx="19">BENIGN</cx:pt>
          <cx:pt idx="20">BENIGN</cx:pt>
          <cx:pt idx="21">BENIGN</cx:pt>
          <cx:pt idx="22">BENIGN</cx:pt>
          <cx:pt idx="23">BENIGN</cx:pt>
          <cx:pt idx="24">BENIGN</cx:pt>
          <cx:pt idx="25">BENIGN</cx:pt>
          <cx:pt idx="26">BENIGN</cx:pt>
          <cx:pt idx="27">BENIGN</cx:pt>
          <cx:pt idx="28">BENIGN</cx:pt>
          <cx:pt idx="29">BENIGN</cx:pt>
          <cx:pt idx="30">BENIGN</cx:pt>
          <cx:pt idx="31">BENIGN</cx:pt>
          <cx:pt idx="32">BENIGN</cx:pt>
          <cx:pt idx="33">BENIGN</cx:pt>
          <cx:pt idx="34">BENIGN</cx:pt>
          <cx:pt idx="35">BENIGN</cx:pt>
          <cx:pt idx="36">BENIGN</cx:pt>
          <cx:pt idx="37">BENIGN</cx:pt>
          <cx:pt idx="38">BENIGN</cx:pt>
          <cx:pt idx="39">BENIGN</cx:pt>
          <cx:pt idx="40">BENIGN</cx:pt>
          <cx:pt idx="41">BENIGN</cx:pt>
          <cx:pt idx="42">BENIGN</cx:pt>
          <cx:pt idx="43">BENIGN</cx:pt>
          <cx:pt idx="44">BENIGN</cx:pt>
          <cx:pt idx="45">BENIGN</cx:pt>
          <cx:pt idx="46">BENIGN</cx:pt>
          <cx:pt idx="47">BENIGN</cx:pt>
          <cx:pt idx="48">BENIGN</cx:pt>
          <cx:pt idx="49">BENIGN</cx:pt>
          <cx:pt idx="50">BENIGN</cx:pt>
          <cx:pt idx="51">BENIGN</cx:pt>
          <cx:pt idx="52">BENIGN</cx:pt>
          <cx:pt idx="53">BENIGN</cx:pt>
          <cx:pt idx="54">BENIGN</cx:pt>
          <cx:pt idx="55">BENIGN</cx:pt>
          <cx:pt idx="56">BENIGN</cx:pt>
          <cx:pt idx="57">BENIGN</cx:pt>
          <cx:pt idx="58">BENIGN</cx:pt>
          <cx:pt idx="59">BENIGN</cx:pt>
          <cx:pt idx="60">BENIGN</cx:pt>
          <cx:pt idx="61">BENIGN</cx:pt>
          <cx:pt idx="62">BENIGN</cx:pt>
          <cx:pt idx="63">BENIGN</cx:pt>
          <cx:pt idx="64">BENIGN</cx:pt>
          <cx:pt idx="65">BENIGN</cx:pt>
          <cx:pt idx="66">BENIGN</cx:pt>
          <cx:pt idx="67">BENIGN</cx:pt>
          <cx:pt idx="68">BENIGN</cx:pt>
          <cx:pt idx="69">BENIGN</cx:pt>
          <cx:pt idx="70">BENIGN</cx:pt>
          <cx:pt idx="71">BENIGN</cx:pt>
          <cx:pt idx="72">BENIGN</cx:pt>
          <cx:pt idx="73">BENIGN</cx:pt>
          <cx:pt idx="74">BENIGN</cx:pt>
          <cx:pt idx="75">BENIGN</cx:pt>
          <cx:pt idx="76">BENIGN</cx:pt>
          <cx:pt idx="77">BENIGN</cx:pt>
          <cx:pt idx="78">BENIGN</cx:pt>
          <cx:pt idx="79">BENIGN</cx:pt>
          <cx:pt idx="80">BENIGN</cx:pt>
          <cx:pt idx="81">BENIGN</cx:pt>
          <cx:pt idx="82">BENIGN</cx:pt>
          <cx:pt idx="83">BENIGN</cx:pt>
          <cx:pt idx="84">BENIGN</cx:pt>
          <cx:pt idx="85">BENIGN</cx:pt>
          <cx:pt idx="86">BENIGN</cx:pt>
          <cx:pt idx="87">BENIGN</cx:pt>
          <cx:pt idx="88">BENIGN</cx:pt>
          <cx:pt idx="89">BENIGN</cx:pt>
          <cx:pt idx="90">BENIGN</cx:pt>
          <cx:pt idx="91">BENIGN</cx:pt>
          <cx:pt idx="92">BENIGN</cx:pt>
          <cx:pt idx="93">BENIGN</cx:pt>
          <cx:pt idx="94">BENIGN</cx:pt>
          <cx:pt idx="95">BENIGN</cx:pt>
          <cx:pt idx="96">BENIGN</cx:pt>
          <cx:pt idx="97">BENIGN</cx:pt>
          <cx:pt idx="98">BENIGN</cx:pt>
          <cx:pt idx="99">BENIGN</cx:pt>
          <cx:pt idx="100">BENIGN</cx:pt>
          <cx:pt idx="101">BENIGN</cx:pt>
          <cx:pt idx="102">BENIGN</cx:pt>
          <cx:pt idx="103">BENIGN</cx:pt>
          <cx:pt idx="104">BENIGN</cx:pt>
          <cx:pt idx="105">BENIGN</cx:pt>
          <cx:pt idx="106">BENIGN</cx:pt>
          <cx:pt idx="107">BENIGN</cx:pt>
          <cx:pt idx="108">BENIGN</cx:pt>
          <cx:pt idx="109">BENIGN</cx:pt>
          <cx:pt idx="110">BENIGN</cx:pt>
          <cx:pt idx="111">BENIGN</cx:pt>
          <cx:pt idx="112">BENIGN</cx:pt>
          <cx:pt idx="113">BENIGN</cx:pt>
          <cx:pt idx="114">BENIGN</cx:pt>
          <cx:pt idx="115">BENIGN</cx:pt>
          <cx:pt idx="116">BENIGN</cx:pt>
          <cx:pt idx="117">BENIGN</cx:pt>
          <cx:pt idx="118">BENIGN</cx:pt>
          <cx:pt idx="119">BENIGN</cx:pt>
          <cx:pt idx="120">BENIGN</cx:pt>
          <cx:pt idx="121">BENIGN</cx:pt>
          <cx:pt idx="122">BENIGN</cx:pt>
          <cx:pt idx="123">BENIGN</cx:pt>
          <cx:pt idx="124">BENIGN</cx:pt>
          <cx:pt idx="125">BENIGN</cx:pt>
          <cx:pt idx="126">BENIGN</cx:pt>
          <cx:pt idx="127">BENIGN</cx:pt>
          <cx:pt idx="128">BENIGN</cx:pt>
          <cx:pt idx="129">BENIGN</cx:pt>
          <cx:pt idx="130">BENIGN</cx:pt>
          <cx:pt idx="131">BENIGN</cx:pt>
          <cx:pt idx="132">BENIGN</cx:pt>
          <cx:pt idx="133">BENIGN</cx:pt>
          <cx:pt idx="134">BENIGN</cx:pt>
          <cx:pt idx="135">BENIGN</cx:pt>
          <cx:pt idx="136">BENIGN</cx:pt>
          <cx:pt idx="137">BENIGN</cx:pt>
          <cx:pt idx="138">BENIGN</cx:pt>
          <cx:pt idx="139">BENIGN</cx:pt>
          <cx:pt idx="140">BENIGN</cx:pt>
          <cx:pt idx="141">BENIGN</cx:pt>
          <cx:pt idx="142">BENIGN</cx:pt>
          <cx:pt idx="143">BENIGN</cx:pt>
          <cx:pt idx="144">BENIGN</cx:pt>
          <cx:pt idx="145">BENIGN</cx:pt>
          <cx:pt idx="146">BENIGN</cx:pt>
          <cx:pt idx="147">BENIGN</cx:pt>
          <cx:pt idx="148">BENIGN</cx:pt>
          <cx:pt idx="149">BENIGN</cx:pt>
          <cx:pt idx="150">BENIGN</cx:pt>
          <cx:pt idx="151">BENIGN</cx:pt>
          <cx:pt idx="152">BENIGN</cx:pt>
          <cx:pt idx="153">BENIGN</cx:pt>
          <cx:pt idx="154">BENIGN</cx:pt>
          <cx:pt idx="155">BENIGN</cx:pt>
          <cx:pt idx="156">BENIGN</cx:pt>
          <cx:pt idx="157">BENIGN</cx:pt>
          <cx:pt idx="158">BENIGN</cx:pt>
          <cx:pt idx="159">BENIGN</cx:pt>
          <cx:pt idx="160">BENIGN</cx:pt>
          <cx:pt idx="161">BENIGN</cx:pt>
          <cx:pt idx="162">BENIGN</cx:pt>
          <cx:pt idx="163">BENIGN</cx:pt>
          <cx:pt idx="164">BENIGN</cx:pt>
          <cx:pt idx="165">BENIGN</cx:pt>
          <cx:pt idx="166">BENIGN</cx:pt>
          <cx:pt idx="167">BENIGN</cx:pt>
          <cx:pt idx="168">BENIGN</cx:pt>
          <cx:pt idx="169">BENIGN</cx:pt>
          <cx:pt idx="170">BENIGN</cx:pt>
          <cx:pt idx="171">BENIGN</cx:pt>
          <cx:pt idx="172">BENIGN</cx:pt>
          <cx:pt idx="173">BENIGN</cx:pt>
          <cx:pt idx="174">BENIGN</cx:pt>
          <cx:pt idx="175">BENIGN</cx:pt>
          <cx:pt idx="176">BENIGN</cx:pt>
          <cx:pt idx="177">BENIGN</cx:pt>
          <cx:pt idx="178">BENIGN</cx:pt>
          <cx:pt idx="179">BENIGN</cx:pt>
          <cx:pt idx="180">BENIGN</cx:pt>
          <cx:pt idx="181">BENIGN</cx:pt>
          <cx:pt idx="182">BENIGN</cx:pt>
          <cx:pt idx="183">BENIGN</cx:pt>
          <cx:pt idx="184">BENIGN</cx:pt>
          <cx:pt idx="185">BENIGN</cx:pt>
          <cx:pt idx="186">BENIGN</cx:pt>
          <cx:pt idx="187">BENIGN</cx:pt>
          <cx:pt idx="188">BENIGN</cx:pt>
          <cx:pt idx="189">BENIGN</cx:pt>
          <cx:pt idx="190">BENIGN</cx:pt>
          <cx:pt idx="191">BENIGN</cx:pt>
          <cx:pt idx="192">BENIGN</cx:pt>
          <cx:pt idx="193">BENIGN</cx:pt>
          <cx:pt idx="194">BENIGN</cx:pt>
          <cx:pt idx="195">BENIGN</cx:pt>
          <cx:pt idx="196">BENIGN</cx:pt>
          <cx:pt idx="197">BENIGN</cx:pt>
          <cx:pt idx="198">BENIGN</cx:pt>
          <cx:pt idx="199">BENIGN</cx:pt>
          <cx:pt idx="200">BENIGN</cx:pt>
          <cx:pt idx="201">BENIGN</cx:pt>
          <cx:pt idx="202">BENIGN</cx:pt>
          <cx:pt idx="203">BENIGN</cx:pt>
          <cx:pt idx="204">BENIGN</cx:pt>
          <cx:pt idx="205">BENIGN</cx:pt>
          <cx:pt idx="206">BENIGN</cx:pt>
          <cx:pt idx="207">BENIGN</cx:pt>
          <cx:pt idx="208">BENIGN</cx:pt>
          <cx:pt idx="209">BENIGN</cx:pt>
          <cx:pt idx="210">BENIGN</cx:pt>
          <cx:pt idx="211">BENIGN</cx:pt>
          <cx:pt idx="212">BENIGN</cx:pt>
          <cx:pt idx="213">BENIGN</cx:pt>
          <cx:pt idx="214">BENIGN</cx:pt>
          <cx:pt idx="215">BENIGN</cx:pt>
          <cx:pt idx="216">BENIGN</cx:pt>
          <cx:pt idx="217">BENIGN</cx:pt>
          <cx:pt idx="218">BENIGN</cx:pt>
          <cx:pt idx="219">BENIGN</cx:pt>
          <cx:pt idx="220">BENIGN</cx:pt>
          <cx:pt idx="221">BENIGN</cx:pt>
          <cx:pt idx="222">BENIGN</cx:pt>
          <cx:pt idx="223">BENIGN</cx:pt>
          <cx:pt idx="224">BENIGN</cx:pt>
          <cx:pt idx="225">BENIGN</cx:pt>
          <cx:pt idx="226">BENIGN</cx:pt>
          <cx:pt idx="227">BENIGN</cx:pt>
          <cx:pt idx="228">BENIGN</cx:pt>
          <cx:pt idx="229">BENIGN</cx:pt>
          <cx:pt idx="230">BENIGN</cx:pt>
          <cx:pt idx="231">BENIGN</cx:pt>
          <cx:pt idx="232">BENIGN</cx:pt>
          <cx:pt idx="233">BENIGN</cx:pt>
          <cx:pt idx="234">BENIGN</cx:pt>
          <cx:pt idx="235">BENIGN</cx:pt>
          <cx:pt idx="236">BENIGN</cx:pt>
          <cx:pt idx="237">BENIGN</cx:pt>
          <cx:pt idx="238">BENIGN</cx:pt>
          <cx:pt idx="239">BENIGN</cx:pt>
          <cx:pt idx="240">BENIGN</cx:pt>
          <cx:pt idx="241">BENIGN</cx:pt>
          <cx:pt idx="242">BENIGN</cx:pt>
          <cx:pt idx="243">BENIGN</cx:pt>
          <cx:pt idx="244">BENIGN</cx:pt>
          <cx:pt idx="245">BENIGN</cx:pt>
          <cx:pt idx="246">BENIGN</cx:pt>
          <cx:pt idx="247">BENIGN</cx:pt>
          <cx:pt idx="248">BENIGN</cx:pt>
          <cx:pt idx="249">BENIGN</cx:pt>
          <cx:pt idx="250">BENIGN</cx:pt>
          <cx:pt idx="251">BENIGN</cx:pt>
          <cx:pt idx="252">BENIGN</cx:pt>
          <cx:pt idx="253">BENIGN</cx:pt>
          <cx:pt idx="254">BENIGN</cx:pt>
          <cx:pt idx="255">BENIGN</cx:pt>
          <cx:pt idx="256">BENIGN</cx:pt>
          <cx:pt idx="257">BENIGN</cx:pt>
          <cx:pt idx="258">BENIGN</cx:pt>
          <cx:pt idx="259">BENIGN</cx:pt>
          <cx:pt idx="260">BENIGN</cx:pt>
          <cx:pt idx="261">BENIGN</cx:pt>
          <cx:pt idx="262">BENIGN</cx:pt>
          <cx:pt idx="263">BENIGN</cx:pt>
          <cx:pt idx="264">BENIGN</cx:pt>
          <cx:pt idx="265">BENIGN</cx:pt>
          <cx:pt idx="266">BENIGN</cx:pt>
          <cx:pt idx="267">BENIGN</cx:pt>
          <cx:pt idx="268">BENIGN</cx:pt>
          <cx:pt idx="269">BENIGN</cx:pt>
          <cx:pt idx="270">BENIGN</cx:pt>
          <cx:pt idx="271">BENIGN</cx:pt>
          <cx:pt idx="272">BENIGN</cx:pt>
          <cx:pt idx="273">BENIGN</cx:pt>
          <cx:pt idx="274">BENIGN</cx:pt>
          <cx:pt idx="275">BENIGN</cx:pt>
          <cx:pt idx="276">BENIGN</cx:pt>
          <cx:pt idx="277">BENIGN</cx:pt>
          <cx:pt idx="278">BENIGN</cx:pt>
          <cx:pt idx="279">BENIGN</cx:pt>
          <cx:pt idx="280">BENIGN</cx:pt>
          <cx:pt idx="281">BENIGN</cx:pt>
          <cx:pt idx="282">BENIGN</cx:pt>
          <cx:pt idx="283">BENIGN</cx:pt>
          <cx:pt idx="284">BENIGN</cx:pt>
          <cx:pt idx="285">BENIGN</cx:pt>
          <cx:pt idx="286">BENIGN</cx:pt>
          <cx:pt idx="287">BENIGN</cx:pt>
          <cx:pt idx="288">BENIGN</cx:pt>
          <cx:pt idx="289">BENIGN</cx:pt>
          <cx:pt idx="290">BENIGN</cx:pt>
          <cx:pt idx="291">BENIGN</cx:pt>
          <cx:pt idx="292">BENIGN</cx:pt>
          <cx:pt idx="293">BENIGN</cx:pt>
          <cx:pt idx="294">BENIGN</cx:pt>
          <cx:pt idx="295">BENIGN</cx:pt>
          <cx:pt idx="296">BENIGN</cx:pt>
          <cx:pt idx="297">BENIGN</cx:pt>
          <cx:pt idx="298">BENIGN</cx:pt>
          <cx:pt idx="299">BENIGN</cx:pt>
          <cx:pt idx="300">BENIGN</cx:pt>
          <cx:pt idx="301">BENIGN</cx:pt>
          <cx:pt idx="302">BENIGN</cx:pt>
          <cx:pt idx="303">BENIGN</cx:pt>
          <cx:pt idx="304">BENIGN</cx:pt>
          <cx:pt idx="305">BENIGN</cx:pt>
          <cx:pt idx="306">BENIGN</cx:pt>
          <cx:pt idx="307">BENIGN</cx:pt>
          <cx:pt idx="308">BENIGN</cx:pt>
          <cx:pt idx="309">BENIGN</cx:pt>
          <cx:pt idx="310">BENIGN</cx:pt>
          <cx:pt idx="311">BENIGN</cx:pt>
          <cx:pt idx="312">BENIGN</cx:pt>
          <cx:pt idx="313">BENIGN</cx:pt>
          <cx:pt idx="314">BENIGN</cx:pt>
          <cx:pt idx="315">BENIGN</cx:pt>
          <cx:pt idx="316">BENIGN</cx:pt>
          <cx:pt idx="317">BENIGN</cx:pt>
          <cx:pt idx="318">BENIGN</cx:pt>
          <cx:pt idx="319">BENIGN</cx:pt>
          <cx:pt idx="320">BENIGN</cx:pt>
          <cx:pt idx="321">BENIGN</cx:pt>
          <cx:pt idx="322">BENIGN</cx:pt>
          <cx:pt idx="323">BENIGN</cx:pt>
          <cx:pt idx="324">BENIGN</cx:pt>
          <cx:pt idx="325">BENIGN</cx:pt>
          <cx:pt idx="326">BENIGN</cx:pt>
          <cx:pt idx="327">BENIGN</cx:pt>
          <cx:pt idx="328">BENIGN</cx:pt>
          <cx:pt idx="329">BENIGN</cx:pt>
          <cx:pt idx="330">BENIGN</cx:pt>
          <cx:pt idx="331">BENIGN</cx:pt>
          <cx:pt idx="332">BENIGN</cx:pt>
          <cx:pt idx="333">BENIGN</cx:pt>
          <cx:pt idx="334">BENIGN</cx:pt>
          <cx:pt idx="335">BENIGN</cx:pt>
          <cx:pt idx="336">BENIGN</cx:pt>
          <cx:pt idx="337">BENIGN</cx:pt>
          <cx:pt idx="338">BENIGN</cx:pt>
          <cx:pt idx="339">BENIGN</cx:pt>
          <cx:pt idx="340">BENIGN</cx:pt>
          <cx:pt idx="341">BENIGN</cx:pt>
          <cx:pt idx="342">BENIGN</cx:pt>
          <cx:pt idx="343">BENIGN</cx:pt>
          <cx:pt idx="344">BENIGN</cx:pt>
          <cx:pt idx="345">BENIGN</cx:pt>
          <cx:pt idx="346">BENIGN</cx:pt>
          <cx:pt idx="347">BENIGN</cx:pt>
          <cx:pt idx="348">BENIGN</cx:pt>
          <cx:pt idx="349">BENIGN</cx:pt>
          <cx:pt idx="350">BENIGN</cx:pt>
          <cx:pt idx="351">BENIGN</cx:pt>
          <cx:pt idx="352">BENIGN</cx:pt>
          <cx:pt idx="353">BENIGN</cx:pt>
          <cx:pt idx="354">BENIGN</cx:pt>
          <cx:pt idx="355">BENIGN</cx:pt>
          <cx:pt idx="356">BENIGN</cx:pt>
          <cx:pt idx="357">BENIGN</cx:pt>
          <cx:pt idx="358">BENIGN</cx:pt>
          <cx:pt idx="359">BENIGN</cx:pt>
          <cx:pt idx="360">BENIGN</cx:pt>
          <cx:pt idx="361">BENIGN</cx:pt>
          <cx:pt idx="362">BENIGN</cx:pt>
          <cx:pt idx="363">BENIGN</cx:pt>
          <cx:pt idx="364">BENIGN</cx:pt>
          <cx:pt idx="365">BENIGN</cx:pt>
          <cx:pt idx="366">BENIGN</cx:pt>
          <cx:pt idx="367">BENIGN</cx:pt>
          <cx:pt idx="368">BENIGN</cx:pt>
          <cx:pt idx="369">BENIGN</cx:pt>
          <cx:pt idx="370">BENIGN</cx:pt>
          <cx:pt idx="371">BENIGN</cx:pt>
          <cx:pt idx="372">BENIGN</cx:pt>
          <cx:pt idx="373">BENIGN</cx:pt>
          <cx:pt idx="374">BENIGN</cx:pt>
          <cx:pt idx="375">BENIGN</cx:pt>
          <cx:pt idx="376">BENIGN</cx:pt>
          <cx:pt idx="377">BENIGN</cx:pt>
          <cx:pt idx="378">BENIGN</cx:pt>
          <cx:pt idx="379">BENIGN</cx:pt>
          <cx:pt idx="380">BENIGN</cx:pt>
          <cx:pt idx="381">BENIGN</cx:pt>
          <cx:pt idx="382">BENIGN</cx:pt>
          <cx:pt idx="383">BENIGN</cx:pt>
          <cx:pt idx="384">BENIGN</cx:pt>
          <cx:pt idx="385">BENIGN</cx:pt>
          <cx:pt idx="386">BENIGN</cx:pt>
          <cx:pt idx="387">BENIGN</cx:pt>
          <cx:pt idx="388">BENIGN</cx:pt>
          <cx:pt idx="389">BENIGN</cx:pt>
          <cx:pt idx="390">BENIGN</cx:pt>
          <cx:pt idx="391">BENIGN</cx:pt>
          <cx:pt idx="392">BENIGN</cx:pt>
          <cx:pt idx="393">BENIGN</cx:pt>
          <cx:pt idx="394">BENIGN</cx:pt>
          <cx:pt idx="395">BENIGN</cx:pt>
          <cx:pt idx="396">BENIGN</cx:pt>
          <cx:pt idx="397">BENIGN</cx:pt>
          <cx:pt idx="398">BENIGN</cx:pt>
          <cx:pt idx="399">BENIGN</cx:pt>
          <cx:pt idx="400">BENIGN</cx:pt>
          <cx:pt idx="401">BENIGN</cx:pt>
          <cx:pt idx="402">BENIGN</cx:pt>
          <cx:pt idx="403">BENIGN</cx:pt>
          <cx:pt idx="404">BENIGN</cx:pt>
          <cx:pt idx="405">BENIGN</cx:pt>
          <cx:pt idx="406">BENIGN</cx:pt>
          <cx:pt idx="407">BENIGN</cx:pt>
          <cx:pt idx="408">BENIGN</cx:pt>
          <cx:pt idx="409">BENIGN</cx:pt>
          <cx:pt idx="410">BENIGN</cx:pt>
          <cx:pt idx="411">BENIGN</cx:pt>
          <cx:pt idx="412">BENIGN</cx:pt>
          <cx:pt idx="413">BENIGN</cx:pt>
          <cx:pt idx="414">BENIGN</cx:pt>
          <cx:pt idx="415">BENIGN</cx:pt>
          <cx:pt idx="416">BENIGN</cx:pt>
          <cx:pt idx="417">BENIGN</cx:pt>
          <cx:pt idx="418">BENIGN</cx:pt>
          <cx:pt idx="419">BENIGN</cx:pt>
          <cx:pt idx="420">BENIGN</cx:pt>
          <cx:pt idx="421">BENIGN</cx:pt>
          <cx:pt idx="422">BENIGN</cx:pt>
          <cx:pt idx="423">BENIGN</cx:pt>
          <cx:pt idx="424">BENIGN</cx:pt>
          <cx:pt idx="425">BENIGN</cx:pt>
          <cx:pt idx="426">BENIGN</cx:pt>
          <cx:pt idx="427">BENIGN</cx:pt>
          <cx:pt idx="428">BENIGN</cx:pt>
          <cx:pt idx="429">BENIGN</cx:pt>
          <cx:pt idx="430">BENIGN</cx:pt>
          <cx:pt idx="431">BENIGN</cx:pt>
          <cx:pt idx="432">BENIGN</cx:pt>
          <cx:pt idx="433">BENIGN</cx:pt>
          <cx:pt idx="434">BENIGN</cx:pt>
          <cx:pt idx="435">BENIGN</cx:pt>
          <cx:pt idx="436">BENIGN</cx:pt>
          <cx:pt idx="437">BENIGN</cx:pt>
          <cx:pt idx="438">BENIGN</cx:pt>
          <cx:pt idx="439">BENIGN</cx:pt>
          <cx:pt idx="440">BENIGN</cx:pt>
          <cx:pt idx="441">BENIGN</cx:pt>
          <cx:pt idx="442">BENIGN</cx:pt>
          <cx:pt idx="443">BENIGN</cx:pt>
          <cx:pt idx="444">BENIGN</cx:pt>
          <cx:pt idx="445">BENIGN</cx:pt>
          <cx:pt idx="446">BENIGN</cx:pt>
          <cx:pt idx="447">BENIGN</cx:pt>
          <cx:pt idx="448">BENIGN</cx:pt>
          <cx:pt idx="449">BENIGN</cx:pt>
          <cx:pt idx="450">BENIGN</cx:pt>
          <cx:pt idx="451">BENIGN</cx:pt>
          <cx:pt idx="452">BENIGN</cx:pt>
          <cx:pt idx="453">BENIGN</cx:pt>
          <cx:pt idx="454">BENIGN</cx:pt>
          <cx:pt idx="455">BENIGN</cx:pt>
          <cx:pt idx="456">BENIGN</cx:pt>
          <cx:pt idx="457">BENIGN</cx:pt>
          <cx:pt idx="458">BENIGN</cx:pt>
          <cx:pt idx="459">BENIGN</cx:pt>
          <cx:pt idx="460">BENIGN</cx:pt>
          <cx:pt idx="461">BENIGN</cx:pt>
          <cx:pt idx="462">BENIGN</cx:pt>
          <cx:pt idx="463">BENIGN</cx:pt>
          <cx:pt idx="464">BENIGN</cx:pt>
          <cx:pt idx="465">BENIGN</cx:pt>
          <cx:pt idx="466">BENIGN</cx:pt>
          <cx:pt idx="467">BENIGN</cx:pt>
          <cx:pt idx="468">BENIGN</cx:pt>
          <cx:pt idx="469">BENIGN</cx:pt>
          <cx:pt idx="470">BENIGN</cx:pt>
          <cx:pt idx="471">BENIGN</cx:pt>
          <cx:pt idx="472">BENIGN</cx:pt>
          <cx:pt idx="473">BENIGN</cx:pt>
          <cx:pt idx="474">BENIGN</cx:pt>
          <cx:pt idx="475">BENIGN</cx:pt>
          <cx:pt idx="476">BENIGN</cx:pt>
          <cx:pt idx="477">BENIGN</cx:pt>
          <cx:pt idx="478">BENIGN</cx:pt>
          <cx:pt idx="479">BENIGN</cx:pt>
          <cx:pt idx="480">BENIGN</cx:pt>
          <cx:pt idx="481">BENIGN</cx:pt>
          <cx:pt idx="482">BENIGN</cx:pt>
          <cx:pt idx="483">BENIGN</cx:pt>
          <cx:pt idx="484">BENIGN</cx:pt>
          <cx:pt idx="485">BENIGN</cx:pt>
          <cx:pt idx="486">BENIGN</cx:pt>
          <cx:pt idx="487">BENIGN</cx:pt>
          <cx:pt idx="488">BENIGN</cx:pt>
          <cx:pt idx="489">BENIGN</cx:pt>
          <cx:pt idx="490">BENIGN</cx:pt>
          <cx:pt idx="491">BENIGN</cx:pt>
          <cx:pt idx="492">BENIGN</cx:pt>
          <cx:pt idx="493">BENIGN</cx:pt>
          <cx:pt idx="494">BENIGN</cx:pt>
          <cx:pt idx="495">BENIGN</cx:pt>
          <cx:pt idx="496">BENIGN</cx:pt>
          <cx:pt idx="497">BENIGN</cx:pt>
          <cx:pt idx="498">BENIGN</cx:pt>
          <cx:pt idx="499">BENIGN</cx:pt>
          <cx:pt idx="500">BENIGN</cx:pt>
          <cx:pt idx="501">BENIGN</cx:pt>
          <cx:pt idx="502">BENIGN</cx:pt>
          <cx:pt idx="503">BENIGN</cx:pt>
          <cx:pt idx="504">BENIGN</cx:pt>
          <cx:pt idx="505">BENIGN</cx:pt>
          <cx:pt idx="506">BENIGN</cx:pt>
          <cx:pt idx="507">BENIGN</cx:pt>
          <cx:pt idx="508">BENIGN</cx:pt>
          <cx:pt idx="509">BENIGN</cx:pt>
          <cx:pt idx="510">BENIGN</cx:pt>
          <cx:pt idx="511">BENIGN</cx:pt>
          <cx:pt idx="512">BENIGN</cx:pt>
          <cx:pt idx="513">DDoS</cx:pt>
          <cx:pt idx="514">DDoS</cx:pt>
          <cx:pt idx="515">DDoS</cx:pt>
          <cx:pt idx="516">DDoS</cx:pt>
          <cx:pt idx="517">DDoS</cx:pt>
          <cx:pt idx="518">DDoS</cx:pt>
          <cx:pt idx="519">DDoS</cx:pt>
          <cx:pt idx="520">DDoS</cx:pt>
          <cx:pt idx="521">DDoS</cx:pt>
          <cx:pt idx="522">DDoS</cx:pt>
          <cx:pt idx="523">DDoS</cx:pt>
          <cx:pt idx="524">DDoS</cx:pt>
          <cx:pt idx="525">DDoS</cx:pt>
          <cx:pt idx="526">DDoS</cx:pt>
          <cx:pt idx="527">DDoS</cx:pt>
          <cx:pt idx="528">DDoS</cx:pt>
          <cx:pt idx="529">DDoS</cx:pt>
          <cx:pt idx="530">DDoS</cx:pt>
          <cx:pt idx="531">DDoS</cx:pt>
          <cx:pt idx="532">DDoS</cx:pt>
          <cx:pt idx="533">DDoS</cx:pt>
          <cx:pt idx="534">DDoS</cx:pt>
          <cx:pt idx="535">DDoS</cx:pt>
          <cx:pt idx="536">DDoS</cx:pt>
          <cx:pt idx="537">DDoS</cx:pt>
          <cx:pt idx="538">DDoS</cx:pt>
          <cx:pt idx="539">DDoS</cx:pt>
          <cx:pt idx="540">DDoS</cx:pt>
          <cx:pt idx="541">DDoS</cx:pt>
          <cx:pt idx="542">DDoS</cx:pt>
          <cx:pt idx="543">DDoS</cx:pt>
          <cx:pt idx="544">DDoS</cx:pt>
          <cx:pt idx="545">DDoS</cx:pt>
          <cx:pt idx="546">DDoS</cx:pt>
          <cx:pt idx="547">DDoS</cx:pt>
          <cx:pt idx="548">DDoS</cx:pt>
          <cx:pt idx="549">DDoS</cx:pt>
          <cx:pt idx="550">DDoS</cx:pt>
          <cx:pt idx="551">DDoS</cx:pt>
          <cx:pt idx="552">DDoS</cx:pt>
          <cx:pt idx="553">DDoS</cx:pt>
          <cx:pt idx="554">DDoS</cx:pt>
          <cx:pt idx="555">DDoS</cx:pt>
          <cx:pt idx="556">DDoS</cx:pt>
          <cx:pt idx="557">DDoS</cx:pt>
          <cx:pt idx="558">DDoS</cx:pt>
          <cx:pt idx="559">DDoS</cx:pt>
          <cx:pt idx="560">DDoS</cx:pt>
          <cx:pt idx="561">DDoS</cx:pt>
          <cx:pt idx="562">DDoS</cx:pt>
          <cx:pt idx="563">DDoS</cx:pt>
          <cx:pt idx="564">DDoS</cx:pt>
          <cx:pt idx="565">DDoS</cx:pt>
          <cx:pt idx="566">DDoS</cx:pt>
          <cx:pt idx="567">DDoS</cx:pt>
          <cx:pt idx="568">DDoS</cx:pt>
          <cx:pt idx="569">DDoS</cx:pt>
          <cx:pt idx="570">DDoS</cx:pt>
          <cx:pt idx="571">DDoS</cx:pt>
          <cx:pt idx="572">DDoS</cx:pt>
          <cx:pt idx="573">DDoS</cx:pt>
          <cx:pt idx="574">DDoS</cx:pt>
          <cx:pt idx="575">DDoS</cx:pt>
          <cx:pt idx="576">DDoS</cx:pt>
          <cx:pt idx="577">DDoS</cx:pt>
          <cx:pt idx="578">DDoS</cx:pt>
          <cx:pt idx="579">DDoS</cx:pt>
          <cx:pt idx="580">DDoS</cx:pt>
          <cx:pt idx="581">DDoS</cx:pt>
          <cx:pt idx="582">DDoS</cx:pt>
          <cx:pt idx="583">DDoS</cx:pt>
          <cx:pt idx="584">DDoS</cx:pt>
          <cx:pt idx="585">DDoS</cx:pt>
          <cx:pt idx="586">DDoS</cx:pt>
          <cx:pt idx="587">DDoS</cx:pt>
          <cx:pt idx="588">DDoS</cx:pt>
          <cx:pt idx="589">DDoS</cx:pt>
          <cx:pt idx="590">DDoS</cx:pt>
          <cx:pt idx="591">DDoS</cx:pt>
          <cx:pt idx="592">DDoS</cx:pt>
          <cx:pt idx="593">DDoS</cx:pt>
          <cx:pt idx="594">DDoS</cx:pt>
          <cx:pt idx="595">DDoS</cx:pt>
          <cx:pt idx="596">DDoS</cx:pt>
          <cx:pt idx="597">DDoS</cx:pt>
          <cx:pt idx="598">DDoS</cx:pt>
          <cx:pt idx="599">DDoS</cx:pt>
          <cx:pt idx="600">DDoS</cx:pt>
          <cx:pt idx="601">DDoS</cx:pt>
          <cx:pt idx="602">DDoS</cx:pt>
          <cx:pt idx="603">DDoS</cx:pt>
          <cx:pt idx="604">DDoS</cx:pt>
          <cx:pt idx="605">DDoS</cx:pt>
          <cx:pt idx="606">DDoS</cx:pt>
          <cx:pt idx="607">DDoS</cx:pt>
          <cx:pt idx="608">DDoS</cx:pt>
          <cx:pt idx="609">DDoS</cx:pt>
          <cx:pt idx="610">DDoS</cx:pt>
          <cx:pt idx="611">DDoS</cx:pt>
          <cx:pt idx="612">DDoS</cx:pt>
          <cx:pt idx="613">DDoS</cx:pt>
          <cx:pt idx="614">DDoS</cx:pt>
          <cx:pt idx="615">DDoS</cx:pt>
          <cx:pt idx="616">DDoS</cx:pt>
          <cx:pt idx="617">DDoS</cx:pt>
          <cx:pt idx="618">DDoS</cx:pt>
          <cx:pt idx="619">DDoS</cx:pt>
          <cx:pt idx="620">DDoS</cx:pt>
          <cx:pt idx="621">DDoS</cx:pt>
          <cx:pt idx="622">DDoS</cx:pt>
          <cx:pt idx="623">DDoS</cx:pt>
          <cx:pt idx="624">DDoS</cx:pt>
          <cx:pt idx="625">DDoS</cx:pt>
          <cx:pt idx="626">DDoS</cx:pt>
          <cx:pt idx="627">DDoS</cx:pt>
          <cx:pt idx="628">DDoS</cx:pt>
          <cx:pt idx="629">DDoS</cx:pt>
          <cx:pt idx="630">DDoS</cx:pt>
          <cx:pt idx="631">DDoS</cx:pt>
          <cx:pt idx="632">DDoS</cx:pt>
          <cx:pt idx="633">DDoS</cx:pt>
          <cx:pt idx="634">DDoS</cx:pt>
          <cx:pt idx="635">DDoS</cx:pt>
          <cx:pt idx="636">DDoS</cx:pt>
          <cx:pt idx="637">DDoS</cx:pt>
          <cx:pt idx="638">DDoS</cx:pt>
          <cx:pt idx="639">DDoS</cx:pt>
          <cx:pt idx="640">DDoS</cx:pt>
          <cx:pt idx="641">DDoS</cx:pt>
          <cx:pt idx="642">DDoS</cx:pt>
          <cx:pt idx="643">DDoS</cx:pt>
          <cx:pt idx="644">DDoS</cx:pt>
          <cx:pt idx="645">DDoS</cx:pt>
          <cx:pt idx="646">DDoS</cx:pt>
          <cx:pt idx="647">DDoS</cx:pt>
          <cx:pt idx="648">DDoS</cx:pt>
          <cx:pt idx="649">DDoS</cx:pt>
          <cx:pt idx="650">DDoS</cx:pt>
          <cx:pt idx="651">DDoS</cx:pt>
          <cx:pt idx="652">DDoS</cx:pt>
          <cx:pt idx="653">DDoS</cx:pt>
          <cx:pt idx="654">DDoS</cx:pt>
          <cx:pt idx="655">DDoS</cx:pt>
          <cx:pt idx="656">DDoS</cx:pt>
          <cx:pt idx="657">DDoS</cx:pt>
          <cx:pt idx="658">DDoS</cx:pt>
          <cx:pt idx="659">DDoS</cx:pt>
          <cx:pt idx="660">DDoS</cx:pt>
          <cx:pt idx="661">DDoS</cx:pt>
          <cx:pt idx="662">DDoS</cx:pt>
          <cx:pt idx="663">DDoS</cx:pt>
          <cx:pt idx="664">DDoS</cx:pt>
          <cx:pt idx="665">DDoS</cx:pt>
          <cx:pt idx="666">DDoS</cx:pt>
          <cx:pt idx="667">DDoS</cx:pt>
          <cx:pt idx="668">DDoS</cx:pt>
          <cx:pt idx="669">DDoS</cx:pt>
          <cx:pt idx="670">DDoS</cx:pt>
          <cx:pt idx="671">DDoS</cx:pt>
          <cx:pt idx="672">DDoS</cx:pt>
          <cx:pt idx="673">DDoS</cx:pt>
          <cx:pt idx="674">DDoS</cx:pt>
          <cx:pt idx="675">DDoS</cx:pt>
          <cx:pt idx="676">DDoS</cx:pt>
          <cx:pt idx="677">DDoS</cx:pt>
          <cx:pt idx="678">DDoS</cx:pt>
          <cx:pt idx="679">DDoS</cx:pt>
          <cx:pt idx="680">DDoS</cx:pt>
          <cx:pt idx="681">DDoS</cx:pt>
          <cx:pt idx="682">DDoS</cx:pt>
          <cx:pt idx="683">DDoS</cx:pt>
          <cx:pt idx="684">DDoS</cx:pt>
          <cx:pt idx="685">DDoS</cx:pt>
          <cx:pt idx="686">DDoS</cx:pt>
          <cx:pt idx="687">DDoS</cx:pt>
          <cx:pt idx="688">DDoS</cx:pt>
          <cx:pt idx="689">DDoS</cx:pt>
          <cx:pt idx="690">DDoS</cx:pt>
          <cx:pt idx="691">DDoS</cx:pt>
          <cx:pt idx="692">DDoS</cx:pt>
          <cx:pt idx="693">DDoS</cx:pt>
          <cx:pt idx="694">DDoS</cx:pt>
          <cx:pt idx="695">DDoS</cx:pt>
          <cx:pt idx="696">DDoS</cx:pt>
          <cx:pt idx="697">DDoS</cx:pt>
          <cx:pt idx="698">DDoS</cx:pt>
          <cx:pt idx="699">DDoS</cx:pt>
          <cx:pt idx="700">DDoS</cx:pt>
          <cx:pt idx="701">DDoS</cx:pt>
          <cx:pt idx="702">DDoS</cx:pt>
          <cx:pt idx="703">DDoS</cx:pt>
          <cx:pt idx="704">DDoS</cx:pt>
          <cx:pt idx="705">DDoS</cx:pt>
          <cx:pt idx="706">DDoS</cx:pt>
          <cx:pt idx="707">DDoS</cx:pt>
          <cx:pt idx="708">DDoS</cx:pt>
          <cx:pt idx="709">DDoS</cx:pt>
          <cx:pt idx="710">DDoS</cx:pt>
          <cx:pt idx="711">DDoS</cx:pt>
          <cx:pt idx="712">DDoS</cx:pt>
          <cx:pt idx="713">DDoS</cx:pt>
          <cx:pt idx="714">DDoS</cx:pt>
          <cx:pt idx="715">DDoS</cx:pt>
          <cx:pt idx="716">DDoS</cx:pt>
          <cx:pt idx="717">DDoS</cx:pt>
          <cx:pt idx="718">DDoS</cx:pt>
          <cx:pt idx="719">DDoS</cx:pt>
          <cx:pt idx="720">DDoS</cx:pt>
          <cx:pt idx="721">DDoS</cx:pt>
          <cx:pt idx="722">DDoS</cx:pt>
          <cx:pt idx="723">DDoS</cx:pt>
          <cx:pt idx="724">DDoS</cx:pt>
          <cx:pt idx="725">DDoS</cx:pt>
          <cx:pt idx="726">DDoS</cx:pt>
          <cx:pt idx="727">DDoS</cx:pt>
          <cx:pt idx="728">DDoS</cx:pt>
          <cx:pt idx="729">DDoS</cx:pt>
          <cx:pt idx="730">DDoS</cx:pt>
          <cx:pt idx="731">DDoS</cx:pt>
          <cx:pt idx="732">DDoS</cx:pt>
          <cx:pt idx="733">DDoS</cx:pt>
          <cx:pt idx="734">DDoS</cx:pt>
          <cx:pt idx="735">DDoS</cx:pt>
          <cx:pt idx="736">DDoS</cx:pt>
          <cx:pt idx="737">DDoS</cx:pt>
          <cx:pt idx="738">DDoS</cx:pt>
          <cx:pt idx="739">DDoS</cx:pt>
          <cx:pt idx="740">DDoS</cx:pt>
          <cx:pt idx="741">DDoS</cx:pt>
          <cx:pt idx="742">DDoS</cx:pt>
          <cx:pt idx="743">DDoS</cx:pt>
          <cx:pt idx="744">DDoS</cx:pt>
          <cx:pt idx="745">DDoS</cx:pt>
          <cx:pt idx="746">DDoS</cx:pt>
          <cx:pt idx="747">DDoS</cx:pt>
          <cx:pt idx="748">DDoS</cx:pt>
          <cx:pt idx="749">DDoS</cx:pt>
          <cx:pt idx="750">DDoS</cx:pt>
          <cx:pt idx="751">DDoS</cx:pt>
          <cx:pt idx="752">DDoS</cx:pt>
          <cx:pt idx="753">DDoS</cx:pt>
          <cx:pt idx="754">DDoS</cx:pt>
          <cx:pt idx="755">DDoS</cx:pt>
          <cx:pt idx="756">DDoS</cx:pt>
          <cx:pt idx="757">DDoS</cx:pt>
          <cx:pt idx="758">DDoS</cx:pt>
          <cx:pt idx="759">DDoS</cx:pt>
          <cx:pt idx="760">DDoS</cx:pt>
          <cx:pt idx="761">DDoS</cx:pt>
          <cx:pt idx="762">DDoS</cx:pt>
          <cx:pt idx="763">DDoS</cx:pt>
          <cx:pt idx="764">DDoS</cx:pt>
          <cx:pt idx="765">DDoS</cx:pt>
          <cx:pt idx="766">DDoS</cx:pt>
          <cx:pt idx="767">DDoS</cx:pt>
          <cx:pt idx="768">DDoS</cx:pt>
          <cx:pt idx="769">DDoS</cx:pt>
          <cx:pt idx="770">DDoS</cx:pt>
          <cx:pt idx="771">DDoS</cx:pt>
          <cx:pt idx="772">DDoS</cx:pt>
          <cx:pt idx="773">DDoS</cx:pt>
          <cx:pt idx="774">DDoS</cx:pt>
          <cx:pt idx="775">DDoS</cx:pt>
          <cx:pt idx="776">DDoS</cx:pt>
          <cx:pt idx="777">DDoS</cx:pt>
          <cx:pt idx="778">DDoS</cx:pt>
          <cx:pt idx="779">DDoS</cx:pt>
          <cx:pt idx="780">DDoS</cx:pt>
          <cx:pt idx="781">DDoS</cx:pt>
          <cx:pt idx="782">DDoS</cx:pt>
          <cx:pt idx="783">DDoS</cx:pt>
          <cx:pt idx="784">DDoS</cx:pt>
          <cx:pt idx="785">DDoS</cx:pt>
          <cx:pt idx="786">DDoS</cx:pt>
          <cx:pt idx="787">DDoS</cx:pt>
          <cx:pt idx="788">DDoS</cx:pt>
          <cx:pt idx="789">DDoS</cx:pt>
          <cx:pt idx="790">DDoS</cx:pt>
          <cx:pt idx="791">DDoS</cx:pt>
          <cx:pt idx="792">DDoS</cx:pt>
          <cx:pt idx="793">DDoS</cx:pt>
          <cx:pt idx="794">DDoS</cx:pt>
          <cx:pt idx="795">DDoS</cx:pt>
          <cx:pt idx="796">DDoS</cx:pt>
          <cx:pt idx="797">DDoS</cx:pt>
          <cx:pt idx="798">DDoS</cx:pt>
          <cx:pt idx="799">DDoS</cx:pt>
          <cx:pt idx="800">DDoS</cx:pt>
          <cx:pt idx="801">DDoS</cx:pt>
          <cx:pt idx="802">DDoS</cx:pt>
          <cx:pt idx="803">DDoS</cx:pt>
          <cx:pt idx="804">DDoS</cx:pt>
          <cx:pt idx="805">DDoS</cx:pt>
          <cx:pt idx="806">DDoS</cx:pt>
          <cx:pt idx="807">DDoS</cx:pt>
          <cx:pt idx="808">DDoS</cx:pt>
          <cx:pt idx="809">DDoS</cx:pt>
          <cx:pt idx="810">DDoS</cx:pt>
          <cx:pt idx="811">DDoS</cx:pt>
          <cx:pt idx="812">DDoS</cx:pt>
          <cx:pt idx="813">DDoS</cx:pt>
          <cx:pt idx="814">DDoS</cx:pt>
          <cx:pt idx="815">DDoS</cx:pt>
          <cx:pt idx="816">DDoS</cx:pt>
          <cx:pt idx="817">DDoS</cx:pt>
          <cx:pt idx="818">DDoS</cx:pt>
          <cx:pt idx="819">DDoS</cx:pt>
          <cx:pt idx="820">DDoS</cx:pt>
          <cx:pt idx="821">DDoS</cx:pt>
          <cx:pt idx="822">DDoS</cx:pt>
          <cx:pt idx="823">DDoS</cx:pt>
          <cx:pt idx="824">DDoS</cx:pt>
          <cx:pt idx="825">DDoS</cx:pt>
          <cx:pt idx="826">DDoS</cx:pt>
          <cx:pt idx="827">DDoS</cx:pt>
          <cx:pt idx="828">DDoS</cx:pt>
          <cx:pt idx="829">DDoS</cx:pt>
          <cx:pt idx="830">DDoS</cx:pt>
          <cx:pt idx="831">DDoS</cx:pt>
          <cx:pt idx="832">DDoS</cx:pt>
          <cx:pt idx="833">DDoS</cx:pt>
          <cx:pt idx="834">DDoS</cx:pt>
          <cx:pt idx="835">DDoS</cx:pt>
          <cx:pt idx="836">DDoS</cx:pt>
          <cx:pt idx="837">DDoS</cx:pt>
          <cx:pt idx="838">DDoS</cx:pt>
          <cx:pt idx="839">DDoS</cx:pt>
          <cx:pt idx="840">DDoS</cx:pt>
          <cx:pt idx="841">DDoS</cx:pt>
          <cx:pt idx="842">DDoS</cx:pt>
          <cx:pt idx="843">DDoS</cx:pt>
          <cx:pt idx="844">DDoS</cx:pt>
          <cx:pt idx="845">DDoS</cx:pt>
          <cx:pt idx="846">DDoS</cx:pt>
          <cx:pt idx="847">DDoS</cx:pt>
          <cx:pt idx="848">DDoS</cx:pt>
          <cx:pt idx="849">DDoS</cx:pt>
          <cx:pt idx="850">DDoS</cx:pt>
          <cx:pt idx="851">DDoS</cx:pt>
          <cx:pt idx="852">DDoS</cx:pt>
          <cx:pt idx="853">DDoS</cx:pt>
          <cx:pt idx="854">DDoS</cx:pt>
          <cx:pt idx="855">DDoS</cx:pt>
          <cx:pt idx="856">DDoS</cx:pt>
          <cx:pt idx="857">DDoS</cx:pt>
          <cx:pt idx="858">DDoS</cx:pt>
          <cx:pt idx="859">DDoS</cx:pt>
          <cx:pt idx="860">DDoS</cx:pt>
          <cx:pt idx="861">DDoS</cx:pt>
          <cx:pt idx="862">DDoS</cx:pt>
          <cx:pt idx="863">DDoS</cx:pt>
          <cx:pt idx="864">DDoS</cx:pt>
          <cx:pt idx="865">DDoS</cx:pt>
          <cx:pt idx="866">DDoS</cx:pt>
          <cx:pt idx="867">DDoS</cx:pt>
          <cx:pt idx="868">DDoS</cx:pt>
          <cx:pt idx="869">DDoS</cx:pt>
          <cx:pt idx="870">DDoS</cx:pt>
          <cx:pt idx="871">DDoS</cx:pt>
          <cx:pt idx="872">DDoS</cx:pt>
          <cx:pt idx="873">DDoS</cx:pt>
          <cx:pt idx="874">DDoS</cx:pt>
          <cx:pt idx="875">DDoS</cx:pt>
          <cx:pt idx="876">DDoS</cx:pt>
          <cx:pt idx="877">DDoS</cx:pt>
          <cx:pt idx="878">DDoS</cx:pt>
          <cx:pt idx="879">DDoS</cx:pt>
          <cx:pt idx="880">DDoS</cx:pt>
          <cx:pt idx="881">DDoS</cx:pt>
          <cx:pt idx="882">DDoS</cx:pt>
          <cx:pt idx="883">DDoS</cx:pt>
          <cx:pt idx="884">DDoS</cx:pt>
          <cx:pt idx="885">DDoS</cx:pt>
          <cx:pt idx="886">DDoS</cx:pt>
          <cx:pt idx="887">DDoS</cx:pt>
          <cx:pt idx="888">DDoS</cx:pt>
          <cx:pt idx="889">DDoS</cx:pt>
          <cx:pt idx="890">DDoS</cx:pt>
          <cx:pt idx="891">DDoS</cx:pt>
          <cx:pt idx="892">DDoS</cx:pt>
          <cx:pt idx="893">DDoS</cx:pt>
          <cx:pt idx="894">DDoS</cx:pt>
          <cx:pt idx="895">DDoS</cx:pt>
          <cx:pt idx="896">DDoS</cx:pt>
          <cx:pt idx="897">DDoS</cx:pt>
          <cx:pt idx="898">DDoS</cx:pt>
          <cx:pt idx="899">DDoS</cx:pt>
          <cx:pt idx="900">DDoS</cx:pt>
          <cx:pt idx="901">DDoS</cx:pt>
          <cx:pt idx="902">DDoS</cx:pt>
          <cx:pt idx="903">DDoS</cx:pt>
          <cx:pt idx="904">DDoS</cx:pt>
          <cx:pt idx="905">DDoS</cx:pt>
          <cx:pt idx="906">DDoS</cx:pt>
          <cx:pt idx="907">DDoS</cx:pt>
          <cx:pt idx="908">DDoS</cx:pt>
          <cx:pt idx="909">DDoS</cx:pt>
          <cx:pt idx="910">DDoS</cx:pt>
          <cx:pt idx="911">DDoS</cx:pt>
          <cx:pt idx="912">DDoS</cx:pt>
          <cx:pt idx="913">DDoS</cx:pt>
          <cx:pt idx="914">DDoS</cx:pt>
          <cx:pt idx="915">DDoS</cx:pt>
          <cx:pt idx="916">DDoS</cx:pt>
          <cx:pt idx="917">DDoS</cx:pt>
          <cx:pt idx="918">DDoS</cx:pt>
          <cx:pt idx="919">DDoS</cx:pt>
          <cx:pt idx="920">DDoS</cx:pt>
          <cx:pt idx="921">DDoS</cx:pt>
          <cx:pt idx="922">DDoS</cx:pt>
          <cx:pt idx="923">DDoS</cx:pt>
          <cx:pt idx="924">DDoS</cx:pt>
          <cx:pt idx="925">DDoS</cx:pt>
          <cx:pt idx="926">DDoS</cx:pt>
          <cx:pt idx="927">DDoS</cx:pt>
          <cx:pt idx="928">DDoS</cx:pt>
          <cx:pt idx="929">DDoS</cx:pt>
          <cx:pt idx="930">DDoS</cx:pt>
          <cx:pt idx="931">DDoS</cx:pt>
          <cx:pt idx="932">DDoS</cx:pt>
          <cx:pt idx="933">DDoS</cx:pt>
          <cx:pt idx="934">DDoS</cx:pt>
          <cx:pt idx="935">DDoS</cx:pt>
          <cx:pt idx="936">DDoS</cx:pt>
          <cx:pt idx="937">DDoS</cx:pt>
          <cx:pt idx="938">DDoS</cx:pt>
          <cx:pt idx="939">DDoS</cx:pt>
          <cx:pt idx="940">DDoS</cx:pt>
          <cx:pt idx="941">DDoS</cx:pt>
          <cx:pt idx="942">DDoS</cx:pt>
          <cx:pt idx="943">DDoS</cx:pt>
          <cx:pt idx="944">DDoS</cx:pt>
          <cx:pt idx="945">DDoS</cx:pt>
          <cx:pt idx="946">DDoS</cx:pt>
          <cx:pt idx="947">DDoS</cx:pt>
          <cx:pt idx="948">DDoS</cx:pt>
          <cx:pt idx="949">DDoS</cx:pt>
          <cx:pt idx="950">DDoS</cx:pt>
          <cx:pt idx="951">DDoS</cx:pt>
          <cx:pt idx="952">DDoS</cx:pt>
          <cx:pt idx="953">DDoS</cx:pt>
          <cx:pt idx="954">DDoS</cx:pt>
          <cx:pt idx="955">DDoS</cx:pt>
          <cx:pt idx="956">DDoS</cx:pt>
          <cx:pt idx="957">DDoS</cx:pt>
          <cx:pt idx="958">DDoS</cx:pt>
          <cx:pt idx="959">DDoS</cx:pt>
          <cx:pt idx="960">DDoS</cx:pt>
          <cx:pt idx="961">DDoS</cx:pt>
          <cx:pt idx="962">DDoS</cx:pt>
          <cx:pt idx="963">DDoS</cx:pt>
          <cx:pt idx="964">DDoS</cx:pt>
          <cx:pt idx="965">DDoS</cx:pt>
          <cx:pt idx="966">DDoS</cx:pt>
          <cx:pt idx="967">DDoS</cx:pt>
          <cx:pt idx="968">DDoS</cx:pt>
          <cx:pt idx="969">DDoS</cx:pt>
          <cx:pt idx="970">DDoS</cx:pt>
          <cx:pt idx="971">DDoS</cx:pt>
          <cx:pt idx="972">DDoS</cx:pt>
          <cx:pt idx="973">DDoS</cx:pt>
          <cx:pt idx="974">DDoS</cx:pt>
          <cx:pt idx="975">DDoS</cx:pt>
          <cx:pt idx="976">DDoS</cx:pt>
          <cx:pt idx="977">DDoS</cx:pt>
          <cx:pt idx="978">DDoS</cx:pt>
          <cx:pt idx="979">DDoS</cx:pt>
          <cx:pt idx="980">DDoS</cx:pt>
          <cx:pt idx="981">DDoS</cx:pt>
          <cx:pt idx="982">DDoS</cx:pt>
          <cx:pt idx="983">DDoS</cx:pt>
          <cx:pt idx="984">DDoS</cx:pt>
          <cx:pt idx="985">DDoS</cx:pt>
          <cx:pt idx="986">DDoS</cx:pt>
          <cx:pt idx="987">DDoS</cx:pt>
          <cx:pt idx="988">DDoS</cx:pt>
          <cx:pt idx="989">DDoS</cx:pt>
          <cx:pt idx="990">DDoS</cx:pt>
          <cx:pt idx="991">DDoS</cx:pt>
          <cx:pt idx="992">DDoS</cx:pt>
          <cx:pt idx="993">DDoS</cx:pt>
          <cx:pt idx="994">DDoS</cx:pt>
          <cx:pt idx="995">DDoS</cx:pt>
          <cx:pt idx="996">DDoS</cx:pt>
          <cx:pt idx="997">DDoS</cx:pt>
          <cx:pt idx="998">DDoS</cx:pt>
          <cx:pt idx="999">DDoS</cx:pt>
          <cx:pt idx="1000">DDoS</cx:pt>
          <cx:pt idx="1001">DDoS</cx:pt>
          <cx:pt idx="1002">DDoS</cx:pt>
          <cx:pt idx="1003">DDoS</cx:pt>
          <cx:pt idx="1004">DDoS</cx:pt>
          <cx:pt idx="1005">DDoS</cx:pt>
          <cx:pt idx="1006">DDoS</cx:pt>
          <cx:pt idx="1007">DDoS</cx:pt>
          <cx:pt idx="1008">DDoS</cx:pt>
          <cx:pt idx="1009">DDoS</cx:pt>
          <cx:pt idx="1010">DDoS</cx:pt>
          <cx:pt idx="1011">DDoS</cx:pt>
          <cx:pt idx="1012">DDoS</cx:pt>
          <cx:pt idx="1013">DDoS</cx:pt>
          <cx:pt idx="1014">DDoS</cx:pt>
          <cx:pt idx="1015">DDoS</cx:pt>
          <cx:pt idx="1016">DDoS</cx:pt>
          <cx:pt idx="1017">DDoS</cx:pt>
          <cx:pt idx="1018">DDoS</cx:pt>
          <cx:pt idx="1019">DDoS</cx:pt>
          <cx:pt idx="1020">DDoS</cx:pt>
          <cx:pt idx="1021">DDoS</cx:pt>
          <cx:pt idx="1022">DDoS</cx:pt>
          <cx:pt idx="1023">DDoS</cx:pt>
          <cx:pt idx="1024">DDoS</cx:pt>
          <cx:pt idx="1025">DDoS</cx:pt>
          <cx:pt idx="1026">DDoS</cx:pt>
          <cx:pt idx="1027">DDoS</cx:pt>
          <cx:pt idx="1028">DDoS</cx:pt>
          <cx:pt idx="1029">DDoS</cx:pt>
          <cx:pt idx="1030">DDoS</cx:pt>
          <cx:pt idx="1031">DDoS</cx:pt>
          <cx:pt idx="1032">DDoS</cx:pt>
          <cx:pt idx="1033">DDoS</cx:pt>
          <cx:pt idx="1034">DDoS</cx:pt>
          <cx:pt idx="1035">DDoS</cx:pt>
          <cx:pt idx="1036">DDoS</cx:pt>
          <cx:pt idx="1037">DDoS</cx:pt>
          <cx:pt idx="1038">DDoS</cx:pt>
          <cx:pt idx="1039">DDoS</cx:pt>
          <cx:pt idx="1040">DDoS</cx:pt>
          <cx:pt idx="1041">DDoS</cx:pt>
          <cx:pt idx="1042">DDoS</cx:pt>
          <cx:pt idx="1043">DDoS</cx:pt>
          <cx:pt idx="1044">DDoS</cx:pt>
          <cx:pt idx="1045">DDoS</cx:pt>
          <cx:pt idx="1046">DDoS</cx:pt>
          <cx:pt idx="1047">DDoS</cx:pt>
          <cx:pt idx="1048">DDoS</cx:pt>
          <cx:pt idx="1049">DDoS</cx:pt>
          <cx:pt idx="1050">DDoS</cx:pt>
          <cx:pt idx="1051">DDoS</cx:pt>
        </cx:lvl>
      </cx:strDim>
      <cx:numDim type="val">
        <cx:f>' Asimetría del Flujo'!$E$2:$E$1053</cx:f>
        <cx:lvl ptCount="1052" formatCode="General">
          <cx:pt idx="0">0</cx:pt>
          <cx:pt idx="1">1</cx:pt>
          <cx:pt idx="2">1</cx:pt>
          <cx:pt idx="3">1</cx:pt>
          <cx:pt idx="4">0</cx:pt>
          <cx:pt idx="5">0</cx:pt>
          <cx:pt idx="6">0</cx:pt>
          <cx:pt idx="7">1</cx:pt>
          <cx:pt idx="8">0</cx:pt>
          <cx:pt idx="9">0</cx:pt>
          <cx:pt idx="10">0</cx:pt>
          <cx:pt idx="11">0</cx:pt>
          <cx:pt idx="12">0</cx:pt>
          <cx:pt idx="13">0</cx:pt>
          <cx:pt idx="14">1</cx:pt>
          <cx:pt idx="15">0</cx:pt>
          <cx:pt idx="16">1</cx:pt>
          <cx:pt idx="17">0</cx:pt>
          <cx:pt idx="18">1</cx:pt>
          <cx:pt idx="19">1</cx:pt>
          <cx:pt idx="20">0</cx:pt>
          <cx:pt idx="21">0</cx:pt>
          <cx:pt idx="22">0</cx:pt>
          <cx:pt idx="23">0</cx:pt>
          <cx:pt idx="24">0</cx:pt>
          <cx:pt idx="25">0</cx:pt>
          <cx:pt idx="26">1</cx:pt>
          <cx:pt idx="27">0</cx:pt>
          <cx:pt idx="28">0</cx:pt>
          <cx:pt idx="29">0</cx:pt>
          <cx:pt idx="30">0</cx:pt>
          <cx:pt idx="31">0.5</cx:pt>
          <cx:pt idx="32">0</cx:pt>
          <cx:pt idx="33">0</cx:pt>
          <cx:pt idx="34">0</cx:pt>
          <cx:pt idx="35">0</cx:pt>
          <cx:pt idx="36">0</cx:pt>
          <cx:pt idx="37">0</cx:pt>
          <cx:pt idx="38">0</cx:pt>
          <cx:pt idx="39">1</cx:pt>
          <cx:pt idx="40">1</cx:pt>
          <cx:pt idx="41">1</cx:pt>
          <cx:pt idx="42">0</cx:pt>
          <cx:pt idx="43">0</cx:pt>
          <cx:pt idx="44">0</cx:pt>
          <cx:pt idx="45">1</cx:pt>
          <cx:pt idx="46">1</cx:pt>
          <cx:pt idx="47">1</cx:pt>
          <cx:pt idx="48">1</cx:pt>
          <cx:pt idx="49">0</cx:pt>
          <cx:pt idx="50">0</cx:pt>
          <cx:pt idx="51">0</cx:pt>
          <cx:pt idx="52">0</cx:pt>
          <cx:pt idx="53">1</cx:pt>
          <cx:pt idx="54">0</cx:pt>
          <cx:pt idx="55">0</cx:pt>
          <cx:pt idx="56">0</cx:pt>
          <cx:pt idx="57">0</cx:pt>
          <cx:pt idx="58">1</cx:pt>
          <cx:pt idx="59">0.5</cx:pt>
          <cx:pt idx="60">1</cx:pt>
          <cx:pt idx="61">0</cx:pt>
          <cx:pt idx="62">0</cx:pt>
          <cx:pt idx="63">1</cx:pt>
          <cx:pt idx="64">0</cx:pt>
          <cx:pt idx="65">0</cx:pt>
          <cx:pt idx="66">0</cx:pt>
          <cx:pt idx="67">0</cx:pt>
          <cx:pt idx="68">0</cx:pt>
          <cx:pt idx="69">1</cx:pt>
          <cx:pt idx="70">1</cx:pt>
          <cx:pt idx="71">1</cx:pt>
          <cx:pt idx="72">1</cx:pt>
          <cx:pt idx="73">1.25</cx:pt>
          <cx:pt idx="74">0.40000000000000002</cx:pt>
          <cx:pt idx="75">0</cx:pt>
          <cx:pt idx="76">2</cx:pt>
          <cx:pt idx="77">0.33333333333333331</cx:pt>
          <cx:pt idx="78">0</cx:pt>
          <cx:pt idx="79">0.33333333333333331</cx:pt>
          <cx:pt idx="80">0.59999999999999998</cx:pt>
          <cx:pt idx="81">0.59999999999999998</cx:pt>
          <cx:pt idx="82">0.20000000000000001</cx:pt>
          <cx:pt idx="83">0.20000000000000001</cx:pt>
          <cx:pt idx="84">0.20000000000000001</cx:pt>
          <cx:pt idx="85">0.20000000000000001</cx:pt>
          <cx:pt idx="86">0.20000000000000001</cx:pt>
          <cx:pt idx="87">0.5</cx:pt>
          <cx:pt idx="88">0.5</cx:pt>
          <cx:pt idx="89">0.82758620689655171</cx:pt>
          <cx:pt idx="90">0.66666666666666663</cx:pt>
          <cx:pt idx="91">1</cx:pt>
          <cx:pt idx="92">1</cx:pt>
          <cx:pt idx="93">0.5</cx:pt>
          <cx:pt idx="94">1</cx:pt>
          <cx:pt idx="95">1</cx:pt>
          <cx:pt idx="96">0.8571428571428571</cx:pt>
          <cx:pt idx="97">1</cx:pt>
          <cx:pt idx="98">1</cx:pt>
          <cx:pt idx="99">1</cx:pt>
          <cx:pt idx="100">1</cx:pt>
          <cx:pt idx="101">1</cx:pt>
          <cx:pt idx="102">1</cx:pt>
          <cx:pt idx="103">1</cx:pt>
          <cx:pt idx="104">1</cx:pt>
          <cx:pt idx="105">1</cx:pt>
          <cx:pt idx="106">1</cx:pt>
          <cx:pt idx="107">1</cx:pt>
          <cx:pt idx="108">1.024390243902439</cx:pt>
          <cx:pt idx="109">1</cx:pt>
          <cx:pt idx="110">1.024390243902439</cx:pt>
          <cx:pt idx="111">1</cx:pt>
          <cx:pt idx="112">1.2765957446808511</cx:pt>
          <cx:pt idx="113">1.2608695652173914</cx:pt>
          <cx:pt idx="114">1.288888888888889</cx:pt>
          <cx:pt idx="115">1.1521739130434783</cx:pt>
          <cx:pt idx="116">1.1481481481481481</cx:pt>
          <cx:pt idx="117">1.2173913043478262</cx:pt>
          <cx:pt idx="118">1.1923076923076923</cx:pt>
          <cx:pt idx="119">1.3404255319148937</cx:pt>
          <cx:pt idx="120">1.3043478260869565</cx:pt>
          <cx:pt idx="121">1.2173913043478262</cx:pt>
          <cx:pt idx="122">1.1702127659574468</cx:pt>
          <cx:pt idx="123">1.1764705882352942</cx:pt>
          <cx:pt idx="124">1.1914893617021276</cx:pt>
          <cx:pt idx="125">1.1799999999999999</cx:pt>
          <cx:pt idx="126">1.2291666666666667</cx:pt>
          <cx:pt idx="127">1.1538461538461537</cx:pt>
          <cx:pt idx="128">1.288888888888889</cx:pt>
          <cx:pt idx="129">1.2222222222222223</cx:pt>
          <cx:pt idx="130">1.1836734693877551</cx:pt>
          <cx:pt idx="131">1.2380952380952381</cx:pt>
          <cx:pt idx="132">1.22</cx:pt>
          <cx:pt idx="133">1.2083333333333333</cx:pt>
          <cx:pt idx="134">1.7241379310344827</cx:pt>
          <cx:pt idx="135">1.3333333333333333</cx:pt>
          <cx:pt idx="136">1.2553191489361701</cx:pt>
          <cx:pt idx="137">1.3265306122448979</cx:pt>
          <cx:pt idx="138">1.2244897959183674</cx:pt>
          <cx:pt idx="139">1.1372549019607843</cx:pt>
          <cx:pt idx="140">1.2127659574468086</cx:pt>
          <cx:pt idx="141">1.2127659574468086</cx:pt>
          <cx:pt idx="142">1.2142857142857142</cx:pt>
          <cx:pt idx="143">1.2340425531914894</cx:pt>
          <cx:pt idx="144">1.1632653061224489</cx:pt>
          <cx:pt idx="145">1.896551724137931</cx:pt>
          <cx:pt idx="146">1.3720930232558139</cx:pt>
          <cx:pt idx="147">1.25</cx:pt>
          <cx:pt idx="148">1.358974358974359</cx:pt>
          <cx:pt idx="149">1.1914893617021276</cx:pt>
          <cx:pt idx="150">1.2222222222222223</cx:pt>
          <cx:pt idx="151">1.3181818181818181</cx:pt>
          <cx:pt idx="152">1.2444444444444445</cx:pt>
          <cx:pt idx="153">1.1509433962264151</cx:pt>
          <cx:pt idx="154">1.2826086956521738</cx:pt>
          <cx:pt idx="155">1.2553191489361701</cx:pt>
          <cx:pt idx="156">1.6129032258064515</cx:pt>
          <cx:pt idx="157">1.1489361702127661</cx:pt>
          <cx:pt idx="158">1.2</cx:pt>
          <cx:pt idx="159">1.1875</cx:pt>
          <cx:pt idx="160">1.3829787234042554</cx:pt>
          <cx:pt idx="161">1.2553191489361701</cx:pt>
          <cx:pt idx="162">1.3333333333333333</cx:pt>
          <cx:pt idx="163">1.2608695652173914</cx:pt>
          <cx:pt idx="164">1.1836734693877551</cx:pt>
          <cx:pt idx="165">1.2916666666666667</cx:pt>
          <cx:pt idx="166">1.2244897959183674</cx:pt>
          <cx:pt idx="167">1.2727272727272727</cx:pt>
          <cx:pt idx="168">1.22</cx:pt>
          <cx:pt idx="169">1.2708333333333333</cx:pt>
          <cx:pt idx="170">1.1489361702127661</cx:pt>
          <cx:pt idx="171">1.2040816326530612</cx:pt>
          <cx:pt idx="172">1.4210526315789473</cx:pt>
          <cx:pt idx="173">1.3111111111111111</cx:pt>
          <cx:pt idx="174">1.2291666666666667</cx:pt>
          <cx:pt idx="175">1.1538461538461537</cx:pt>
          <cx:pt idx="176">1.1836734693877551</cx:pt>
          <cx:pt idx="177">1.25</cx:pt>
          <cx:pt idx="178">1.1041666666666667</cx:pt>
          <cx:pt idx="179">1.2448979591836735</cx:pt>
          <cx:pt idx="180">1.681159420289855</cx:pt>
          <cx:pt idx="181">1.2272727272727273</cx:pt>
          <cx:pt idx="182">1.2291666666666667</cx:pt>
          <cx:pt idx="183">1.1599999999999999</cx:pt>
          <cx:pt idx="184">1.2222222222222223</cx:pt>
          <cx:pt idx="185">1.2340425531914894</cx:pt>
          <cx:pt idx="186">1.2916666666666667</cx:pt>
          <cx:pt idx="187">1.2727272727272727</cx:pt>
          <cx:pt idx="188">1.1458333333333333</cx:pt>
          <cx:pt idx="189">1.2083333333333333</cx:pt>
          <cx:pt idx="190">1.2127659574468086</cx:pt>
          <cx:pt idx="191">1.3023255813953489</cx:pt>
          <cx:pt idx="192">1.3478260869565217</cx:pt>
          <cx:pt idx="193">1.3181818181818181</cx:pt>
          <cx:pt idx="194">1.1914893617021276</cx:pt>
          <cx:pt idx="195">1.22</cx:pt>
          <cx:pt idx="196">1.7666666666666666</cx:pt>
          <cx:pt idx="197">1.3</cx:pt>
          <cx:pt idx="198">1.1200000000000001</cx:pt>
          <cx:pt idx="199">1.2127659574468086</cx:pt>
          <cx:pt idx="200">1.2045454545454546</cx:pt>
          <cx:pt idx="201">1.2666666666666666</cx:pt>
          <cx:pt idx="202">1.2195121951219512</cx:pt>
          <cx:pt idx="203">1.2127659574468086</cx:pt>
          <cx:pt idx="204">1.1428571428571428</cx:pt>
          <cx:pt idx="205">1.2040816326530612</cx:pt>
          <cx:pt idx="206">1.2040816326530612</cx:pt>
          <cx:pt idx="207">1.3043478260869565</cx:pt>
          <cx:pt idx="208">1.173913043478261</cx:pt>
          <cx:pt idx="209">1.1632653061224489</cx:pt>
          <cx:pt idx="210">1.2173913043478262</cx:pt>
          <cx:pt idx="211">1.1923076923076923</cx:pt>
          <cx:pt idx="212">1.2666666666666666</cx:pt>
          <cx:pt idx="213">1.5147058823529411</cx:pt>
          <cx:pt idx="214">1.2083333333333333</cx:pt>
          <cx:pt idx="215">1.1666666666666667</cx:pt>
          <cx:pt idx="216">1.326086956521739</cx:pt>
          <cx:pt idx="217">1.326086956521739</cx:pt>
          <cx:pt idx="218">1.3488372093023255</cx:pt>
          <cx:pt idx="219">1.1599999999999999</cx:pt>
          <cx:pt idx="220">1.2083333333333333</cx:pt>
          <cx:pt idx="221">1.7931034482758621</cx:pt>
          <cx:pt idx="222">1.25</cx:pt>
          <cx:pt idx="223">1.2</cx:pt>
          <cx:pt idx="224">1.1666666666666667</cx:pt>
          <cx:pt idx="225">0.375</cx:pt>
          <cx:pt idx="226">1.3636363636363635</cx:pt>
          <cx:pt idx="227">1.1702127659574468</cx:pt>
          <cx:pt idx="228">1.125</cx:pt>
          <cx:pt idx="229">1.2708333333333333</cx:pt>
          <cx:pt idx="230">1.2127659574468086</cx:pt>
          <cx:pt idx="231">1.3478260869565217</cx:pt>
          <cx:pt idx="232">1.2391304347826086</cx:pt>
          <cx:pt idx="233">1.3200000000000001</cx:pt>
          <cx:pt idx="234">1.441860465116279</cx:pt>
          <cx:pt idx="235">1.1276595744680851</cx:pt>
          <cx:pt idx="236">1.2244897959183674</cx:pt>
          <cx:pt idx="237">1.2380952380952381</cx:pt>
          <cx:pt idx="238">1.2291666666666667</cx:pt>
          <cx:pt idx="239">1.3</cx:pt>
          <cx:pt idx="240">1.3333333333333333</cx:pt>
          <cx:pt idx="241">1.2444444444444445</cx:pt>
          <cx:pt idx="242">1.2173913043478262</cx:pt>
          <cx:pt idx="243">1.3999999999999999</cx:pt>
          <cx:pt idx="244">1.1836734693877551</cx:pt>
          <cx:pt idx="245">1.2244897959183674</cx:pt>
          <cx:pt idx="246">1.2272727272727273</cx:pt>
          <cx:pt idx="247">1.2250000000000001</cx:pt>
          <cx:pt idx="248">1.2727272727272727</cx:pt>
          <cx:pt idx="249">1.3720930232558139</cx:pt>
          <cx:pt idx="250">1.2857142857142858</cx:pt>
          <cx:pt idx="251">1.2340425531914894</cx:pt>
          <cx:pt idx="252">1.2340425531914894</cx:pt>
          <cx:pt idx="253">1.3333333333333333</cx:pt>
          <cx:pt idx="254">1.2127659574468086</cx:pt>
          <cx:pt idx="255">1.196078431372549</cx:pt>
          <cx:pt idx="256">1.2291666666666667</cx:pt>
          <cx:pt idx="257">1.2564102564102564</cx:pt>
          <cx:pt idx="258">1.1730769230769231</cx:pt>
          <cx:pt idx="259">1.8518518518518519</cx:pt>
          <cx:pt idx="260">1.2608695652173914</cx:pt>
          <cx:pt idx="261">1.2448979591836735</cx:pt>
          <cx:pt idx="262">0.25</cx:pt>
          <cx:pt idx="263">1.1836734693877551</cx:pt>
          <cx:pt idx="264">1.2380952380952381</cx:pt>
          <cx:pt idx="265">1.2954545454545454</cx:pt>
          <cx:pt idx="266">1.3333333333333333</cx:pt>
          <cx:pt idx="267">1.2325581395348837</cx:pt>
          <cx:pt idx="268">1.2682926829268293</cx:pt>
          <cx:pt idx="269">1.368421052631579</cx:pt>
          <cx:pt idx="270">1.1276595744680851</cx:pt>
          <cx:pt idx="271">1.3333333333333333</cx:pt>
          <cx:pt idx="272">1.2608695652173914</cx:pt>
          <cx:pt idx="273">1.2173913043478262</cx:pt>
          <cx:pt idx="274">1.1666666666666667</cx:pt>
          <cx:pt idx="275">1.3953488372093024</cx:pt>
          <cx:pt idx="276">1.3191489361702127</cx:pt>
          <cx:pt idx="277">1.1875</cx:pt>
          <cx:pt idx="278">1.2558139534883721</cx:pt>
          <cx:pt idx="279">1.3181818181818181</cx:pt>
          <cx:pt idx="280">1.2790697674418605</cx:pt>
          <cx:pt idx="281">1.3999999999999999</cx:pt>
          <cx:pt idx="282">1.1000000000000001</cx:pt>
          <cx:pt idx="283">1.2765957446808511</cx:pt>
          <cx:pt idx="284">1.1904761904761905</cx:pt>
          <cx:pt idx="285">1.1428571428571428</cx:pt>
          <cx:pt idx="286">1.25</cx:pt>
          <cx:pt idx="287">1.2666666666666666</cx:pt>
          <cx:pt idx="288">1.2291666666666667</cx:pt>
          <cx:pt idx="289">1.2444444444444445</cx:pt>
          <cx:pt idx="290">1.2558139534883721</cx:pt>
          <cx:pt idx="291">1.2857142857142858</cx:pt>
          <cx:pt idx="292">1.1458333333333333</cx:pt>
          <cx:pt idx="293">1.2244897959183674</cx:pt>
          <cx:pt idx="294">1.2272727272727273</cx:pt>
          <cx:pt idx="295">1.0952380952380953</cx:pt>
          <cx:pt idx="296">1.346938775510204</cx:pt>
          <cx:pt idx="297">1.1702127659574468</cx:pt>
          <cx:pt idx="298">1.2083333333333333</cx:pt>
          <cx:pt idx="299">1.1818181818181819</cx:pt>
          <cx:pt idx="300">1.1904761904761905</cx:pt>
          <cx:pt idx="301">1.2749999999999999</cx:pt>
          <cx:pt idx="302">1.1777777777777778</cx:pt>
          <cx:pt idx="303">1.2340425531914894</cx:pt>
          <cx:pt idx="304">1.1632653061224489</cx:pt>
          <cx:pt idx="305">1.3404255319148937</cx:pt>
          <cx:pt idx="306">1.2083333333333333</cx:pt>
          <cx:pt idx="307">1.2653061224489797</cx:pt>
          <cx:pt idx="308">1.2325581395348837</cx:pt>
          <cx:pt idx="309">1.2272727272727273</cx:pt>
          <cx:pt idx="310">1</cx:pt>
          <cx:pt idx="311">1.3541666666666667</cx:pt>
          <cx:pt idx="312">1.1111111111111112</cx:pt>
          <cx:pt idx="313">1.2444444444444445</cx:pt>
          <cx:pt idx="314">1.3157894736842106</cx:pt>
          <cx:pt idx="315">1.1489361702127661</cx:pt>
          <cx:pt idx="316">1.2127659574468086</cx:pt>
          <cx:pt idx="317">1.2040816326530612</cx:pt>
          <cx:pt idx="318">1.1875</cx:pt>
          <cx:pt idx="319">1.2272727272727273</cx:pt>
          <cx:pt idx="320">1.2608695652173914</cx:pt>
          <cx:pt idx="321">1.2272727272727273</cx:pt>
          <cx:pt idx="322">1.2173913043478262</cx:pt>
          <cx:pt idx="323">1.2093023255813953</cx:pt>
          <cx:pt idx="324">1.3488372093023255</cx:pt>
          <cx:pt idx="325">1.28</cx:pt>
          <cx:pt idx="326">1.2444444444444445</cx:pt>
          <cx:pt idx="327">1.3333333333333333</cx:pt>
          <cx:pt idx="328">1.2857142857142858</cx:pt>
          <cx:pt idx="329">1.2380952380952381</cx:pt>
          <cx:pt idx="330">1.2040816326530612</cx:pt>
          <cx:pt idx="331">1.1200000000000001</cx:pt>
          <cx:pt idx="332">1.1666666666666667</cx:pt>
          <cx:pt idx="333">1.2</cx:pt>
          <cx:pt idx="334">1.1702127659574468</cx:pt>
          <cx:pt idx="335">0.25</cx:pt>
          <cx:pt idx="336">1.8620689655172413</cx:pt>
          <cx:pt idx="337">1.3636363636363635</cx:pt>
          <cx:pt idx="338">1.1111111111111112</cx:pt>
          <cx:pt idx="339">1.2749999999999999</cx:pt>
          <cx:pt idx="340">1.2444444444444445</cx:pt>
          <cx:pt idx="341">1.2083333333333333</cx:pt>
          <cx:pt idx="342">1.173913043478261</cx:pt>
          <cx:pt idx="343">1.2857142857142858</cx:pt>
          <cx:pt idx="344">1.3541666666666667</cx:pt>
          <cx:pt idx="345">1.2325581395348837</cx:pt>
          <cx:pt idx="346">1.1428571428571428</cx:pt>
          <cx:pt idx="347">1.2127659574468086</cx:pt>
          <cx:pt idx="348">1.2553191489361701</cx:pt>
          <cx:pt idx="349">1.2826086956521738</cx:pt>
          <cx:pt idx="350">1.3181818181818181</cx:pt>
          <cx:pt idx="351">1.2391304347826086</cx:pt>
          <cx:pt idx="352">1.2666666666666666</cx:pt>
          <cx:pt idx="353">1.2083333333333333</cx:pt>
          <cx:pt idx="354">1.6774193548387097</cx:pt>
          <cx:pt idx="355">1.3414634146341464</cx:pt>
          <cx:pt idx="356">1.1799999999999999</cx:pt>
          <cx:pt idx="357">1.4042553191489362</cx:pt>
          <cx:pt idx="358">1.2391304347826086</cx:pt>
          <cx:pt idx="359">1.2040816326530612</cx:pt>
          <cx:pt idx="360">1.3541666666666667</cx:pt>
          <cx:pt idx="361">1.196078431372549</cx:pt>
          <cx:pt idx="362">1.1875</cx:pt>
          <cx:pt idx="363">1.1875</cx:pt>
          <cx:pt idx="364">1.1363636363636365</cx:pt>
          <cx:pt idx="365">1.1702127659574468</cx:pt>
          <cx:pt idx="366">1.3809523809523809</cx:pt>
          <cx:pt idx="367">1.2040816326530612</cx:pt>
          <cx:pt idx="368">1.25</cx:pt>
          <cx:pt idx="369">1.173913043478261</cx:pt>
          <cx:pt idx="370">1.2340425531914894</cx:pt>
          <cx:pt idx="371">1.1599999999999999</cx:pt>
          <cx:pt idx="372">1.1799999999999999</cx:pt>
          <cx:pt idx="373">1.1702127659574468</cx:pt>
          <cx:pt idx="374">1.1666666666666667</cx:pt>
          <cx:pt idx="375">1.2291666666666667</cx:pt>
          <cx:pt idx="376">1.4042553191489362</cx:pt>
          <cx:pt idx="377">1.3200000000000001</cx:pt>
          <cx:pt idx="378">1.2045454545454546</cx:pt>
          <cx:pt idx="379">1.2926829268292683</cx:pt>
          <cx:pt idx="380">1.2727272727272727</cx:pt>
          <cx:pt idx="381">1.2564102564102564</cx:pt>
          <cx:pt idx="382">1.2</cx:pt>
          <cx:pt idx="383">1.3043478260869565</cx:pt>
          <cx:pt idx="384">0</cx:pt>
          <cx:pt idx="385">1.3529411764705883</cx:pt>
          <cx:pt idx="386">0</cx:pt>
          <cx:pt idx="387">1</cx:pt>
          <cx:pt idx="388">1</cx:pt>
          <cx:pt idx="389">1</cx:pt>
          <cx:pt idx="390">1</cx:pt>
          <cx:pt idx="391">1</cx:pt>
          <cx:pt idx="392">1</cx:pt>
          <cx:pt idx="393">1</cx:pt>
          <cx:pt idx="394">1</cx:pt>
          <cx:pt idx="395">1</cx:pt>
          <cx:pt idx="396">1</cx:pt>
          <cx:pt idx="397">1</cx:pt>
          <cx:pt idx="398">1</cx:pt>
          <cx:pt idx="399">1</cx:pt>
          <cx:pt idx="400">1</cx:pt>
          <cx:pt idx="401">1</cx:pt>
          <cx:pt idx="402">1</cx:pt>
          <cx:pt idx="403">1</cx:pt>
          <cx:pt idx="404">0</cx:pt>
          <cx:pt idx="405">0</cx:pt>
          <cx:pt idx="406">1</cx:pt>
          <cx:pt idx="407">1</cx:pt>
          <cx:pt idx="408">1</cx:pt>
          <cx:pt idx="409">1</cx:pt>
          <cx:pt idx="410">1</cx:pt>
          <cx:pt idx="411">1</cx:pt>
          <cx:pt idx="412">1</cx:pt>
          <cx:pt idx="413">1</cx:pt>
          <cx:pt idx="414">1</cx:pt>
          <cx:pt idx="415">1</cx:pt>
          <cx:pt idx="416">1</cx:pt>
          <cx:pt idx="417">1</cx:pt>
          <cx:pt idx="418">1</cx:pt>
          <cx:pt idx="419">1</cx:pt>
          <cx:pt idx="420">1</cx:pt>
          <cx:pt idx="421">1</cx:pt>
          <cx:pt idx="422">1</cx:pt>
          <cx:pt idx="423">1</cx:pt>
          <cx:pt idx="424">1</cx:pt>
          <cx:pt idx="425">1</cx:pt>
          <cx:pt idx="426">1</cx:pt>
          <cx:pt idx="427">1</cx:pt>
          <cx:pt idx="428">1</cx:pt>
          <cx:pt idx="429">1</cx:pt>
          <cx:pt idx="430">1</cx:pt>
          <cx:pt idx="431">1</cx:pt>
          <cx:pt idx="432">1</cx:pt>
          <cx:pt idx="433">1</cx:pt>
          <cx:pt idx="434">1</cx:pt>
          <cx:pt idx="435">1</cx:pt>
          <cx:pt idx="436">1</cx:pt>
          <cx:pt idx="437">1</cx:pt>
          <cx:pt idx="438">1</cx:pt>
          <cx:pt idx="439">1</cx:pt>
          <cx:pt idx="440">1</cx:pt>
          <cx:pt idx="441">1</cx:pt>
          <cx:pt idx="442">0.20000000000000001</cx:pt>
          <cx:pt idx="443">0</cx:pt>
          <cx:pt idx="444">2</cx:pt>
          <cx:pt idx="445">3</cx:pt>
          <cx:pt idx="446">2</cx:pt>
          <cx:pt idx="447">3</cx:pt>
          <cx:pt idx="448">2</cx:pt>
          <cx:pt idx="449">2</cx:pt>
          <cx:pt idx="450">3</cx:pt>
          <cx:pt idx="451">3</cx:pt>
          <cx:pt idx="452">1</cx:pt>
          <cx:pt idx="453">0</cx:pt>
          <cx:pt idx="454">0</cx:pt>
          <cx:pt idx="455">0</cx:pt>
          <cx:pt idx="456">0</cx:pt>
          <cx:pt idx="457">1</cx:pt>
          <cx:pt idx="458">1</cx:pt>
          <cx:pt idx="459">1</cx:pt>
          <cx:pt idx="460">1.411764705882353</cx:pt>
          <cx:pt idx="461">0</cx:pt>
          <cx:pt idx="462">0.2857142857142857</cx:pt>
          <cx:pt idx="463">0.20000000000000001</cx:pt>
          <cx:pt idx="464">0.33333333333333331</cx:pt>
          <cx:pt idx="465">0.20000000000000001</cx:pt>
          <cx:pt idx="466">0.20000000000000001</cx:pt>
          <cx:pt idx="467">1</cx:pt>
          <cx:pt idx="468">0.33333333333333331</cx:pt>
          <cx:pt idx="469">1</cx:pt>
          <cx:pt idx="470">1</cx:pt>
          <cx:pt idx="471">0.83333333333333337</cx:pt>
          <cx:pt idx="472">1</cx:pt>
          <cx:pt idx="473">0.91304347826086951</cx:pt>
          <cx:pt idx="474">1</cx:pt>
          <cx:pt idx="475">1</cx:pt>
          <cx:pt idx="476">1</cx:pt>
          <cx:pt idx="477">1</cx:pt>
          <cx:pt idx="478">1</cx:pt>
          <cx:pt idx="479">1</cx:pt>
          <cx:pt idx="480">1</cx:pt>
          <cx:pt idx="481">1</cx:pt>
          <cx:pt idx="482">1</cx:pt>
          <cx:pt idx="483">1</cx:pt>
          <cx:pt idx="484">0.5</cx:pt>
          <cx:pt idx="485">0.33333333333333331</cx:pt>
          <cx:pt idx="486">0.5</cx:pt>
          <cx:pt idx="487">0.5</cx:pt>
          <cx:pt idx="488">1</cx:pt>
          <cx:pt idx="489">1</cx:pt>
          <cx:pt idx="490">0.59090909090909094</cx:pt>
          <cx:pt idx="491">0.59090909090909094</cx:pt>
          <cx:pt idx="492">0.73333333333333328</cx:pt>
          <cx:pt idx="493">1</cx:pt>
          <cx:pt idx="494">1</cx:pt>
          <cx:pt idx="495">1</cx:pt>
          <cx:pt idx="496">1</cx:pt>
          <cx:pt idx="497">1</cx:pt>
          <cx:pt idx="498">1</cx:pt>
          <cx:pt idx="499">1</cx:pt>
          <cx:pt idx="500">1</cx:pt>
          <cx:pt idx="501">1</cx:pt>
          <cx:pt idx="502">1</cx:pt>
          <cx:pt idx="503">1</cx:pt>
          <cx:pt idx="504">1</cx:pt>
          <cx:pt idx="505">1</cx:pt>
          <cx:pt idx="506">1</cx:pt>
          <cx:pt idx="507">1</cx:pt>
          <cx:pt idx="508">1</cx:pt>
          <cx:pt idx="509">1</cx:pt>
          <cx:pt idx="510">1</cx:pt>
          <cx:pt idx="511">1</cx:pt>
          <cx:pt idx="512">1</cx:pt>
          <cx:pt idx="513">2.3333333333333335</cx:pt>
          <cx:pt idx="514">0</cx:pt>
          <cx:pt idx="515">2</cx:pt>
          <cx:pt idx="516">0.5</cx:pt>
          <cx:pt idx="517">2</cx:pt>
          <cx:pt idx="518">0.625</cx:pt>
          <cx:pt idx="519">2</cx:pt>
          <cx:pt idx="520">0.5</cx:pt>
          <cx:pt idx="521">1.6666666666666667</cx:pt>
          <cx:pt idx="522">0.75</cx:pt>
          <cx:pt idx="523">2</cx:pt>
          <cx:pt idx="524">0.8571428571428571</cx:pt>
          <cx:pt idx="525">2</cx:pt>
          <cx:pt idx="526">0.75</cx:pt>
          <cx:pt idx="527">2</cx:pt>
          <cx:pt idx="528">0.75</cx:pt>
          <cx:pt idx="529">2</cx:pt>
          <cx:pt idx="530">0</cx:pt>
          <cx:pt idx="531">2</cx:pt>
          <cx:pt idx="532">0</cx:pt>
          <cx:pt idx="533">2</cx:pt>
          <cx:pt idx="534">0</cx:pt>
          <cx:pt idx="535">2</cx:pt>
          <cx:pt idx="536">0</cx:pt>
          <cx:pt idx="537">2</cx:pt>
          <cx:pt idx="538">0</cx:pt>
          <cx:pt idx="539">2</cx:pt>
          <cx:pt idx="540">0</cx:pt>
          <cx:pt idx="541">2</cx:pt>
          <cx:pt idx="542">0</cx:pt>
          <cx:pt idx="543">2</cx:pt>
          <cx:pt idx="544">0</cx:pt>
          <cx:pt idx="545">2</cx:pt>
          <cx:pt idx="546">0</cx:pt>
          <cx:pt idx="547">2</cx:pt>
          <cx:pt idx="548">0</cx:pt>
          <cx:pt idx="549">1.6666666666666667</cx:pt>
          <cx:pt idx="550">0</cx:pt>
          <cx:pt idx="551">2</cx:pt>
          <cx:pt idx="552">0</cx:pt>
          <cx:pt idx="553">1.6666666666666667</cx:pt>
          <cx:pt idx="554">0</cx:pt>
          <cx:pt idx="555">2</cx:pt>
          <cx:pt idx="556">0</cx:pt>
          <cx:pt idx="557">2</cx:pt>
          <cx:pt idx="558">0</cx:pt>
          <cx:pt idx="559">2</cx:pt>
          <cx:pt idx="560">0</cx:pt>
          <cx:pt idx="561">2</cx:pt>
          <cx:pt idx="562">0</cx:pt>
          <cx:pt idx="563">2</cx:pt>
          <cx:pt idx="564">0</cx:pt>
          <cx:pt idx="565">2</cx:pt>
          <cx:pt idx="566">0</cx:pt>
          <cx:pt idx="567">2</cx:pt>
          <cx:pt idx="568">0</cx:pt>
          <cx:pt idx="569">2</cx:pt>
          <cx:pt idx="570">0</cx:pt>
          <cx:pt idx="571">2</cx:pt>
          <cx:pt idx="572">0</cx:pt>
          <cx:pt idx="573">2</cx:pt>
          <cx:pt idx="574">0</cx:pt>
          <cx:pt idx="575">2</cx:pt>
          <cx:pt idx="576">0</cx:pt>
          <cx:pt idx="577">2</cx:pt>
          <cx:pt idx="578">0</cx:pt>
          <cx:pt idx="579">2</cx:pt>
          <cx:pt idx="580">0</cx:pt>
          <cx:pt idx="581">2</cx:pt>
          <cx:pt idx="582">0</cx:pt>
          <cx:pt idx="583">2</cx:pt>
          <cx:pt idx="584">0</cx:pt>
          <cx:pt idx="585">2</cx:pt>
          <cx:pt idx="586">0</cx:pt>
          <cx:pt idx="587">1.3333333333333333</cx:pt>
          <cx:pt idx="588">0</cx:pt>
          <cx:pt idx="589">1.6666666666666667</cx:pt>
          <cx:pt idx="590">0</cx:pt>
          <cx:pt idx="591">1.3333333333333333</cx:pt>
          <cx:pt idx="592">0</cx:pt>
          <cx:pt idx="593">1.3333333333333333</cx:pt>
          <cx:pt idx="594">0</cx:pt>
          <cx:pt idx="595">0</cx:pt>
          <cx:pt idx="596">2</cx:pt>
          <cx:pt idx="597">0</cx:pt>
          <cx:pt idx="598">2</cx:pt>
          <cx:pt idx="599">0</cx:pt>
          <cx:pt idx="600">2</cx:pt>
          <cx:pt idx="601">0</cx:pt>
          <cx:pt idx="602">2</cx:pt>
          <cx:pt idx="603">0</cx:pt>
          <cx:pt idx="604">1.6666666666666667</cx:pt>
          <cx:pt idx="605">0</cx:pt>
          <cx:pt idx="606">1.6666666666666667</cx:pt>
          <cx:pt idx="607">0</cx:pt>
          <cx:pt idx="608">1.6666666666666667</cx:pt>
          <cx:pt idx="609">0</cx:pt>
          <cx:pt idx="610">1.6666666666666667</cx:pt>
          <cx:pt idx="611">0</cx:pt>
          <cx:pt idx="612">1.6666666666666667</cx:pt>
          <cx:pt idx="613">0</cx:pt>
          <cx:pt idx="614">2</cx:pt>
          <cx:pt idx="615">0</cx:pt>
          <cx:pt idx="616">2</cx:pt>
          <cx:pt idx="617">0</cx:pt>
          <cx:pt idx="618">2</cx:pt>
          <cx:pt idx="619">0</cx:pt>
          <cx:pt idx="620">1.6666666666666667</cx:pt>
          <cx:pt idx="621">0</cx:pt>
          <cx:pt idx="622">2</cx:pt>
          <cx:pt idx="623">0</cx:pt>
          <cx:pt idx="624">1.6666666666666667</cx:pt>
          <cx:pt idx="625">0</cx:pt>
          <cx:pt idx="626">1.6666666666666667</cx:pt>
          <cx:pt idx="627">0</cx:pt>
          <cx:pt idx="628">2</cx:pt>
          <cx:pt idx="629">0</cx:pt>
          <cx:pt idx="630">2</cx:pt>
          <cx:pt idx="631">0</cx:pt>
          <cx:pt idx="632">2</cx:pt>
          <cx:pt idx="633">0</cx:pt>
          <cx:pt idx="634">2</cx:pt>
          <cx:pt idx="635">0</cx:pt>
          <cx:pt idx="636">2</cx:pt>
          <cx:pt idx="637">0</cx:pt>
          <cx:pt idx="638">2</cx:pt>
          <cx:pt idx="639">0</cx:pt>
          <cx:pt idx="640">1.6666666666666667</cx:pt>
          <cx:pt idx="641">0</cx:pt>
          <cx:pt idx="642">2</cx:pt>
          <cx:pt idx="643">0</cx:pt>
          <cx:pt idx="644">1.6666666666666667</cx:pt>
          <cx:pt idx="645">0</cx:pt>
          <cx:pt idx="646">2</cx:pt>
          <cx:pt idx="647">0</cx:pt>
          <cx:pt idx="648">2</cx:pt>
          <cx:pt idx="649">0</cx:pt>
          <cx:pt idx="650">1.6666666666666667</cx:pt>
          <cx:pt idx="651">0</cx:pt>
          <cx:pt idx="652">1.6666666666666667</cx:pt>
          <cx:pt idx="653">0</cx:pt>
          <cx:pt idx="654">1.6666666666666667</cx:pt>
          <cx:pt idx="655">2</cx:pt>
          <cx:pt idx="656">0</cx:pt>
          <cx:pt idx="657">1.3333333333333333</cx:pt>
          <cx:pt idx="658">0</cx:pt>
          <cx:pt idx="659">1.3333333333333333</cx:pt>
          <cx:pt idx="660">0</cx:pt>
          <cx:pt idx="661">1.3333333333333333</cx:pt>
          <cx:pt idx="662">0</cx:pt>
          <cx:pt idx="663">1.6666666666666667</cx:pt>
          <cx:pt idx="664">0</cx:pt>
          <cx:pt idx="665">1.3333333333333333</cx:pt>
          <cx:pt idx="666">0</cx:pt>
          <cx:pt idx="667">1.3333333333333333</cx:pt>
          <cx:pt idx="668">0</cx:pt>
          <cx:pt idx="669">1.6666666666666667</cx:pt>
          <cx:pt idx="670">0</cx:pt>
          <cx:pt idx="671">2</cx:pt>
          <cx:pt idx="672">0</cx:pt>
          <cx:pt idx="673">2</cx:pt>
          <cx:pt idx="674">0</cx:pt>
          <cx:pt idx="675">2</cx:pt>
          <cx:pt idx="676">0</cx:pt>
          <cx:pt idx="677">2</cx:pt>
          <cx:pt idx="678">0</cx:pt>
          <cx:pt idx="679">2</cx:pt>
          <cx:pt idx="680">0</cx:pt>
          <cx:pt idx="681">2</cx:pt>
          <cx:pt idx="682">0</cx:pt>
          <cx:pt idx="683">2</cx:pt>
          <cx:pt idx="684">0</cx:pt>
          <cx:pt idx="685">2</cx:pt>
          <cx:pt idx="686">0</cx:pt>
          <cx:pt idx="687">1.6666666666666667</cx:pt>
          <cx:pt idx="688">0</cx:pt>
          <cx:pt idx="689">1.6666666666666667</cx:pt>
          <cx:pt idx="690">0</cx:pt>
          <cx:pt idx="691">1.6666666666666667</cx:pt>
          <cx:pt idx="692">0</cx:pt>
          <cx:pt idx="693">2</cx:pt>
          <cx:pt idx="694">0</cx:pt>
          <cx:pt idx="695">2</cx:pt>
          <cx:pt idx="696">0</cx:pt>
          <cx:pt idx="697">1.6666666666666667</cx:pt>
          <cx:pt idx="698">0</cx:pt>
          <cx:pt idx="699">2</cx:pt>
          <cx:pt idx="700">0</cx:pt>
          <cx:pt idx="701">2</cx:pt>
          <cx:pt idx="702">0</cx:pt>
          <cx:pt idx="703">2.3333333333333335</cx:pt>
          <cx:pt idx="704">0</cx:pt>
          <cx:pt idx="705">2</cx:pt>
          <cx:pt idx="706">0</cx:pt>
          <cx:pt idx="707">2</cx:pt>
          <cx:pt idx="708">0</cx:pt>
          <cx:pt idx="709">2</cx:pt>
          <cx:pt idx="710">0</cx:pt>
          <cx:pt idx="711">2</cx:pt>
          <cx:pt idx="712">0</cx:pt>
          <cx:pt idx="713">2</cx:pt>
          <cx:pt idx="714">0</cx:pt>
          <cx:pt idx="715">2</cx:pt>
          <cx:pt idx="716">0</cx:pt>
          <cx:pt idx="717">2</cx:pt>
          <cx:pt idx="718">0</cx:pt>
          <cx:pt idx="719">2</cx:pt>
          <cx:pt idx="720">0</cx:pt>
          <cx:pt idx="721">2</cx:pt>
          <cx:pt idx="722">0</cx:pt>
          <cx:pt idx="723">2</cx:pt>
          <cx:pt idx="724">0</cx:pt>
          <cx:pt idx="725">2</cx:pt>
          <cx:pt idx="726">0</cx:pt>
          <cx:pt idx="727">1.6666666666666667</cx:pt>
          <cx:pt idx="728">0</cx:pt>
          <cx:pt idx="729">1.3333333333333333</cx:pt>
          <cx:pt idx="730">0</cx:pt>
          <cx:pt idx="731">1.6666666666666667</cx:pt>
          <cx:pt idx="732">0</cx:pt>
          <cx:pt idx="733">1.6666666666666667</cx:pt>
          <cx:pt idx="734">0</cx:pt>
          <cx:pt idx="735">2</cx:pt>
          <cx:pt idx="736">0</cx:pt>
          <cx:pt idx="737">2</cx:pt>
          <cx:pt idx="738">0</cx:pt>
          <cx:pt idx="739">1.3333333333333333</cx:pt>
          <cx:pt idx="740">0</cx:pt>
          <cx:pt idx="741">1.3333333333333333</cx:pt>
          <cx:pt idx="742">0</cx:pt>
          <cx:pt idx="743">1.6666666666666667</cx:pt>
          <cx:pt idx="744">0</cx:pt>
          <cx:pt idx="745">2</cx:pt>
          <cx:pt idx="746">0</cx:pt>
          <cx:pt idx="747">2</cx:pt>
          <cx:pt idx="748">0</cx:pt>
          <cx:pt idx="749">2</cx:pt>
          <cx:pt idx="750">0</cx:pt>
          <cx:pt idx="751">1.3333333333333333</cx:pt>
          <cx:pt idx="752">0</cx:pt>
          <cx:pt idx="753">1.6666666666666667</cx:pt>
          <cx:pt idx="754">0</cx:pt>
          <cx:pt idx="755">1.6666666666666667</cx:pt>
          <cx:pt idx="756">0</cx:pt>
          <cx:pt idx="757">1.3333333333333333</cx:pt>
          <cx:pt idx="758">0</cx:pt>
          <cx:pt idx="759">1.3333333333333333</cx:pt>
          <cx:pt idx="760">0</cx:pt>
          <cx:pt idx="761">1.3333333333333333</cx:pt>
          <cx:pt idx="762">0</cx:pt>
          <cx:pt idx="763">2</cx:pt>
          <cx:pt idx="764">0</cx:pt>
          <cx:pt idx="765">2</cx:pt>
          <cx:pt idx="766">0</cx:pt>
          <cx:pt idx="767">2</cx:pt>
          <cx:pt idx="768">0</cx:pt>
          <cx:pt idx="769">1.3333333333333333</cx:pt>
          <cx:pt idx="770">0</cx:pt>
          <cx:pt idx="771">2</cx:pt>
          <cx:pt idx="772">0</cx:pt>
          <cx:pt idx="773">1.3333333333333333</cx:pt>
          <cx:pt idx="774">0</cx:pt>
          <cx:pt idx="775">2</cx:pt>
          <cx:pt idx="776">0</cx:pt>
          <cx:pt idx="777">2</cx:pt>
          <cx:pt idx="778">0</cx:pt>
          <cx:pt idx="779">2</cx:pt>
          <cx:pt idx="780">0</cx:pt>
          <cx:pt idx="781">2</cx:pt>
          <cx:pt idx="782">0</cx:pt>
          <cx:pt idx="783">1.3333333333333333</cx:pt>
          <cx:pt idx="784">0</cx:pt>
          <cx:pt idx="785">2.3333333333333335</cx:pt>
          <cx:pt idx="786">0</cx:pt>
          <cx:pt idx="787">2</cx:pt>
          <cx:pt idx="788">0</cx:pt>
          <cx:pt idx="789">2</cx:pt>
          <cx:pt idx="790">0</cx:pt>
          <cx:pt idx="791">1.6666666666666667</cx:pt>
          <cx:pt idx="792">0</cx:pt>
          <cx:pt idx="793">2</cx:pt>
          <cx:pt idx="794">0</cx:pt>
          <cx:pt idx="795">2</cx:pt>
          <cx:pt idx="796">0</cx:pt>
          <cx:pt idx="797">2</cx:pt>
          <cx:pt idx="798">0</cx:pt>
          <cx:pt idx="799">2.3333333333333335</cx:pt>
          <cx:pt idx="800">0</cx:pt>
          <cx:pt idx="801">2</cx:pt>
          <cx:pt idx="802">0</cx:pt>
          <cx:pt idx="803">1.6666666666666667</cx:pt>
          <cx:pt idx="804">0</cx:pt>
          <cx:pt idx="805">2</cx:pt>
          <cx:pt idx="806">0</cx:pt>
          <cx:pt idx="807">2</cx:pt>
          <cx:pt idx="808">0</cx:pt>
          <cx:pt idx="809">1.6666666666666667</cx:pt>
          <cx:pt idx="810">0</cx:pt>
          <cx:pt idx="811">1.6666666666666667</cx:pt>
          <cx:pt idx="812">0</cx:pt>
          <cx:pt idx="813">1.6666666666666667</cx:pt>
          <cx:pt idx="814">1.6666666666666667</cx:pt>
          <cx:pt idx="815">0</cx:pt>
          <cx:pt idx="816">1.6666666666666667</cx:pt>
          <cx:pt idx="817">0</cx:pt>
          <cx:pt idx="818">1.3333333333333333</cx:pt>
          <cx:pt idx="819">0</cx:pt>
          <cx:pt idx="820">1.6666666666666667</cx:pt>
          <cx:pt idx="821">1.3333333333333333</cx:pt>
          <cx:pt idx="822">0</cx:pt>
          <cx:pt idx="823">2</cx:pt>
          <cx:pt idx="824">0</cx:pt>
          <cx:pt idx="825">1.6666666666666667</cx:pt>
          <cx:pt idx="826">0</cx:pt>
          <cx:pt idx="827">1.6666666666666667</cx:pt>
          <cx:pt idx="828">0</cx:pt>
          <cx:pt idx="829">2</cx:pt>
          <cx:pt idx="830">0</cx:pt>
          <cx:pt idx="831">1.3333333333333333</cx:pt>
          <cx:pt idx="832">0</cx:pt>
          <cx:pt idx="833">2</cx:pt>
          <cx:pt idx="834">0</cx:pt>
          <cx:pt idx="835">1.3333333333333333</cx:pt>
          <cx:pt idx="836">0</cx:pt>
          <cx:pt idx="837">2</cx:pt>
          <cx:pt idx="838">0</cx:pt>
          <cx:pt idx="839">2</cx:pt>
          <cx:pt idx="840">0</cx:pt>
          <cx:pt idx="841">2</cx:pt>
          <cx:pt idx="842">0</cx:pt>
          <cx:pt idx="843">2</cx:pt>
          <cx:pt idx="844">0</cx:pt>
          <cx:pt idx="845">1.3333333333333333</cx:pt>
          <cx:pt idx="846">0</cx:pt>
          <cx:pt idx="847">2</cx:pt>
          <cx:pt idx="848">0</cx:pt>
          <cx:pt idx="849">1.3333333333333333</cx:pt>
          <cx:pt idx="850">0</cx:pt>
          <cx:pt idx="851">1.3333333333333333</cx:pt>
          <cx:pt idx="852">0</cx:pt>
          <cx:pt idx="853">1.6666666666666667</cx:pt>
          <cx:pt idx="854">0</cx:pt>
          <cx:pt idx="855">2</cx:pt>
          <cx:pt idx="856">0</cx:pt>
          <cx:pt idx="857">1.6666666666666667</cx:pt>
          <cx:pt idx="858">2</cx:pt>
          <cx:pt idx="859">2</cx:pt>
          <cx:pt idx="860">1.3333333333333333</cx:pt>
          <cx:pt idx="861">2</cx:pt>
          <cx:pt idx="862">2</cx:pt>
          <cx:pt idx="863">1.6666666666666667</cx:pt>
          <cx:pt idx="864">1.6666666666666667</cx:pt>
          <cx:pt idx="865">2</cx:pt>
          <cx:pt idx="866">1.3333333333333333</cx:pt>
          <cx:pt idx="867">0</cx:pt>
          <cx:pt idx="868">2</cx:pt>
          <cx:pt idx="869">0</cx:pt>
          <cx:pt idx="870">2</cx:pt>
          <cx:pt idx="871">0</cx:pt>
          <cx:pt idx="872">1.6666666666666667</cx:pt>
          <cx:pt idx="873">0</cx:pt>
          <cx:pt idx="874">1.6666666666666667</cx:pt>
          <cx:pt idx="875">0</cx:pt>
          <cx:pt idx="876">2</cx:pt>
          <cx:pt idx="877">0</cx:pt>
          <cx:pt idx="878">1.3333333333333333</cx:pt>
          <cx:pt idx="879">0</cx:pt>
          <cx:pt idx="880">2</cx:pt>
          <cx:pt idx="881">0</cx:pt>
          <cx:pt idx="882">2</cx:pt>
          <cx:pt idx="883">0</cx:pt>
          <cx:pt idx="884">1.3333333333333333</cx:pt>
          <cx:pt idx="885">0</cx:pt>
          <cx:pt idx="886">1.3333333333333333</cx:pt>
          <cx:pt idx="887">0</cx:pt>
          <cx:pt idx="888">2</cx:pt>
          <cx:pt idx="889">0</cx:pt>
          <cx:pt idx="890">2</cx:pt>
          <cx:pt idx="891">0</cx:pt>
          <cx:pt idx="892">2</cx:pt>
          <cx:pt idx="893">0</cx:pt>
          <cx:pt idx="894">2</cx:pt>
          <cx:pt idx="895">0</cx:pt>
          <cx:pt idx="896">2</cx:pt>
          <cx:pt idx="897">0</cx:pt>
          <cx:pt idx="898">1.6666666666666667</cx:pt>
          <cx:pt idx="899">0</cx:pt>
          <cx:pt idx="900">1.3333333333333333</cx:pt>
          <cx:pt idx="901">0</cx:pt>
          <cx:pt idx="902">1.3333333333333333</cx:pt>
          <cx:pt idx="903">0</cx:pt>
          <cx:pt idx="904">2</cx:pt>
          <cx:pt idx="905">0</cx:pt>
          <cx:pt idx="906">2</cx:pt>
          <cx:pt idx="907">0</cx:pt>
          <cx:pt idx="908">1.6666666666666667</cx:pt>
          <cx:pt idx="909">0</cx:pt>
          <cx:pt idx="910">1.6666666666666667</cx:pt>
          <cx:pt idx="911">0</cx:pt>
          <cx:pt idx="912">2</cx:pt>
          <cx:pt idx="913">0</cx:pt>
          <cx:pt idx="914">2</cx:pt>
          <cx:pt idx="915">0</cx:pt>
          <cx:pt idx="916">1.6666666666666667</cx:pt>
          <cx:pt idx="917">0</cx:pt>
          <cx:pt idx="918">1.6666666666666667</cx:pt>
          <cx:pt idx="919">0</cx:pt>
          <cx:pt idx="920">1.3333333333333333</cx:pt>
          <cx:pt idx="921">1</cx:pt>
          <cx:pt idx="922">0</cx:pt>
          <cx:pt idx="923">1.6666666666666667</cx:pt>
          <cx:pt idx="924">1.6666666666666667</cx:pt>
          <cx:pt idx="925">1.6666666666666667</cx:pt>
          <cx:pt idx="926">1.6666666666666667</cx:pt>
          <cx:pt idx="927">2</cx:pt>
          <cx:pt idx="928">1.6666666666666667</cx:pt>
          <cx:pt idx="929">2</cx:pt>
          <cx:pt idx="930">2</cx:pt>
          <cx:pt idx="931">1.6666666666666667</cx:pt>
          <cx:pt idx="932">1.6666666666666667</cx:pt>
          <cx:pt idx="933">1.3333333333333333</cx:pt>
          <cx:pt idx="934">2</cx:pt>
          <cx:pt idx="935">0</cx:pt>
          <cx:pt idx="936">2</cx:pt>
          <cx:pt idx="937">0</cx:pt>
          <cx:pt idx="938">2</cx:pt>
          <cx:pt idx="939">0</cx:pt>
          <cx:pt idx="940">1.3333333333333333</cx:pt>
          <cx:pt idx="941">0</cx:pt>
          <cx:pt idx="942">1.3333333333333333</cx:pt>
          <cx:pt idx="943">0</cx:pt>
          <cx:pt idx="944">1.6666666666666667</cx:pt>
          <cx:pt idx="945">0</cx:pt>
          <cx:pt idx="946">1.6666666666666667</cx:pt>
          <cx:pt idx="947">0</cx:pt>
          <cx:pt idx="948">2</cx:pt>
          <cx:pt idx="949">0</cx:pt>
          <cx:pt idx="950">1.3333333333333333</cx:pt>
          <cx:pt idx="951">0</cx:pt>
          <cx:pt idx="952">2</cx:pt>
          <cx:pt idx="953">0</cx:pt>
          <cx:pt idx="954">1.3333333333333333</cx:pt>
          <cx:pt idx="955">0</cx:pt>
          <cx:pt idx="956">1.3333333333333333</cx:pt>
          <cx:pt idx="957">0</cx:pt>
          <cx:pt idx="958">1.6666666666666667</cx:pt>
          <cx:pt idx="959">0</cx:pt>
          <cx:pt idx="960">1.3333333333333333</cx:pt>
          <cx:pt idx="961">2</cx:pt>
          <cx:pt idx="962">0</cx:pt>
          <cx:pt idx="963">1.6666666666666667</cx:pt>
          <cx:pt idx="964">0</cx:pt>
          <cx:pt idx="965">2</cx:pt>
          <cx:pt idx="966">0</cx:pt>
          <cx:pt idx="967">1.6666666666666667</cx:pt>
          <cx:pt idx="968">0</cx:pt>
          <cx:pt idx="969">1.3333333333333333</cx:pt>
          <cx:pt idx="970">0</cx:pt>
          <cx:pt idx="971">1.6666666666666667</cx:pt>
          <cx:pt idx="972">0</cx:pt>
          <cx:pt idx="973">2</cx:pt>
          <cx:pt idx="974">0</cx:pt>
          <cx:pt idx="975">1.3333333333333333</cx:pt>
          <cx:pt idx="976">0</cx:pt>
          <cx:pt idx="977">1.6666666666666667</cx:pt>
          <cx:pt idx="978">0</cx:pt>
          <cx:pt idx="979">1.3333333333333333</cx:pt>
          <cx:pt idx="980">0</cx:pt>
          <cx:pt idx="981">1.6666666666666667</cx:pt>
          <cx:pt idx="982">0</cx:pt>
          <cx:pt idx="983">1.6666666666666667</cx:pt>
          <cx:pt idx="984">0</cx:pt>
          <cx:pt idx="985">1.6666666666666667</cx:pt>
          <cx:pt idx="986">0</cx:pt>
          <cx:pt idx="987">1.3333333333333333</cx:pt>
          <cx:pt idx="988">0</cx:pt>
          <cx:pt idx="989">1.3333333333333333</cx:pt>
          <cx:pt idx="990">0</cx:pt>
          <cx:pt idx="991">1.6666666666666667</cx:pt>
          <cx:pt idx="992">1.3333333333333333</cx:pt>
          <cx:pt idx="993">2</cx:pt>
          <cx:pt idx="994">1.3333333333333333</cx:pt>
          <cx:pt idx="995">1.6666666666666667</cx:pt>
          <cx:pt idx="996">2</cx:pt>
          <cx:pt idx="997">1.3333333333333333</cx:pt>
          <cx:pt idx="998">0</cx:pt>
          <cx:pt idx="999">1.6666666666666667</cx:pt>
          <cx:pt idx="1000">0</cx:pt>
          <cx:pt idx="1001">1.3333333333333333</cx:pt>
          <cx:pt idx="1002">0</cx:pt>
          <cx:pt idx="1003">2</cx:pt>
          <cx:pt idx="1004">0</cx:pt>
          <cx:pt idx="1005">1.3333333333333333</cx:pt>
          <cx:pt idx="1006">0</cx:pt>
          <cx:pt idx="1007">2</cx:pt>
          <cx:pt idx="1008">0</cx:pt>
          <cx:pt idx="1009">1.3333333333333333</cx:pt>
          <cx:pt idx="1010">0</cx:pt>
          <cx:pt idx="1011">1.6666666666666667</cx:pt>
          <cx:pt idx="1012">0</cx:pt>
          <cx:pt idx="1013">1.3333333333333333</cx:pt>
          <cx:pt idx="1014">0</cx:pt>
          <cx:pt idx="1015">2</cx:pt>
          <cx:pt idx="1016">0</cx:pt>
          <cx:pt idx="1017">1.3333333333333333</cx:pt>
          <cx:pt idx="1018">0</cx:pt>
          <cx:pt idx="1019">2.3333333333333335</cx:pt>
          <cx:pt idx="1020">0</cx:pt>
          <cx:pt idx="1021">3</cx:pt>
          <cx:pt idx="1022">0</cx:pt>
          <cx:pt idx="1023">2.3333333333333335</cx:pt>
          <cx:pt idx="1024">0</cx:pt>
          <cx:pt idx="1025">2</cx:pt>
          <cx:pt idx="1026">0</cx:pt>
          <cx:pt idx="1027">1.3333333333333333</cx:pt>
          <cx:pt idx="1028">0</cx:pt>
          <cx:pt idx="1029">1.3333333333333333</cx:pt>
          <cx:pt idx="1030">0</cx:pt>
          <cx:pt idx="1031">1.3333333333333333</cx:pt>
          <cx:pt idx="1032">0</cx:pt>
          <cx:pt idx="1033">1.6666666666666667</cx:pt>
          <cx:pt idx="1034">0</cx:pt>
          <cx:pt idx="1035">1.6666666666666667</cx:pt>
          <cx:pt idx="1036">0</cx:pt>
          <cx:pt idx="1037">1.6666666666666667</cx:pt>
          <cx:pt idx="1038">0</cx:pt>
          <cx:pt idx="1039">1.6666666666666667</cx:pt>
          <cx:pt idx="1040">0</cx:pt>
          <cx:pt idx="1041">1.3333333333333333</cx:pt>
          <cx:pt idx="1042">0</cx:pt>
          <cx:pt idx="1043">1.3333333333333333</cx:pt>
          <cx:pt idx="1044">0</cx:pt>
          <cx:pt idx="1045">1.6666666666666667</cx:pt>
          <cx:pt idx="1046">0</cx:pt>
          <cx:pt idx="1047">1.6666666666666667</cx:pt>
          <cx:pt idx="1048">0.33333333333333331</cx:pt>
          <cx:pt idx="1049">0</cx:pt>
          <cx:pt idx="1050">1.3333333333333333</cx:pt>
          <cx:pt idx="1051">1.3333333333333333</cx:pt>
        </cx:lvl>
      </cx:numDim>
    </cx:data>
  </cx:chartData>
  <cx:chart>
    <cx:title pos="t" align="ctr" overlay="0">
      <cx:tx>
        <cx:rich>
          <a:bodyPr spcFirstLastPara="1" vertOverflow="ellipsis" horzOverflow="overflow" wrap="square" lIns="0" tIns="0" rIns="0" bIns="0" anchor="ctr" anchorCtr="1"/>
          <a:lstStyle/>
          <a:p>
            <a:pPr algn="ctr" rtl="0">
              <a:defRPr/>
            </a:pPr>
            <a:r>
              <a:rPr lang="es-CO" sz="1400" b="1" i="0" u="none" strike="noStrike" baseline="0">
                <a:solidFill>
                  <a:sysClr val="windowText" lastClr="000000">
                    <a:lumMod val="65000"/>
                    <a:lumOff val="35000"/>
                  </a:sysClr>
                </a:solidFill>
                <a:effectLst/>
                <a:latin typeface="Aptos Narrow" panose="02110004020202020204"/>
                <a:ea typeface="Calibri" panose="020F0502020204030204" pitchFamily="34" charset="0"/>
                <a:cs typeface="Calibri" panose="020F0502020204030204" pitchFamily="34" charset="0"/>
              </a:rPr>
              <a:t>Comparación del Ratio Down/Up</a:t>
            </a:r>
            <a:endParaRPr lang="es-ES" sz="1400" b="0" i="0" u="none" strike="noStrike" baseline="0">
              <a:solidFill>
                <a:sysClr val="windowText" lastClr="000000">
                  <a:lumMod val="65000"/>
                  <a:lumOff val="35000"/>
                </a:sysClr>
              </a:solidFill>
              <a:latin typeface="Aptos Narrow" panose="02110004020202020204"/>
            </a:endParaRPr>
          </a:p>
        </cx:rich>
      </cx:tx>
    </cx:title>
    <cx:plotArea>
      <cx:plotAreaRegion>
        <cx:series layoutId="boxWhisker" uniqueId="{67F18DFE-F89F-4288-949F-5FFD537975A4}">
          <cx:tx>
            <cx:txData>
              <cx:f>' Asimetría del Flujo'!$E$1</cx:f>
              <cx:v>Down/Up Ratio</cx:v>
            </cx:txData>
          </cx:tx>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{92FE8669-EC65-4AD2-943A-EB4C241B53E3}tf02786999_win32.dotx</Template>
  <TotalTime>0</TotalTime>
  <Pages>5</Pages>
  <Words>608</Words>
  <Characters>3350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2025-05-06T15:52:00Z</dcterms:created>
  <dcterms:modified xsi:type="dcterms:W3CDTF">2025-05-06T17:04:00Z</dcterms:modified>
</cp:coreProperties>
</file>