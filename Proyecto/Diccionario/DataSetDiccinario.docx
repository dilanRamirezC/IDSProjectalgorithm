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5025" w:type="dxa"/>
        <w:tblLook w:val="04A0" w:firstRow="1" w:lastRow="0" w:firstColumn="1" w:lastColumn="0" w:noHBand="0" w:noVBand="1"/>
      </w:tblPr>
      <w:tblGrid>
        <w:gridCol w:w="2979"/>
        <w:gridCol w:w="2909"/>
        <w:gridCol w:w="3178"/>
        <w:gridCol w:w="2989"/>
        <w:gridCol w:w="2970"/>
      </w:tblGrid>
      <w:tr w:rsidR="00ED3206" w14:paraId="241D7A08" w14:textId="77777777" w:rsidTr="006D2820">
        <w:trPr>
          <w:trHeight w:val="1191"/>
        </w:trPr>
        <w:tc>
          <w:tcPr>
            <w:tcW w:w="3005" w:type="dxa"/>
          </w:tcPr>
          <w:p w14:paraId="4839E1B8" w14:textId="42642F52" w:rsidR="006D2820" w:rsidRDefault="006D2820" w:rsidP="006D2820">
            <w:pPr>
              <w:jc w:val="center"/>
            </w:pPr>
            <w:r w:rsidRPr="006D2820">
              <w:rPr>
                <w:b/>
                <w:bCs/>
              </w:rPr>
              <w:t>Nombre de Columna</w:t>
            </w:r>
          </w:p>
        </w:tc>
        <w:tc>
          <w:tcPr>
            <w:tcW w:w="3005" w:type="dxa"/>
          </w:tcPr>
          <w:p w14:paraId="6F9520D7" w14:textId="470DD86F" w:rsidR="006D2820" w:rsidRDefault="006D2820" w:rsidP="006D2820">
            <w:pPr>
              <w:jc w:val="center"/>
            </w:pPr>
            <w:r w:rsidRPr="006D2820">
              <w:rPr>
                <w:b/>
                <w:bCs/>
              </w:rPr>
              <w:t>Tipo de Dato (Probable)</w:t>
            </w:r>
          </w:p>
        </w:tc>
        <w:tc>
          <w:tcPr>
            <w:tcW w:w="3005" w:type="dxa"/>
          </w:tcPr>
          <w:p w14:paraId="4719BF82" w14:textId="738C7092" w:rsidR="006D2820" w:rsidRDefault="006D2820" w:rsidP="006D2820">
            <w:pPr>
              <w:jc w:val="center"/>
            </w:pPr>
            <w:r w:rsidRPr="006D2820">
              <w:rPr>
                <w:b/>
                <w:bCs/>
              </w:rPr>
              <w:t>Descripción Detallad</w:t>
            </w:r>
          </w:p>
        </w:tc>
        <w:tc>
          <w:tcPr>
            <w:tcW w:w="3005" w:type="dxa"/>
          </w:tcPr>
          <w:p w14:paraId="41D4AB2E" w14:textId="478D0FB2" w:rsidR="006D2820" w:rsidRDefault="006D2820" w:rsidP="006D2820">
            <w:pPr>
              <w:jc w:val="center"/>
            </w:pPr>
            <w:r w:rsidRPr="006D2820">
              <w:rPr>
                <w:b/>
                <w:bCs/>
              </w:rPr>
              <w:t xml:space="preserve">Relevancia para </w:t>
            </w:r>
            <w:proofErr w:type="spellStart"/>
            <w:r w:rsidRPr="006D2820">
              <w:rPr>
                <w:b/>
                <w:bCs/>
              </w:rPr>
              <w:t>DDoS</w:t>
            </w:r>
            <w:proofErr w:type="spellEnd"/>
          </w:p>
        </w:tc>
        <w:tc>
          <w:tcPr>
            <w:tcW w:w="3005" w:type="dxa"/>
          </w:tcPr>
          <w:p w14:paraId="16B7CC18" w14:textId="519BF5EA" w:rsidR="006D2820" w:rsidRDefault="006D2820" w:rsidP="006D2820">
            <w:pPr>
              <w:jc w:val="center"/>
            </w:pPr>
            <w:r w:rsidRPr="006D2820">
              <w:rPr>
                <w:b/>
                <w:bCs/>
              </w:rPr>
              <w:t xml:space="preserve">Notas / Observaciones (Incluyendo Diferencias BENIGN vs </w:t>
            </w:r>
            <w:proofErr w:type="spellStart"/>
            <w:r w:rsidRPr="006D2820">
              <w:rPr>
                <w:b/>
                <w:bCs/>
              </w:rPr>
              <w:t>DDoS</w:t>
            </w:r>
            <w:proofErr w:type="spellEnd"/>
            <w:r w:rsidRPr="006D2820">
              <w:rPr>
                <w:b/>
                <w:bCs/>
              </w:rPr>
              <w:t>)</w:t>
            </w:r>
          </w:p>
        </w:tc>
      </w:tr>
      <w:tr w:rsidR="00ED3206" w14:paraId="7E9F79E3" w14:textId="77777777" w:rsidTr="006D2820">
        <w:trPr>
          <w:trHeight w:val="1191"/>
        </w:trPr>
        <w:tc>
          <w:tcPr>
            <w:tcW w:w="3005" w:type="dxa"/>
          </w:tcPr>
          <w:p w14:paraId="19DF390F" w14:textId="39B2D4BB" w:rsidR="006D2820" w:rsidRDefault="006D2820" w:rsidP="006D2820">
            <w:pPr>
              <w:jc w:val="center"/>
            </w:pPr>
            <w:proofErr w:type="spellStart"/>
            <w:r w:rsidRPr="006D2820">
              <w:t>Destination</w:t>
            </w:r>
            <w:proofErr w:type="spellEnd"/>
            <w:r w:rsidRPr="006D2820">
              <w:t xml:space="preserve"> Port</w:t>
            </w:r>
          </w:p>
        </w:tc>
        <w:tc>
          <w:tcPr>
            <w:tcW w:w="3005" w:type="dxa"/>
          </w:tcPr>
          <w:p w14:paraId="239CB81D" w14:textId="46F79101" w:rsidR="006D2820" w:rsidRDefault="006D2820" w:rsidP="006D2820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</w:tcPr>
          <w:p w14:paraId="4E4FE4D6" w14:textId="31BFB09D" w:rsidR="006D2820" w:rsidRDefault="006D2820">
            <w:r w:rsidRPr="006D2820">
              <w:t>El número de puerto TCP o UDP al que se dirige el flujo de red. Puertos conocidos (</w:t>
            </w:r>
            <w:proofErr w:type="spellStart"/>
            <w:r w:rsidRPr="006D2820">
              <w:t>well-known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ports</w:t>
            </w:r>
            <w:proofErr w:type="spellEnd"/>
            <w:r w:rsidRPr="006D2820">
              <w:t xml:space="preserve"> &lt; 1024) suelen indicar servicios estándar (ej. 80 para HTTP, 443 para HTTPS, 53 para DNS).</w:t>
            </w:r>
          </w:p>
        </w:tc>
        <w:tc>
          <w:tcPr>
            <w:tcW w:w="3005" w:type="dxa"/>
          </w:tcPr>
          <w:p w14:paraId="6A0AB756" w14:textId="0D1D2C6F" w:rsidR="006D2820" w:rsidRDefault="006D2820">
            <w:r w:rsidRPr="006D2820">
              <w:rPr>
                <w:b/>
                <w:bCs/>
              </w:rPr>
              <w:t>Alta</w:t>
            </w:r>
            <w:r w:rsidRPr="006D2820">
              <w:t xml:space="preserve">. El tráfico BENIGN suele usar puertos estándar o registrados para servicios específicos. Los ataques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a menudo inundan puertos de servicios críticos (80, 443) o utilizan puertos efímeros o específicos en ataques de reflexión/amplificación (ej. 53 DNS, 1900 SSDP, 123 NTP).</w:t>
            </w:r>
          </w:p>
        </w:tc>
        <w:tc>
          <w:tcPr>
            <w:tcW w:w="3005" w:type="dxa"/>
          </w:tcPr>
          <w:p w14:paraId="38285707" w14:textId="614E9AD0" w:rsidR="006D2820" w:rsidRDefault="006D2820">
            <w:r w:rsidRPr="006D2820">
              <w:t>Puede ser tratado como una característica categórica (identificando servicios) o numérica.</w:t>
            </w:r>
          </w:p>
        </w:tc>
      </w:tr>
      <w:tr w:rsidR="00ED3206" w14:paraId="6B96EA1B" w14:textId="77777777" w:rsidTr="006D2820">
        <w:trPr>
          <w:trHeight w:val="1191"/>
        </w:trPr>
        <w:tc>
          <w:tcPr>
            <w:tcW w:w="3005" w:type="dxa"/>
          </w:tcPr>
          <w:p w14:paraId="4713EB35" w14:textId="30ED5360" w:rsidR="006D2820" w:rsidRDefault="006D2820" w:rsidP="006D2820">
            <w:pPr>
              <w:jc w:val="center"/>
            </w:pPr>
            <w:r w:rsidRPr="006D2820">
              <w:t xml:space="preserve">Flow </w:t>
            </w:r>
            <w:proofErr w:type="spellStart"/>
            <w:r w:rsidRPr="006D2820">
              <w:t>Duration</w:t>
            </w:r>
            <w:proofErr w:type="spellEnd"/>
          </w:p>
        </w:tc>
        <w:tc>
          <w:tcPr>
            <w:tcW w:w="3005" w:type="dxa"/>
          </w:tcPr>
          <w:p w14:paraId="62331FE7" w14:textId="472EF5AC" w:rsidR="006D2820" w:rsidRDefault="006D2820" w:rsidP="006D2820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</w:tcPr>
          <w:p w14:paraId="5E5BBDFA" w14:textId="15D64395" w:rsidR="006D2820" w:rsidRDefault="006D2820">
            <w:r w:rsidRPr="006D2820">
              <w:t>La duración total del flujo de red, desde el primer hasta el último paquete capturado para ese flujo, medida en microsegundos (µs).</w:t>
            </w:r>
          </w:p>
        </w:tc>
        <w:tc>
          <w:tcPr>
            <w:tcW w:w="3005" w:type="dxa"/>
          </w:tcPr>
          <w:p w14:paraId="00941097" w14:textId="64034C12" w:rsidR="006D2820" w:rsidRDefault="006D2820">
            <w:r w:rsidRPr="006D2820">
              <w:rPr>
                <w:b/>
                <w:bCs/>
              </w:rPr>
              <w:t>Muy Alta</w:t>
            </w:r>
            <w:r w:rsidRPr="006D2820">
              <w:t xml:space="preserve">. El tráfico BENIGN puede tener duraciones variables. Los ataques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pueden manifestarse como flujos </w:t>
            </w:r>
            <w:r w:rsidRPr="006D2820">
              <w:rPr>
                <w:i/>
                <w:iCs/>
              </w:rPr>
              <w:t>extremadamente largos</w:t>
            </w:r>
            <w:r w:rsidRPr="006D2820">
              <w:t> (millones/miles de millones de µs, persistencia) o </w:t>
            </w:r>
            <w:r w:rsidRPr="006D2820">
              <w:rPr>
                <w:i/>
                <w:iCs/>
              </w:rPr>
              <w:t>extremadamente cortos</w:t>
            </w:r>
            <w:r w:rsidRPr="006D2820">
              <w:t> (µs bajos, como en inundaciones SYN o ataques hit-and-run).</w:t>
            </w:r>
          </w:p>
        </w:tc>
        <w:tc>
          <w:tcPr>
            <w:tcW w:w="3005" w:type="dxa"/>
          </w:tcPr>
          <w:p w14:paraId="4B4D327E" w14:textId="72365DE6" w:rsidR="006D2820" w:rsidRDefault="006D2820">
            <w:r w:rsidRPr="006D2820">
              <w:t xml:space="preserve">La diferencia en órdenes de magnitud entre BENIGN (muestra: µs bajos/medios) y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(muestra: millones/miles de millones de µs) es un indicador muy fuerte.</w:t>
            </w:r>
          </w:p>
        </w:tc>
      </w:tr>
      <w:tr w:rsidR="00ED3206" w14:paraId="2FD8B5AF" w14:textId="77777777" w:rsidTr="006D2820">
        <w:trPr>
          <w:trHeight w:val="1191"/>
        </w:trPr>
        <w:tc>
          <w:tcPr>
            <w:tcW w:w="3005" w:type="dxa"/>
          </w:tcPr>
          <w:p w14:paraId="17A00D6A" w14:textId="4D76BAA8" w:rsidR="006D2820" w:rsidRDefault="006D2820" w:rsidP="006D2820">
            <w:pPr>
              <w:jc w:val="center"/>
            </w:pPr>
            <w:proofErr w:type="gramStart"/>
            <w:r w:rsidRPr="006D2820">
              <w:t>Total</w:t>
            </w:r>
            <w:proofErr w:type="gramEnd"/>
            <w:r w:rsidRPr="006D2820">
              <w:t xml:space="preserve">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Packets</w:t>
            </w:r>
            <w:proofErr w:type="spellEnd"/>
          </w:p>
        </w:tc>
        <w:tc>
          <w:tcPr>
            <w:tcW w:w="3005" w:type="dxa"/>
          </w:tcPr>
          <w:p w14:paraId="722F5BDE" w14:textId="143D98C6" w:rsidR="006D2820" w:rsidRDefault="006D2820" w:rsidP="006D2820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</w:tcPr>
          <w:p w14:paraId="1DE454FA" w14:textId="37A51787" w:rsidR="006D2820" w:rsidRDefault="006D2820">
            <w:r w:rsidRPr="006D2820">
              <w:t>El número total de paquetes enviados desde el cliente (origen) hacia el servidor (destino) dentro de este flujo</w:t>
            </w:r>
          </w:p>
        </w:tc>
        <w:tc>
          <w:tcPr>
            <w:tcW w:w="3005" w:type="dxa"/>
          </w:tcPr>
          <w:p w14:paraId="5B9CC213" w14:textId="1C3BB663" w:rsidR="006D2820" w:rsidRDefault="006D2820">
            <w:r w:rsidRPr="006D2820">
              <w:rPr>
                <w:b/>
                <w:bCs/>
              </w:rPr>
              <w:t>Muy Alta</w:t>
            </w:r>
            <w:r w:rsidRPr="006D2820">
              <w:t xml:space="preserve">. En escenarios cliente-servidor, BENIGN puede tener pocos o moderados paquetes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. Los ataques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(especialmente volumétricos o de inundación) suelen generar un </w:t>
            </w:r>
            <w:r w:rsidRPr="006D2820">
              <w:lastRenderedPageBreak/>
              <w:t>número </w:t>
            </w:r>
            <w:r w:rsidRPr="006D2820">
              <w:rPr>
                <w:i/>
                <w:iCs/>
              </w:rPr>
              <w:t>significativamente mayor</w:t>
            </w:r>
            <w:r w:rsidRPr="006D2820">
              <w:t> de paquetes forward.</w:t>
            </w:r>
          </w:p>
        </w:tc>
        <w:tc>
          <w:tcPr>
            <w:tcW w:w="3005" w:type="dxa"/>
          </w:tcPr>
          <w:p w14:paraId="27CE4924" w14:textId="305748B9" w:rsidR="006D2820" w:rsidRDefault="006D2820">
            <w:r w:rsidRPr="006D2820">
              <w:lastRenderedPageBreak/>
              <w:t xml:space="preserve">Observación clave: La asimetría con Total </w:t>
            </w:r>
            <w:proofErr w:type="spellStart"/>
            <w:r w:rsidRPr="006D2820">
              <w:t>Backward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Packets</w:t>
            </w:r>
            <w:proofErr w:type="spellEnd"/>
            <w:r w:rsidRPr="006D2820">
              <w:t> es crucial.</w:t>
            </w:r>
          </w:p>
        </w:tc>
      </w:tr>
      <w:tr w:rsidR="00ED3206" w14:paraId="2ADD7CD9" w14:textId="77777777" w:rsidTr="006D2820">
        <w:trPr>
          <w:trHeight w:val="1191"/>
        </w:trPr>
        <w:tc>
          <w:tcPr>
            <w:tcW w:w="3005" w:type="dxa"/>
          </w:tcPr>
          <w:p w14:paraId="27BEB89E" w14:textId="00F5FDFE" w:rsidR="006D2820" w:rsidRDefault="006D2820" w:rsidP="006D2820">
            <w:pPr>
              <w:jc w:val="center"/>
            </w:pPr>
            <w:proofErr w:type="gramStart"/>
            <w:r w:rsidRPr="006D2820">
              <w:t>Total</w:t>
            </w:r>
            <w:proofErr w:type="gramEnd"/>
            <w:r w:rsidRPr="006D2820">
              <w:t xml:space="preserve"> </w:t>
            </w:r>
            <w:proofErr w:type="spellStart"/>
            <w:r w:rsidRPr="006D2820">
              <w:t>Backward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Packets</w:t>
            </w:r>
            <w:proofErr w:type="spellEnd"/>
          </w:p>
        </w:tc>
        <w:tc>
          <w:tcPr>
            <w:tcW w:w="3005" w:type="dxa"/>
          </w:tcPr>
          <w:p w14:paraId="5ABD4829" w14:textId="6AA6B506" w:rsidR="006D2820" w:rsidRDefault="006D2820" w:rsidP="006D2820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</w:tcPr>
          <w:p w14:paraId="2A8620AA" w14:textId="2FFFB321" w:rsidR="006D2820" w:rsidRDefault="006D2820">
            <w:r w:rsidRPr="006D2820">
              <w:t>El número total de paquetes enviados desde el servidor (destino) de vuelta hacia el cliente (origen) dentro de este flujo.</w:t>
            </w:r>
          </w:p>
        </w:tc>
        <w:tc>
          <w:tcPr>
            <w:tcW w:w="3005" w:type="dxa"/>
          </w:tcPr>
          <w:p w14:paraId="769FF671" w14:textId="6330B91B" w:rsidR="006D2820" w:rsidRDefault="006D2820">
            <w:r w:rsidRPr="006D2820">
              <w:rPr>
                <w:b/>
                <w:bCs/>
              </w:rPr>
              <w:t>Muy Alta</w:t>
            </w:r>
            <w:r w:rsidRPr="006D2820">
              <w:t xml:space="preserve">. En BENIGN, suele haber una respuesta (número variable de paquetes </w:t>
            </w:r>
            <w:proofErr w:type="spellStart"/>
            <w:r w:rsidRPr="006D2820">
              <w:t>Bwd</w:t>
            </w:r>
            <w:proofErr w:type="spellEnd"/>
            <w:r w:rsidRPr="006D2820">
              <w:t xml:space="preserve">). En muchos tipos de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(ej. SYN </w:t>
            </w:r>
            <w:proofErr w:type="spellStart"/>
            <w:r w:rsidRPr="006D2820">
              <w:t>flood</w:t>
            </w:r>
            <w:proofErr w:type="spellEnd"/>
            <w:r w:rsidRPr="006D2820">
              <w:t>, reflexión UDP), la respuesta del objetivo es mínima o inexistente, resultando en </w:t>
            </w:r>
            <w:r w:rsidRPr="006D2820">
              <w:rPr>
                <w:i/>
                <w:iCs/>
              </w:rPr>
              <w:t>muy pocos o cero</w:t>
            </w:r>
            <w:r w:rsidRPr="006D2820">
              <w:t xml:space="preserve"> paquetes </w:t>
            </w:r>
            <w:proofErr w:type="spellStart"/>
            <w:r w:rsidRPr="006D2820">
              <w:t>backward</w:t>
            </w:r>
            <w:proofErr w:type="spellEnd"/>
            <w:r w:rsidRPr="006D2820">
              <w:t>.</w:t>
            </w:r>
          </w:p>
        </w:tc>
        <w:tc>
          <w:tcPr>
            <w:tcW w:w="3005" w:type="dxa"/>
          </w:tcPr>
          <w:p w14:paraId="71BE4156" w14:textId="25020F61" w:rsidR="006D2820" w:rsidRDefault="006D2820">
            <w:r w:rsidRPr="006D2820">
              <w:t>La </w:t>
            </w:r>
            <w:r w:rsidRPr="006D2820">
              <w:rPr>
                <w:i/>
                <w:iCs/>
              </w:rPr>
              <w:t>ausencia</w:t>
            </w:r>
            <w:r w:rsidRPr="006D2820">
              <w:t> o </w:t>
            </w:r>
            <w:r w:rsidRPr="006D2820">
              <w:rPr>
                <w:i/>
                <w:iCs/>
              </w:rPr>
              <w:t>escasez</w:t>
            </w:r>
            <w:r w:rsidRPr="006D2820">
              <w:t xml:space="preserve"> de paquetes </w:t>
            </w:r>
            <w:proofErr w:type="spellStart"/>
            <w:r w:rsidRPr="006D2820">
              <w:t>backward</w:t>
            </w:r>
            <w:proofErr w:type="spellEnd"/>
            <w:r w:rsidRPr="006D2820">
              <w:t xml:space="preserve"> en comparación con </w:t>
            </w:r>
            <w:proofErr w:type="gramStart"/>
            <w:r w:rsidRPr="006D2820">
              <w:t>los forward</w:t>
            </w:r>
            <w:proofErr w:type="gramEnd"/>
            <w:r w:rsidRPr="006D2820">
              <w:t xml:space="preserve"> es un fuerte indicador de </w:t>
            </w:r>
            <w:proofErr w:type="spellStart"/>
            <w:r w:rsidRPr="006D2820">
              <w:t>DDoS</w:t>
            </w:r>
            <w:proofErr w:type="spellEnd"/>
            <w:r w:rsidRPr="006D2820">
              <w:t>.</w:t>
            </w:r>
          </w:p>
        </w:tc>
      </w:tr>
      <w:tr w:rsidR="00ED3206" w14:paraId="1B8D6EF3" w14:textId="77777777" w:rsidTr="006D2820">
        <w:trPr>
          <w:trHeight w:val="1191"/>
        </w:trPr>
        <w:tc>
          <w:tcPr>
            <w:tcW w:w="3005" w:type="dxa"/>
          </w:tcPr>
          <w:p w14:paraId="0E0B6D5F" w14:textId="29BA90CD" w:rsidR="006D2820" w:rsidRDefault="006D2820" w:rsidP="006D2820">
            <w:pPr>
              <w:jc w:val="center"/>
            </w:pPr>
            <w:proofErr w:type="gramStart"/>
            <w:r w:rsidRPr="006D2820">
              <w:t>Total</w:t>
            </w:r>
            <w:proofErr w:type="gramEnd"/>
            <w:r w:rsidRPr="006D2820">
              <w:t xml:space="preserve">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of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Packets</w:t>
            </w:r>
            <w:proofErr w:type="spellEnd"/>
          </w:p>
        </w:tc>
        <w:tc>
          <w:tcPr>
            <w:tcW w:w="3005" w:type="dxa"/>
          </w:tcPr>
          <w:p w14:paraId="676F9580" w14:textId="114359B5" w:rsidR="006D2820" w:rsidRDefault="006D2820" w:rsidP="006D2820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</w:tcPr>
          <w:p w14:paraId="3EC72DFC" w14:textId="0CB426FB" w:rsidR="006D2820" w:rsidRDefault="006D2820">
            <w:r w:rsidRPr="006D2820">
              <w:t>La suma total de los bytes contenidos en las capas de transporte (</w:t>
            </w:r>
            <w:proofErr w:type="spellStart"/>
            <w:r w:rsidRPr="006D2820">
              <w:t>payloads</w:t>
            </w:r>
            <w:proofErr w:type="spellEnd"/>
            <w:r w:rsidRPr="006D2820">
              <w:t>) de </w:t>
            </w:r>
            <w:r w:rsidRPr="006D2820">
              <w:rPr>
                <w:i/>
                <w:iCs/>
              </w:rPr>
              <w:t>todos</w:t>
            </w:r>
            <w:r w:rsidRPr="006D2820">
              <w:t> los paquetes forward. No incluye las cabeceras IP/TCP/UDP.</w:t>
            </w:r>
          </w:p>
        </w:tc>
        <w:tc>
          <w:tcPr>
            <w:tcW w:w="3005" w:type="dxa"/>
          </w:tcPr>
          <w:p w14:paraId="7A3BF842" w14:textId="5360D9D2" w:rsidR="006D2820" w:rsidRDefault="006D2820">
            <w:r w:rsidRPr="006D2820">
              <w:rPr>
                <w:b/>
                <w:bCs/>
              </w:rPr>
              <w:t>Muy Alta</w:t>
            </w:r>
            <w:r w:rsidRPr="006D2820">
              <w:t xml:space="preserve">. BENIGN tendrá un volumen variable.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volumétricos buscan maximizar este valor (bytes altos). Otros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pueden tener pocos </w:t>
            </w:r>
            <w:proofErr w:type="gramStart"/>
            <w:r w:rsidRPr="006D2820">
              <w:t>bytes</w:t>
            </w:r>
            <w:proofErr w:type="gramEnd"/>
            <w:r w:rsidRPr="006D2820">
              <w:t xml:space="preserve"> pero muchísimos paquetes pequeños/vacíos.</w:t>
            </w:r>
          </w:p>
        </w:tc>
        <w:tc>
          <w:tcPr>
            <w:tcW w:w="3005" w:type="dxa"/>
          </w:tcPr>
          <w:p w14:paraId="69AFE267" w14:textId="28D53816" w:rsidR="006D2820" w:rsidRDefault="006D2820">
            <w:r w:rsidRPr="006D2820">
              <w:t xml:space="preserve">Correlaciona con Total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Packets</w:t>
            </w:r>
            <w:proofErr w:type="spellEnd"/>
            <w:r w:rsidRPr="006D2820">
              <w:t> y 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Mean.</w:t>
            </w:r>
          </w:p>
        </w:tc>
      </w:tr>
      <w:tr w:rsidR="006D2820" w14:paraId="4CDF64D4" w14:textId="77777777" w:rsidTr="006D2820">
        <w:trPr>
          <w:trHeight w:val="1191"/>
        </w:trPr>
        <w:tc>
          <w:tcPr>
            <w:tcW w:w="3005" w:type="dxa"/>
          </w:tcPr>
          <w:p w14:paraId="74CE64A9" w14:textId="23557C11" w:rsidR="006D2820" w:rsidRPr="006D2820" w:rsidRDefault="006D2820" w:rsidP="006D2820">
            <w:pPr>
              <w:jc w:val="center"/>
            </w:pPr>
            <w:proofErr w:type="gramStart"/>
            <w:r w:rsidRPr="006D2820">
              <w:t>Total</w:t>
            </w:r>
            <w:proofErr w:type="gramEnd"/>
            <w:r w:rsidRPr="006D2820">
              <w:t xml:space="preserve">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of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Bwd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Packets</w:t>
            </w:r>
            <w:proofErr w:type="spellEnd"/>
          </w:p>
        </w:tc>
        <w:tc>
          <w:tcPr>
            <w:tcW w:w="3005" w:type="dxa"/>
          </w:tcPr>
          <w:p w14:paraId="2CF8AFC4" w14:textId="11A5020D" w:rsidR="006D2820" w:rsidRPr="006D2820" w:rsidRDefault="006D2820" w:rsidP="006D2820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</w:tcPr>
          <w:p w14:paraId="5B7BBC28" w14:textId="2B2C4DA5" w:rsidR="006D2820" w:rsidRPr="006D2820" w:rsidRDefault="006D2820">
            <w:r w:rsidRPr="006D2820">
              <w:t>La suma total de los bytes contenidos en las capas de transporte (</w:t>
            </w:r>
            <w:proofErr w:type="spellStart"/>
            <w:r w:rsidRPr="006D2820">
              <w:t>payloads</w:t>
            </w:r>
            <w:proofErr w:type="spellEnd"/>
            <w:r w:rsidRPr="006D2820">
              <w:t>) de </w:t>
            </w:r>
            <w:r w:rsidRPr="006D2820">
              <w:rPr>
                <w:i/>
                <w:iCs/>
              </w:rPr>
              <w:t>todos</w:t>
            </w:r>
            <w:r w:rsidRPr="006D2820">
              <w:t xml:space="preserve"> los paquetes </w:t>
            </w:r>
            <w:proofErr w:type="spellStart"/>
            <w:r w:rsidRPr="006D2820">
              <w:t>backward</w:t>
            </w:r>
            <w:proofErr w:type="spellEnd"/>
            <w:r w:rsidRPr="006D2820">
              <w:t>.</w:t>
            </w:r>
          </w:p>
        </w:tc>
        <w:tc>
          <w:tcPr>
            <w:tcW w:w="3005" w:type="dxa"/>
          </w:tcPr>
          <w:p w14:paraId="34EE2F16" w14:textId="21CC0EA2" w:rsidR="006D2820" w:rsidRPr="006D2820" w:rsidRDefault="006D2820">
            <w:r w:rsidRPr="006D2820">
              <w:rPr>
                <w:b/>
                <w:bCs/>
              </w:rPr>
              <w:t>Alta</w:t>
            </w:r>
            <w:r w:rsidRPr="006D2820">
              <w:t xml:space="preserve">. BENIGN tendrá un volumen variable de respuesta.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a menudo resultará en </w:t>
            </w:r>
            <w:r w:rsidRPr="006D2820">
              <w:rPr>
                <w:i/>
                <w:iCs/>
              </w:rPr>
              <w:t>cero o muy pocos bytes</w:t>
            </w:r>
            <w:r w:rsidRPr="006D2820">
              <w:t> de respuesta, reflejando la incapacidad o ausencia de respuesta del objetivo</w:t>
            </w:r>
          </w:p>
        </w:tc>
        <w:tc>
          <w:tcPr>
            <w:tcW w:w="3005" w:type="dxa"/>
          </w:tcPr>
          <w:p w14:paraId="30912FB1" w14:textId="65708177" w:rsidR="006D2820" w:rsidRPr="006D2820" w:rsidRDefault="006D2820">
            <w:r w:rsidRPr="006D2820">
              <w:t>Complementa la asimetría vista en los conteos de paquetes.</w:t>
            </w:r>
          </w:p>
        </w:tc>
      </w:tr>
      <w:tr w:rsidR="006D2820" w14:paraId="19CE5DA8" w14:textId="77777777" w:rsidTr="006D2820">
        <w:trPr>
          <w:trHeight w:val="1191"/>
        </w:trPr>
        <w:tc>
          <w:tcPr>
            <w:tcW w:w="3005" w:type="dxa"/>
          </w:tcPr>
          <w:p w14:paraId="6E8C5D7A" w14:textId="40375B9E" w:rsidR="006D2820" w:rsidRPr="006D2820" w:rsidRDefault="006D2820" w:rsidP="006D2820">
            <w:pPr>
              <w:jc w:val="center"/>
            </w:pP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Max</w:t>
            </w:r>
          </w:p>
        </w:tc>
        <w:tc>
          <w:tcPr>
            <w:tcW w:w="3005" w:type="dxa"/>
          </w:tcPr>
          <w:p w14:paraId="19EB1678" w14:textId="51CBF94D" w:rsidR="006D2820" w:rsidRPr="006D2820" w:rsidRDefault="006D2820" w:rsidP="006D2820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</w:tcPr>
          <w:p w14:paraId="6AC9CAE3" w14:textId="4E873CCC" w:rsidR="006D2820" w:rsidRPr="006D2820" w:rsidRDefault="006D2820">
            <w:r w:rsidRPr="006D2820">
              <w:t xml:space="preserve">El tamaño (en bytes) del </w:t>
            </w:r>
            <w:proofErr w:type="spellStart"/>
            <w:r w:rsidRPr="006D2820">
              <w:t>payload</w:t>
            </w:r>
            <w:proofErr w:type="spellEnd"/>
            <w:r w:rsidRPr="006D2820">
              <w:t xml:space="preserve"> más grande encontrado entre todos los paquetes forward del flujo.</w:t>
            </w:r>
          </w:p>
        </w:tc>
        <w:tc>
          <w:tcPr>
            <w:tcW w:w="3005" w:type="dxa"/>
          </w:tcPr>
          <w:p w14:paraId="5A7969BD" w14:textId="517EE4BF" w:rsidR="006D2820" w:rsidRPr="006D2820" w:rsidRDefault="006D2820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 xml:space="preserve">Alta. </w:t>
            </w:r>
            <w:r w:rsidRPr="006D2820">
              <w:t xml:space="preserve">BENIGN puede variar.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puede usar paquetes grandes consistentemente (ataques volumétricos) o tener </w:t>
            </w:r>
            <w:r w:rsidRPr="006D2820">
              <w:lastRenderedPageBreak/>
              <w:t>un tamaño máximo fijo si los paquetes de ataque son uniformes.</w:t>
            </w:r>
          </w:p>
        </w:tc>
        <w:tc>
          <w:tcPr>
            <w:tcW w:w="3005" w:type="dxa"/>
          </w:tcPr>
          <w:p w14:paraId="7EDA5A7D" w14:textId="151198D9" w:rsidR="006D2820" w:rsidRPr="006D2820" w:rsidRDefault="006D2820">
            <w:r w:rsidRPr="006D2820">
              <w:lastRenderedPageBreak/>
              <w:t xml:space="preserve">Gana importancia al perder </w:t>
            </w:r>
            <w:proofErr w:type="spellStart"/>
            <w:r w:rsidRPr="006D2820">
              <w:t>Std</w:t>
            </w:r>
            <w:proofErr w:type="spellEnd"/>
            <w:r w:rsidRPr="006D2820">
              <w:t xml:space="preserve"> Dev, ayuda a caracterizar el rango de tamaño de los paquetes de ataque.</w:t>
            </w:r>
          </w:p>
        </w:tc>
      </w:tr>
      <w:tr w:rsidR="006D2820" w14:paraId="5435E71F" w14:textId="77777777" w:rsidTr="006D2820">
        <w:trPr>
          <w:trHeight w:val="1191"/>
        </w:trPr>
        <w:tc>
          <w:tcPr>
            <w:tcW w:w="3005" w:type="dxa"/>
          </w:tcPr>
          <w:p w14:paraId="669833DA" w14:textId="569323A1" w:rsidR="006D2820" w:rsidRPr="006D2820" w:rsidRDefault="006D2820" w:rsidP="006D2820">
            <w:pPr>
              <w:jc w:val="center"/>
            </w:pPr>
            <w:proofErr w:type="spellStart"/>
            <w:r w:rsidRPr="006D2820">
              <w:t>Fwd</w:t>
            </w:r>
            <w:proofErr w:type="spellEnd"/>
            <w:r w:rsidRPr="006D2820">
              <w:t xml:space="preserve"> Packet Length Min</w:t>
            </w:r>
          </w:p>
        </w:tc>
        <w:tc>
          <w:tcPr>
            <w:tcW w:w="3005" w:type="dxa"/>
          </w:tcPr>
          <w:p w14:paraId="780A243C" w14:textId="2518413A" w:rsidR="006D2820" w:rsidRPr="006D2820" w:rsidRDefault="006D2820" w:rsidP="006D2820">
            <w:pPr>
              <w:jc w:val="center"/>
            </w:pPr>
            <w:proofErr w:type="spellStart"/>
            <w:r w:rsidRPr="006D2820">
              <w:t>Integer</w:t>
            </w:r>
            <w:proofErr w:type="spellEnd"/>
          </w:p>
        </w:tc>
        <w:tc>
          <w:tcPr>
            <w:tcW w:w="3005" w:type="dxa"/>
          </w:tcPr>
          <w:p w14:paraId="381CFD2C" w14:textId="548FBC3A" w:rsidR="006D2820" w:rsidRPr="006D2820" w:rsidRDefault="006D2820">
            <w:r w:rsidRPr="006D2820">
              <w:t xml:space="preserve">El tamaño (en bytes) del </w:t>
            </w:r>
            <w:proofErr w:type="spellStart"/>
            <w:r w:rsidRPr="006D2820">
              <w:t>payload</w:t>
            </w:r>
            <w:proofErr w:type="spellEnd"/>
            <w:r w:rsidRPr="006D2820">
              <w:t xml:space="preserve"> más pequeño encontrado entre todos los paquetes forward del flujo. Un valor de 0 indica paquetes sin </w:t>
            </w:r>
            <w:proofErr w:type="spellStart"/>
            <w:r w:rsidRPr="006D2820">
              <w:t>payload</w:t>
            </w:r>
            <w:proofErr w:type="spellEnd"/>
            <w:r w:rsidRPr="006D2820">
              <w:t xml:space="preserve"> (ej. </w:t>
            </w:r>
            <w:proofErr w:type="spellStart"/>
            <w:r w:rsidRPr="006D2820">
              <w:t>ACKs</w:t>
            </w:r>
            <w:proofErr w:type="spellEnd"/>
            <w:r w:rsidRPr="006D2820">
              <w:t xml:space="preserve"> puros, SYN).</w:t>
            </w:r>
          </w:p>
        </w:tc>
        <w:tc>
          <w:tcPr>
            <w:tcW w:w="3005" w:type="dxa"/>
          </w:tcPr>
          <w:p w14:paraId="4B293FB3" w14:textId="0629BC17" w:rsidR="006D2820" w:rsidRPr="006D2820" w:rsidRDefault="006D2820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 xml:space="preserve">Alta. </w:t>
            </w:r>
            <w:r w:rsidRPr="006D2820">
              <w:t xml:space="preserve">BENIGN puede variar. Algunos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usan paquetes con </w:t>
            </w:r>
            <w:proofErr w:type="spellStart"/>
            <w:r w:rsidRPr="006D2820">
              <w:t>payload</w:t>
            </w:r>
            <w:proofErr w:type="spellEnd"/>
            <w:r w:rsidRPr="006D2820">
              <w:t> </w:t>
            </w:r>
            <w:r w:rsidRPr="006D2820">
              <w:rPr>
                <w:i/>
                <w:iCs/>
              </w:rPr>
              <w:t>mínimo o cero</w:t>
            </w:r>
            <w:r w:rsidRPr="006D2820">
              <w:t xml:space="preserve"> (ej. SYN </w:t>
            </w:r>
            <w:proofErr w:type="spellStart"/>
            <w:r w:rsidRPr="006D2820">
              <w:t>floods</w:t>
            </w:r>
            <w:proofErr w:type="spellEnd"/>
            <w:r w:rsidRPr="006D2820">
              <w:t>) o tienen un tamaño mínimo fijo si los paquetes de ataque son uniformes.</w:t>
            </w:r>
          </w:p>
        </w:tc>
        <w:tc>
          <w:tcPr>
            <w:tcW w:w="3005" w:type="dxa"/>
          </w:tcPr>
          <w:p w14:paraId="087D9125" w14:textId="403E434E" w:rsidR="006D2820" w:rsidRPr="006D2820" w:rsidRDefault="006D2820">
            <w:r w:rsidRPr="006D2820">
              <w:t xml:space="preserve">Gana importancia al perder </w:t>
            </w:r>
            <w:proofErr w:type="spellStart"/>
            <w:r w:rsidRPr="006D2820">
              <w:t>Std</w:t>
            </w:r>
            <w:proofErr w:type="spellEnd"/>
            <w:r w:rsidRPr="006D2820">
              <w:t xml:space="preserve"> Dev. Un Min=0 junto con muchos paquetes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puede ser sospechoso.</w:t>
            </w:r>
          </w:p>
        </w:tc>
      </w:tr>
      <w:tr w:rsidR="006D2820" w14:paraId="410B5903" w14:textId="77777777" w:rsidTr="006D2820">
        <w:trPr>
          <w:trHeight w:val="1191"/>
        </w:trPr>
        <w:tc>
          <w:tcPr>
            <w:tcW w:w="3005" w:type="dxa"/>
          </w:tcPr>
          <w:p w14:paraId="44ACF84F" w14:textId="31D4A186" w:rsidR="006D2820" w:rsidRPr="006D2820" w:rsidRDefault="006D2820" w:rsidP="006D2820">
            <w:pPr>
              <w:jc w:val="center"/>
            </w:pP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Mean</w:t>
            </w:r>
          </w:p>
        </w:tc>
        <w:tc>
          <w:tcPr>
            <w:tcW w:w="3005" w:type="dxa"/>
          </w:tcPr>
          <w:p w14:paraId="3ABED19B" w14:textId="2911DBDE" w:rsidR="006D2820" w:rsidRPr="006D2820" w:rsidRDefault="006D2820" w:rsidP="006D2820">
            <w:pPr>
              <w:jc w:val="center"/>
            </w:pPr>
            <w:proofErr w:type="spellStart"/>
            <w:r w:rsidRPr="006D2820">
              <w:t>Float</w:t>
            </w:r>
            <w:proofErr w:type="spellEnd"/>
          </w:p>
        </w:tc>
        <w:tc>
          <w:tcPr>
            <w:tcW w:w="3005" w:type="dxa"/>
          </w:tcPr>
          <w:p w14:paraId="457BF828" w14:textId="7BA8BDBC" w:rsidR="006D2820" w:rsidRPr="006D2820" w:rsidRDefault="006D2820">
            <w:r w:rsidRPr="006D2820">
              <w:t xml:space="preserve">El tamaño promedio (media aritmética) de los </w:t>
            </w:r>
            <w:proofErr w:type="spellStart"/>
            <w:r w:rsidRPr="006D2820">
              <w:t>payloads</w:t>
            </w:r>
            <w:proofErr w:type="spellEnd"/>
            <w:r w:rsidRPr="006D2820">
              <w:t xml:space="preserve"> de los paquetes forward (Total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Pkts</w:t>
            </w:r>
            <w:proofErr w:type="spellEnd"/>
            <w:r w:rsidRPr="006D2820">
              <w:t xml:space="preserve"> / Total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Pkts</w:t>
            </w:r>
            <w:proofErr w:type="spellEnd"/>
            <w:r w:rsidRPr="006D2820">
              <w:t>).</w:t>
            </w:r>
          </w:p>
        </w:tc>
        <w:tc>
          <w:tcPr>
            <w:tcW w:w="3005" w:type="dxa"/>
          </w:tcPr>
          <w:p w14:paraId="3FEBEFFF" w14:textId="59E292B6" w:rsidR="006D2820" w:rsidRPr="006D2820" w:rsidRDefault="006D2820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 xml:space="preserve">Alta. </w:t>
            </w:r>
            <w:r w:rsidRPr="006D2820">
              <w:t xml:space="preserve">Puede revelar patrones.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de amplificación (DNS, NTP) a menudo tienen respuestas (que serían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para el atacante en reflexión) con tamaños medios característicos.</w:t>
            </w:r>
          </w:p>
        </w:tc>
        <w:tc>
          <w:tcPr>
            <w:tcW w:w="3005" w:type="dxa"/>
          </w:tcPr>
          <w:p w14:paraId="5962DED4" w14:textId="77777777" w:rsidR="006D2820" w:rsidRPr="006D2820" w:rsidRDefault="006D2820"/>
        </w:tc>
      </w:tr>
      <w:tr w:rsidR="006D2820" w14:paraId="6FBEB5D0" w14:textId="77777777" w:rsidTr="006D2820">
        <w:trPr>
          <w:trHeight w:val="1191"/>
        </w:trPr>
        <w:tc>
          <w:tcPr>
            <w:tcW w:w="3005" w:type="dxa"/>
          </w:tcPr>
          <w:p w14:paraId="530C3B96" w14:textId="68E6EF5D" w:rsidR="006D2820" w:rsidRPr="006D2820" w:rsidRDefault="006D2820" w:rsidP="006D2820">
            <w:pPr>
              <w:jc w:val="center"/>
            </w:pPr>
            <w:proofErr w:type="spellStart"/>
            <w:r w:rsidRPr="006D2820">
              <w:t>Bwd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Packet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Mean</w:t>
            </w:r>
          </w:p>
        </w:tc>
        <w:tc>
          <w:tcPr>
            <w:tcW w:w="3005" w:type="dxa"/>
          </w:tcPr>
          <w:p w14:paraId="1756CB6D" w14:textId="3BFA8044" w:rsidR="006D2820" w:rsidRPr="006D2820" w:rsidRDefault="006D2820" w:rsidP="006D2820">
            <w:pPr>
              <w:jc w:val="center"/>
            </w:pPr>
            <w:proofErr w:type="spellStart"/>
            <w:r w:rsidRPr="006D2820">
              <w:t>Float</w:t>
            </w:r>
            <w:proofErr w:type="spellEnd"/>
          </w:p>
        </w:tc>
        <w:tc>
          <w:tcPr>
            <w:tcW w:w="3005" w:type="dxa"/>
          </w:tcPr>
          <w:p w14:paraId="77C6D795" w14:textId="105EC761" w:rsidR="006D2820" w:rsidRPr="006D2820" w:rsidRDefault="006D2820">
            <w:r w:rsidRPr="006D2820">
              <w:t xml:space="preserve">El tamaño promedio (media aritmética) de los </w:t>
            </w:r>
            <w:proofErr w:type="spellStart"/>
            <w:r w:rsidRPr="006D2820">
              <w:t>payloads</w:t>
            </w:r>
            <w:proofErr w:type="spellEnd"/>
            <w:r w:rsidRPr="006D2820">
              <w:t xml:space="preserve"> de los paquetes </w:t>
            </w:r>
            <w:proofErr w:type="spellStart"/>
            <w:r w:rsidRPr="006D2820">
              <w:t>backward</w:t>
            </w:r>
            <w:proofErr w:type="spellEnd"/>
            <w:r w:rsidRPr="006D2820">
              <w:t xml:space="preserve"> (Total </w:t>
            </w:r>
            <w:proofErr w:type="spellStart"/>
            <w:r w:rsidRPr="006D2820">
              <w:t>Length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Bwd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Pkts</w:t>
            </w:r>
            <w:proofErr w:type="spellEnd"/>
            <w:r w:rsidRPr="006D2820">
              <w:t xml:space="preserve"> / Total </w:t>
            </w:r>
            <w:proofErr w:type="spellStart"/>
            <w:r w:rsidRPr="006D2820">
              <w:t>Bwd</w:t>
            </w:r>
            <w:proofErr w:type="spellEnd"/>
            <w:r w:rsidRPr="006D2820">
              <w:t xml:space="preserve"> </w:t>
            </w:r>
            <w:proofErr w:type="spellStart"/>
            <w:r w:rsidRPr="006D2820">
              <w:t>Pkts</w:t>
            </w:r>
            <w:proofErr w:type="spellEnd"/>
            <w:r w:rsidRPr="006D2820">
              <w:t>).</w:t>
            </w:r>
          </w:p>
        </w:tc>
        <w:tc>
          <w:tcPr>
            <w:tcW w:w="3005" w:type="dxa"/>
          </w:tcPr>
          <w:p w14:paraId="224957CE" w14:textId="039E936E" w:rsidR="006D2820" w:rsidRPr="006D2820" w:rsidRDefault="006D2820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 xml:space="preserve">Media. </w:t>
            </w:r>
            <w:r w:rsidRPr="006D2820">
              <w:t xml:space="preserve">Promedio de la respuesta. Será 0 o </w:t>
            </w:r>
            <w:proofErr w:type="spellStart"/>
            <w:r w:rsidRPr="006D2820">
              <w:t>NaN</w:t>
            </w:r>
            <w:proofErr w:type="spellEnd"/>
            <w:r w:rsidRPr="006D2820">
              <w:t xml:space="preserve"> si no hay paquetes </w:t>
            </w:r>
            <w:proofErr w:type="spellStart"/>
            <w:r w:rsidRPr="006D2820">
              <w:t>Bwd</w:t>
            </w:r>
            <w:proofErr w:type="spellEnd"/>
            <w:r w:rsidRPr="006D2820">
              <w:t xml:space="preserve"> (común en </w:t>
            </w:r>
            <w:proofErr w:type="spellStart"/>
            <w:r w:rsidRPr="006D2820">
              <w:t>DDoS</w:t>
            </w:r>
            <w:proofErr w:type="spellEnd"/>
            <w:r w:rsidRPr="006D2820">
              <w:t>).</w:t>
            </w:r>
          </w:p>
        </w:tc>
        <w:tc>
          <w:tcPr>
            <w:tcW w:w="3005" w:type="dxa"/>
          </w:tcPr>
          <w:p w14:paraId="72BA4A3B" w14:textId="77777777" w:rsidR="006D2820" w:rsidRPr="006D2820" w:rsidRDefault="006D2820"/>
        </w:tc>
      </w:tr>
      <w:tr w:rsidR="006D2820" w14:paraId="27DD8550" w14:textId="77777777" w:rsidTr="006D2820">
        <w:trPr>
          <w:trHeight w:val="1191"/>
        </w:trPr>
        <w:tc>
          <w:tcPr>
            <w:tcW w:w="3005" w:type="dxa"/>
          </w:tcPr>
          <w:p w14:paraId="261492B9" w14:textId="2E0FEE57" w:rsidR="006D2820" w:rsidRPr="006D2820" w:rsidRDefault="006D2820" w:rsidP="006D2820">
            <w:pPr>
              <w:jc w:val="center"/>
            </w:pPr>
            <w:r w:rsidRPr="006D2820">
              <w:t>Flow Bytes/s</w:t>
            </w:r>
          </w:p>
        </w:tc>
        <w:tc>
          <w:tcPr>
            <w:tcW w:w="3005" w:type="dxa"/>
          </w:tcPr>
          <w:p w14:paraId="7E4D9028" w14:textId="105C78A7" w:rsidR="006D2820" w:rsidRPr="006D2820" w:rsidRDefault="006D2820" w:rsidP="006D2820">
            <w:pPr>
              <w:jc w:val="center"/>
            </w:pPr>
            <w:proofErr w:type="spellStart"/>
            <w:r>
              <w:t>Float</w:t>
            </w:r>
            <w:proofErr w:type="spellEnd"/>
            <w:r>
              <w:t>/</w:t>
            </w:r>
            <w:proofErr w:type="spellStart"/>
            <w:r>
              <w:t>String</w:t>
            </w:r>
            <w:proofErr w:type="spellEnd"/>
          </w:p>
        </w:tc>
        <w:tc>
          <w:tcPr>
            <w:tcW w:w="3005" w:type="dxa"/>
          </w:tcPr>
          <w:p w14:paraId="00A03D48" w14:textId="19826C5D" w:rsidR="006D2820" w:rsidRPr="006D2820" w:rsidRDefault="006D2820">
            <w:r w:rsidRPr="006D2820">
              <w:t xml:space="preserve">La tasa de transferencia de datos promedio del flujo (Total </w:t>
            </w:r>
            <w:proofErr w:type="spellStart"/>
            <w:r w:rsidRPr="006D2820">
              <w:t>Payload</w:t>
            </w:r>
            <w:proofErr w:type="spellEnd"/>
            <w:r w:rsidRPr="006D2820">
              <w:t xml:space="preserve"> Bytes / Flow </w:t>
            </w:r>
            <w:proofErr w:type="spellStart"/>
            <w:r w:rsidRPr="006D2820">
              <w:t>Duration</w:t>
            </w:r>
            <w:proofErr w:type="spellEnd"/>
            <w:r w:rsidRPr="006D2820">
              <w:t xml:space="preserve"> en segundos).</w:t>
            </w:r>
          </w:p>
        </w:tc>
        <w:tc>
          <w:tcPr>
            <w:tcW w:w="3005" w:type="dxa"/>
          </w:tcPr>
          <w:p w14:paraId="1E5B9241" w14:textId="07D7F6F4" w:rsidR="006D2820" w:rsidRPr="006D2820" w:rsidRDefault="006D2820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>Alta (con precaución)</w:t>
            </w:r>
            <w:r w:rsidRPr="006D2820">
              <w:t xml:space="preserve">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busca saturar el ancho de banda (tasa alta). Sin embargo, valores </w:t>
            </w:r>
            <w:proofErr w:type="spellStart"/>
            <w:r w:rsidRPr="006D2820">
              <w:t>Inf</w:t>
            </w:r>
            <w:proofErr w:type="spellEnd"/>
            <w:r w:rsidRPr="006D2820">
              <w:t>/</w:t>
            </w:r>
            <w:proofErr w:type="spellStart"/>
            <w:r w:rsidRPr="006D2820">
              <w:t>NaN</w:t>
            </w:r>
            <w:proofErr w:type="spellEnd"/>
            <w:r w:rsidRPr="006D2820">
              <w:t xml:space="preserve"> por duración cero o tasas bajas en ataques muy largos pueden ser engañosos.</w:t>
            </w:r>
          </w:p>
        </w:tc>
        <w:tc>
          <w:tcPr>
            <w:tcW w:w="3005" w:type="dxa"/>
          </w:tcPr>
          <w:p w14:paraId="3A0689B4" w14:textId="48B80274" w:rsidR="006D2820" w:rsidRPr="006D2820" w:rsidRDefault="006D2820">
            <w:r w:rsidRPr="006D2820">
              <w:rPr>
                <w:b/>
                <w:bCs/>
              </w:rPr>
              <w:t>¡Requiere manejo especial!</w:t>
            </w:r>
            <w:r w:rsidRPr="006D2820">
              <w:t xml:space="preserve"> Reemplazar </w:t>
            </w:r>
            <w:proofErr w:type="spellStart"/>
            <w:r w:rsidRPr="006D2820">
              <w:t>Inf</w:t>
            </w:r>
            <w:proofErr w:type="spellEnd"/>
            <w:r w:rsidRPr="006D2820">
              <w:t>/</w:t>
            </w:r>
            <w:proofErr w:type="spellStart"/>
            <w:r w:rsidRPr="006D2820">
              <w:t>NaN</w:t>
            </w:r>
            <w:proofErr w:type="spellEnd"/>
            <w:r w:rsidRPr="006D2820">
              <w:t>. Evaluar junto con el volumen total.</w:t>
            </w:r>
          </w:p>
        </w:tc>
      </w:tr>
      <w:tr w:rsidR="006D2820" w14:paraId="0D0992DA" w14:textId="77777777" w:rsidTr="006D2820">
        <w:trPr>
          <w:trHeight w:val="1191"/>
        </w:trPr>
        <w:tc>
          <w:tcPr>
            <w:tcW w:w="3005" w:type="dxa"/>
          </w:tcPr>
          <w:p w14:paraId="7855C0A9" w14:textId="717B50B4" w:rsidR="006D2820" w:rsidRPr="006D2820" w:rsidRDefault="006D2820" w:rsidP="006D2820">
            <w:pPr>
              <w:jc w:val="center"/>
            </w:pPr>
            <w:r w:rsidRPr="006D2820">
              <w:lastRenderedPageBreak/>
              <w:t>Flow Packets/s</w:t>
            </w:r>
          </w:p>
        </w:tc>
        <w:tc>
          <w:tcPr>
            <w:tcW w:w="3005" w:type="dxa"/>
          </w:tcPr>
          <w:p w14:paraId="0CCD079D" w14:textId="312BCF74" w:rsidR="006D2820" w:rsidRPr="006D2820" w:rsidRDefault="006D2820" w:rsidP="006D2820">
            <w:pPr>
              <w:jc w:val="center"/>
            </w:pPr>
            <w:proofErr w:type="spellStart"/>
            <w:r>
              <w:t>Float</w:t>
            </w:r>
            <w:proofErr w:type="spellEnd"/>
            <w:r>
              <w:t>/</w:t>
            </w:r>
            <w:proofErr w:type="spellStart"/>
            <w:r>
              <w:t>String</w:t>
            </w:r>
            <w:proofErr w:type="spellEnd"/>
          </w:p>
        </w:tc>
        <w:tc>
          <w:tcPr>
            <w:tcW w:w="3005" w:type="dxa"/>
          </w:tcPr>
          <w:p w14:paraId="30A9BB06" w14:textId="7D2F7FE7" w:rsidR="006D2820" w:rsidRPr="006D2820" w:rsidRDefault="006D2820">
            <w:r w:rsidRPr="006D2820">
              <w:t xml:space="preserve">La tasa de transferencia de paquetes promedio del flujo (Total </w:t>
            </w:r>
            <w:proofErr w:type="spellStart"/>
            <w:r w:rsidRPr="006D2820">
              <w:t>Packets</w:t>
            </w:r>
            <w:proofErr w:type="spellEnd"/>
            <w:r w:rsidRPr="006D2820">
              <w:t xml:space="preserve"> / Flow </w:t>
            </w:r>
            <w:proofErr w:type="spellStart"/>
            <w:r w:rsidRPr="006D2820">
              <w:t>Duration</w:t>
            </w:r>
            <w:proofErr w:type="spellEnd"/>
            <w:r w:rsidRPr="006D2820">
              <w:t xml:space="preserve"> en segundos)</w:t>
            </w:r>
          </w:p>
        </w:tc>
        <w:tc>
          <w:tcPr>
            <w:tcW w:w="3005" w:type="dxa"/>
          </w:tcPr>
          <w:p w14:paraId="7A78965D" w14:textId="5A26043F" w:rsidR="006D2820" w:rsidRPr="006D2820" w:rsidRDefault="006D2820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 xml:space="preserve">Alta (con precaución).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de inundación (ej. SYN, UDP </w:t>
            </w:r>
            <w:proofErr w:type="spellStart"/>
            <w:r w:rsidRPr="006D2820">
              <w:t>flood</w:t>
            </w:r>
            <w:proofErr w:type="spellEnd"/>
            <w:r w:rsidRPr="006D2820">
              <w:t xml:space="preserve">) buscan maximizar esto (tasa alta). Similar precaución con </w:t>
            </w:r>
            <w:proofErr w:type="spellStart"/>
            <w:r w:rsidRPr="006D2820">
              <w:t>Inf</w:t>
            </w:r>
            <w:proofErr w:type="spellEnd"/>
            <w:r w:rsidRPr="006D2820">
              <w:t>/</w:t>
            </w:r>
            <w:proofErr w:type="spellStart"/>
            <w:r w:rsidRPr="006D2820">
              <w:t>NaN</w:t>
            </w:r>
            <w:proofErr w:type="spellEnd"/>
            <w:r w:rsidRPr="006D2820">
              <w:t xml:space="preserve"> y duración.</w:t>
            </w:r>
          </w:p>
        </w:tc>
        <w:tc>
          <w:tcPr>
            <w:tcW w:w="3005" w:type="dxa"/>
          </w:tcPr>
          <w:p w14:paraId="7F2D6F08" w14:textId="43A8960A" w:rsidR="006D2820" w:rsidRPr="006D2820" w:rsidRDefault="006D2820">
            <w:r w:rsidRPr="006D2820">
              <w:rPr>
                <w:b/>
                <w:bCs/>
              </w:rPr>
              <w:t>¡Requiere manejo especial!</w:t>
            </w:r>
            <w:r w:rsidRPr="006D2820">
              <w:t xml:space="preserve"> Reemplazar </w:t>
            </w:r>
            <w:proofErr w:type="spellStart"/>
            <w:r w:rsidRPr="006D2820">
              <w:t>Inf</w:t>
            </w:r>
            <w:proofErr w:type="spellEnd"/>
            <w:r w:rsidRPr="006D2820">
              <w:t>/</w:t>
            </w:r>
            <w:proofErr w:type="spellStart"/>
            <w:r w:rsidRPr="006D2820">
              <w:t>NaN</w:t>
            </w:r>
            <w:proofErr w:type="spellEnd"/>
            <w:r w:rsidRPr="006D2820">
              <w:t>. Evaluar junto con el conteo total.</w:t>
            </w:r>
          </w:p>
        </w:tc>
      </w:tr>
      <w:tr w:rsidR="006D2820" w14:paraId="4FFD3D60" w14:textId="77777777" w:rsidTr="006D2820">
        <w:trPr>
          <w:trHeight w:val="1191"/>
        </w:trPr>
        <w:tc>
          <w:tcPr>
            <w:tcW w:w="3005" w:type="dxa"/>
          </w:tcPr>
          <w:p w14:paraId="1DB8366C" w14:textId="37560A55" w:rsidR="006D2820" w:rsidRPr="006D2820" w:rsidRDefault="006D2820">
            <w:r w:rsidRPr="006D2820">
              <w:t>Flow IAT Mean</w:t>
            </w:r>
          </w:p>
        </w:tc>
        <w:tc>
          <w:tcPr>
            <w:tcW w:w="3005" w:type="dxa"/>
          </w:tcPr>
          <w:p w14:paraId="3F0C9E28" w14:textId="5E6397C9" w:rsidR="006D2820" w:rsidRPr="006D2820" w:rsidRDefault="006D2820">
            <w:proofErr w:type="spellStart"/>
            <w:r w:rsidRPr="006D2820">
              <w:t>Float</w:t>
            </w:r>
            <w:proofErr w:type="spellEnd"/>
          </w:p>
        </w:tc>
        <w:tc>
          <w:tcPr>
            <w:tcW w:w="3005" w:type="dxa"/>
          </w:tcPr>
          <w:p w14:paraId="621C44F6" w14:textId="647D9CEC" w:rsidR="006D2820" w:rsidRPr="006D2820" w:rsidRDefault="006D2820">
            <w:r w:rsidRPr="006D2820">
              <w:t>El tiempo promedio (media aritmética) entre la llegada de paquetes </w:t>
            </w:r>
            <w:r w:rsidRPr="006D2820">
              <w:rPr>
                <w:i/>
                <w:iCs/>
              </w:rPr>
              <w:t>consecutivos</w:t>
            </w:r>
            <w:r w:rsidRPr="006D2820">
              <w:t> en el flujo, sin importar la dirección (µs).</w:t>
            </w:r>
          </w:p>
        </w:tc>
        <w:tc>
          <w:tcPr>
            <w:tcW w:w="3005" w:type="dxa"/>
          </w:tcPr>
          <w:p w14:paraId="718E88CD" w14:textId="6279EAC0" w:rsidR="006D2820" w:rsidRPr="006D2820" w:rsidRDefault="006D2820">
            <w:r w:rsidRPr="006D2820">
              <w:t>A</w:t>
            </w:r>
            <w:r w:rsidRPr="006D2820">
              <w:rPr>
                <w:b/>
                <w:bCs/>
              </w:rPr>
              <w:t>lta.</w:t>
            </w:r>
            <w:r w:rsidRPr="006D2820">
              <w:t xml:space="preserve">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de envío rápido tendrán IAT Mean </w:t>
            </w:r>
            <w:r w:rsidRPr="006D2820">
              <w:rPr>
                <w:i/>
                <w:iCs/>
              </w:rPr>
              <w:t>bajo</w:t>
            </w:r>
            <w:r w:rsidRPr="006D2820">
              <w:t xml:space="preserve">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muy largos o intermitentes podrían tener IAT Mean </w:t>
            </w:r>
            <w:r w:rsidRPr="006D2820">
              <w:rPr>
                <w:i/>
                <w:iCs/>
              </w:rPr>
              <w:t>alto</w:t>
            </w:r>
            <w:r w:rsidRPr="006D2820">
              <w:t>. BENIGN es variable.</w:t>
            </w:r>
          </w:p>
        </w:tc>
        <w:tc>
          <w:tcPr>
            <w:tcW w:w="3005" w:type="dxa"/>
          </w:tcPr>
          <w:p w14:paraId="04230ED9" w14:textId="021A19E8" w:rsidR="006D2820" w:rsidRPr="006D2820" w:rsidRDefault="006D2820">
            <w:r w:rsidRPr="006D2820">
              <w:t>Medida general del ritmo del flujo.</w:t>
            </w:r>
          </w:p>
        </w:tc>
      </w:tr>
      <w:tr w:rsidR="006D2820" w14:paraId="7855C810" w14:textId="77777777" w:rsidTr="006D2820">
        <w:trPr>
          <w:trHeight w:val="1191"/>
        </w:trPr>
        <w:tc>
          <w:tcPr>
            <w:tcW w:w="3005" w:type="dxa"/>
          </w:tcPr>
          <w:p w14:paraId="45E93B0E" w14:textId="46490BE9" w:rsidR="006D2820" w:rsidRPr="006D2820" w:rsidRDefault="006D2820">
            <w:proofErr w:type="spellStart"/>
            <w:r w:rsidRPr="006D2820">
              <w:t>Fwd</w:t>
            </w:r>
            <w:proofErr w:type="spellEnd"/>
            <w:r w:rsidRPr="006D2820">
              <w:t xml:space="preserve"> IAT Mean</w:t>
            </w:r>
          </w:p>
        </w:tc>
        <w:tc>
          <w:tcPr>
            <w:tcW w:w="3005" w:type="dxa"/>
          </w:tcPr>
          <w:p w14:paraId="1F8B5244" w14:textId="6C4D4AB5" w:rsidR="006D2820" w:rsidRPr="006D2820" w:rsidRDefault="006D2820">
            <w:proofErr w:type="spellStart"/>
            <w:r w:rsidRPr="006D2820">
              <w:t>Float</w:t>
            </w:r>
            <w:proofErr w:type="spellEnd"/>
          </w:p>
        </w:tc>
        <w:tc>
          <w:tcPr>
            <w:tcW w:w="3005" w:type="dxa"/>
          </w:tcPr>
          <w:p w14:paraId="3EDFCDCD" w14:textId="2A5A35F0" w:rsidR="006D2820" w:rsidRPr="006D2820" w:rsidRDefault="006D2820">
            <w:r w:rsidRPr="006D2820">
              <w:t>El tiempo promedio (media aritmética) entre la llegada de paquetes </w:t>
            </w:r>
            <w:r w:rsidRPr="006D2820">
              <w:rPr>
                <w:i/>
                <w:iCs/>
              </w:rPr>
              <w:t>forward</w:t>
            </w:r>
            <w:r w:rsidRPr="006D2820">
              <w:t> consecutivos (µs).</w:t>
            </w:r>
          </w:p>
        </w:tc>
        <w:tc>
          <w:tcPr>
            <w:tcW w:w="3005" w:type="dxa"/>
          </w:tcPr>
          <w:p w14:paraId="2AE6F5CF" w14:textId="0364374C" w:rsidR="006D2820" w:rsidRPr="006D2820" w:rsidRDefault="006D2820">
            <w:pPr>
              <w:rPr>
                <w:b/>
                <w:bCs/>
              </w:rPr>
            </w:pPr>
            <w:r w:rsidRPr="006D2820">
              <w:rPr>
                <w:b/>
                <w:bCs/>
              </w:rPr>
              <w:t xml:space="preserve">Muy Alta. </w:t>
            </w:r>
            <w:r w:rsidRPr="006D2820">
              <w:t>Mide directamente la cadencia promedio de envío del </w:t>
            </w:r>
            <w:r w:rsidRPr="006D2820">
              <w:rPr>
                <w:i/>
                <w:iCs/>
              </w:rPr>
              <w:t>origen</w:t>
            </w:r>
            <w:r w:rsidRPr="006D2820">
              <w:t xml:space="preserve"> (potencial atacante). </w:t>
            </w:r>
            <w:proofErr w:type="spellStart"/>
            <w:r w:rsidRPr="006D2820">
              <w:t>DDoS</w:t>
            </w:r>
            <w:proofErr w:type="spellEnd"/>
            <w:r w:rsidRPr="006D2820">
              <w:t xml:space="preserve"> a menudo presenta un </w:t>
            </w:r>
            <w:proofErr w:type="spellStart"/>
            <w:r w:rsidRPr="006D2820">
              <w:t>Fwd</w:t>
            </w:r>
            <w:proofErr w:type="spellEnd"/>
            <w:r w:rsidRPr="006D2820">
              <w:t xml:space="preserve"> IAT Mean </w:t>
            </w:r>
            <w:r w:rsidRPr="006D2820">
              <w:rPr>
                <w:i/>
                <w:iCs/>
              </w:rPr>
              <w:t>muy bajo</w:t>
            </w:r>
            <w:r w:rsidRPr="006D2820">
              <w:t> debido al envío rápido y continuo.</w:t>
            </w:r>
          </w:p>
        </w:tc>
        <w:tc>
          <w:tcPr>
            <w:tcW w:w="3005" w:type="dxa"/>
          </w:tcPr>
          <w:p w14:paraId="7970D2D9" w14:textId="25F5EACB" w:rsidR="006D2820" w:rsidRPr="006D2820" w:rsidRDefault="006D2820">
            <w:r>
              <w:t>I</w:t>
            </w:r>
            <w:r w:rsidRPr="006D2820">
              <w:t>ndicador clave del comportamiento del atacante.</w:t>
            </w:r>
          </w:p>
        </w:tc>
      </w:tr>
      <w:tr w:rsidR="00DA605E" w14:paraId="6D657BF0" w14:textId="77777777" w:rsidTr="006D2820">
        <w:trPr>
          <w:trHeight w:val="1191"/>
        </w:trPr>
        <w:tc>
          <w:tcPr>
            <w:tcW w:w="3005" w:type="dxa"/>
          </w:tcPr>
          <w:p w14:paraId="34CD4A03" w14:textId="38105DAA" w:rsidR="00DA605E" w:rsidRPr="006D2820" w:rsidRDefault="00DA605E">
            <w:proofErr w:type="spellStart"/>
            <w:r w:rsidRPr="00DA605E">
              <w:t>Bwd</w:t>
            </w:r>
            <w:proofErr w:type="spellEnd"/>
            <w:r w:rsidRPr="00DA605E">
              <w:t xml:space="preserve"> IAT Mean</w:t>
            </w:r>
          </w:p>
        </w:tc>
        <w:tc>
          <w:tcPr>
            <w:tcW w:w="3005" w:type="dxa"/>
          </w:tcPr>
          <w:p w14:paraId="429D1215" w14:textId="032C950D" w:rsidR="00DA605E" w:rsidRPr="006D2820" w:rsidRDefault="00DA605E">
            <w:proofErr w:type="spellStart"/>
            <w:r>
              <w:t>Float</w:t>
            </w:r>
            <w:proofErr w:type="spellEnd"/>
          </w:p>
        </w:tc>
        <w:tc>
          <w:tcPr>
            <w:tcW w:w="3005" w:type="dxa"/>
          </w:tcPr>
          <w:p w14:paraId="1ECB83ED" w14:textId="61B39CC7" w:rsidR="00DA605E" w:rsidRPr="006D2820" w:rsidRDefault="00DA605E">
            <w:r w:rsidRPr="00DA605E">
              <w:t>El tiempo promedio (media aritmética) entre la llegada de paquetes </w:t>
            </w:r>
            <w:proofErr w:type="spellStart"/>
            <w:r w:rsidRPr="00DA605E">
              <w:rPr>
                <w:i/>
                <w:iCs/>
              </w:rPr>
              <w:t>backward</w:t>
            </w:r>
            <w:proofErr w:type="spellEnd"/>
            <w:r w:rsidRPr="00DA605E">
              <w:t> consecutivos (µs).</w:t>
            </w:r>
          </w:p>
        </w:tc>
        <w:tc>
          <w:tcPr>
            <w:tcW w:w="3005" w:type="dxa"/>
          </w:tcPr>
          <w:p w14:paraId="0090DBD7" w14:textId="2386F3A3" w:rsidR="00DA605E" w:rsidRPr="006D2820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Media. </w:t>
            </w:r>
            <w:r w:rsidRPr="00DA605E">
              <w:t xml:space="preserve">Refleja la cadencia promedio de respuesta del servidor. Será 0 o </w:t>
            </w:r>
            <w:proofErr w:type="spellStart"/>
            <w:r w:rsidRPr="00DA605E">
              <w:t>NaN</w:t>
            </w:r>
            <w:proofErr w:type="spellEnd"/>
            <w:r w:rsidRPr="00DA605E">
              <w:t xml:space="preserve"> si hay &lt; 2 paquetes </w:t>
            </w:r>
            <w:proofErr w:type="spellStart"/>
            <w:r w:rsidRPr="00DA605E">
              <w:t>Bwd</w:t>
            </w:r>
            <w:proofErr w:type="spellEnd"/>
            <w:r w:rsidRPr="00DA605E">
              <w:t>.</w:t>
            </w:r>
            <w:r w:rsidRPr="00DA605E">
              <w:tab/>
            </w:r>
          </w:p>
        </w:tc>
        <w:tc>
          <w:tcPr>
            <w:tcW w:w="3005" w:type="dxa"/>
          </w:tcPr>
          <w:p w14:paraId="504E782F" w14:textId="77777777" w:rsidR="00DA605E" w:rsidRDefault="00DA605E"/>
        </w:tc>
      </w:tr>
      <w:tr w:rsidR="00DA605E" w14:paraId="0F8CC918" w14:textId="77777777" w:rsidTr="006D2820">
        <w:trPr>
          <w:trHeight w:val="1191"/>
        </w:trPr>
        <w:tc>
          <w:tcPr>
            <w:tcW w:w="3005" w:type="dxa"/>
          </w:tcPr>
          <w:p w14:paraId="40212462" w14:textId="403EE7EF" w:rsidR="00DA605E" w:rsidRPr="006D2820" w:rsidRDefault="00DA605E">
            <w:proofErr w:type="spellStart"/>
            <w:r w:rsidRPr="00DA605E">
              <w:t>Fwd</w:t>
            </w:r>
            <w:proofErr w:type="spellEnd"/>
            <w:r w:rsidRPr="00DA605E">
              <w:t xml:space="preserve"> PSH Flags</w:t>
            </w:r>
          </w:p>
        </w:tc>
        <w:tc>
          <w:tcPr>
            <w:tcW w:w="3005" w:type="dxa"/>
          </w:tcPr>
          <w:p w14:paraId="527DA1EF" w14:textId="57E94363" w:rsidR="00DA605E" w:rsidRPr="006D2820" w:rsidRDefault="00DA605E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</w:tcPr>
          <w:p w14:paraId="38BA41F7" w14:textId="1CC6F8A0" w:rsidR="00DA605E" w:rsidRPr="006D2820" w:rsidRDefault="00DA605E">
            <w:r w:rsidRPr="00DA605E">
              <w:t xml:space="preserve">Cuenta cuántos paquetes forward tenían activado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PSH (</w:t>
            </w:r>
            <w:proofErr w:type="spellStart"/>
            <w:r w:rsidRPr="00DA605E">
              <w:t>Push</w:t>
            </w:r>
            <w:proofErr w:type="spellEnd"/>
            <w:r w:rsidRPr="00DA605E">
              <w:t>), que sugiere a la capa de transporte entregar los datos inmediatamente a la aplicación.</w:t>
            </w:r>
          </w:p>
        </w:tc>
        <w:tc>
          <w:tcPr>
            <w:tcW w:w="3005" w:type="dxa"/>
          </w:tcPr>
          <w:p w14:paraId="5C816909" w14:textId="01622EDB" w:rsidR="00DA605E" w:rsidRPr="006D2820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Baja-Media. </w:t>
            </w:r>
            <w:r w:rsidRPr="00DA605E">
              <w:t xml:space="preserve">No es un indicador primario común de </w:t>
            </w:r>
            <w:proofErr w:type="spellStart"/>
            <w:r w:rsidRPr="00DA605E">
              <w:t>DDoS</w:t>
            </w:r>
            <w:proofErr w:type="spellEnd"/>
            <w:r w:rsidRPr="00DA605E">
              <w:t>, aunque podría usarse en ataques específicos para forzar procesamiento.</w:t>
            </w:r>
          </w:p>
        </w:tc>
        <w:tc>
          <w:tcPr>
            <w:tcW w:w="3005" w:type="dxa"/>
          </w:tcPr>
          <w:p w14:paraId="6BA762F9" w14:textId="77777777" w:rsidR="00DA605E" w:rsidRDefault="00DA605E"/>
        </w:tc>
      </w:tr>
      <w:tr w:rsidR="00DA605E" w14:paraId="5A4047F0" w14:textId="77777777" w:rsidTr="006D2820">
        <w:trPr>
          <w:trHeight w:val="1191"/>
        </w:trPr>
        <w:tc>
          <w:tcPr>
            <w:tcW w:w="3005" w:type="dxa"/>
          </w:tcPr>
          <w:p w14:paraId="1768AA5A" w14:textId="0831D79F" w:rsidR="00DA605E" w:rsidRPr="006D2820" w:rsidRDefault="00DA605E">
            <w:proofErr w:type="spellStart"/>
            <w:r w:rsidRPr="00DA605E">
              <w:t>Bwd</w:t>
            </w:r>
            <w:proofErr w:type="spellEnd"/>
            <w:r w:rsidRPr="00DA605E">
              <w:t xml:space="preserve"> PSH Flags</w:t>
            </w:r>
          </w:p>
        </w:tc>
        <w:tc>
          <w:tcPr>
            <w:tcW w:w="3005" w:type="dxa"/>
          </w:tcPr>
          <w:p w14:paraId="255C0727" w14:textId="7FA80816" w:rsidR="00DA605E" w:rsidRPr="006D2820" w:rsidRDefault="00DA605E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</w:tcPr>
          <w:p w14:paraId="568B2F72" w14:textId="064DE779" w:rsidR="00DA605E" w:rsidRPr="006D2820" w:rsidRDefault="00DA605E">
            <w:r w:rsidRPr="00DA605E">
              <w:t xml:space="preserve">Cuenta cuántos paquetes </w:t>
            </w:r>
            <w:proofErr w:type="spellStart"/>
            <w:r w:rsidRPr="00DA605E">
              <w:t>backward</w:t>
            </w:r>
            <w:proofErr w:type="spellEnd"/>
            <w:r w:rsidRPr="00DA605E">
              <w:t xml:space="preserve"> tenían activado el flag PSH.</w:t>
            </w:r>
          </w:p>
        </w:tc>
        <w:tc>
          <w:tcPr>
            <w:tcW w:w="3005" w:type="dxa"/>
          </w:tcPr>
          <w:p w14:paraId="34A7FECF" w14:textId="5E3572FC" w:rsidR="00DA605E" w:rsidRPr="006D2820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Baja. </w:t>
            </w:r>
            <w:r w:rsidRPr="00DA605E">
              <w:t>Menos relevante.</w:t>
            </w:r>
          </w:p>
        </w:tc>
        <w:tc>
          <w:tcPr>
            <w:tcW w:w="3005" w:type="dxa"/>
          </w:tcPr>
          <w:p w14:paraId="2BE70F3C" w14:textId="77777777" w:rsidR="00DA605E" w:rsidRDefault="00DA605E"/>
        </w:tc>
      </w:tr>
      <w:tr w:rsidR="00DA605E" w14:paraId="16015EAE" w14:textId="77777777" w:rsidTr="006D2820">
        <w:trPr>
          <w:trHeight w:val="1191"/>
        </w:trPr>
        <w:tc>
          <w:tcPr>
            <w:tcW w:w="3005" w:type="dxa"/>
          </w:tcPr>
          <w:p w14:paraId="17CF0CCF" w14:textId="26166ACC" w:rsidR="00DA605E" w:rsidRPr="006D2820" w:rsidRDefault="00DA605E">
            <w:proofErr w:type="spellStart"/>
            <w:r w:rsidRPr="00DA605E">
              <w:lastRenderedPageBreak/>
              <w:t>Fwd</w:t>
            </w:r>
            <w:proofErr w:type="spellEnd"/>
            <w:r w:rsidRPr="00DA605E">
              <w:t>/</w:t>
            </w:r>
            <w:proofErr w:type="spellStart"/>
            <w:r w:rsidRPr="00DA605E">
              <w:t>Bwd</w:t>
            </w:r>
            <w:proofErr w:type="spellEnd"/>
            <w:r w:rsidRPr="00DA605E">
              <w:t xml:space="preserve"> URG Flags</w:t>
            </w:r>
          </w:p>
        </w:tc>
        <w:tc>
          <w:tcPr>
            <w:tcW w:w="3005" w:type="dxa"/>
          </w:tcPr>
          <w:p w14:paraId="7D2B2010" w14:textId="23CF4794" w:rsidR="00DA605E" w:rsidRPr="006D2820" w:rsidRDefault="00DA605E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</w:tcPr>
          <w:p w14:paraId="7A79EEDC" w14:textId="4A67671A" w:rsidR="00DA605E" w:rsidRPr="006D2820" w:rsidRDefault="00DA605E">
            <w:r w:rsidRPr="00DA605E">
              <w:t>Cuenta cuántos paquetes forward/</w:t>
            </w:r>
            <w:proofErr w:type="spellStart"/>
            <w:r w:rsidRPr="00DA605E">
              <w:t>backward</w:t>
            </w:r>
            <w:proofErr w:type="spellEnd"/>
            <w:r w:rsidRPr="00DA605E">
              <w:t xml:space="preserve"> tenían activado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URG (</w:t>
            </w:r>
            <w:proofErr w:type="spellStart"/>
            <w:r w:rsidRPr="00DA605E">
              <w:t>Urgent</w:t>
            </w:r>
            <w:proofErr w:type="spellEnd"/>
            <w:r w:rsidRPr="00DA605E">
              <w:t>), indicando datos urgentes (raramente usado hoy en día).</w:t>
            </w:r>
          </w:p>
        </w:tc>
        <w:tc>
          <w:tcPr>
            <w:tcW w:w="3005" w:type="dxa"/>
          </w:tcPr>
          <w:p w14:paraId="32CD613D" w14:textId="0C9C5E0E" w:rsidR="00DA605E" w:rsidRPr="006D2820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Baja. </w:t>
            </w:r>
            <w:r w:rsidRPr="00DA605E">
              <w:t xml:space="preserve">Su presencia podría ser anómala, pero no es típica de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 comunes.</w:t>
            </w:r>
          </w:p>
        </w:tc>
        <w:tc>
          <w:tcPr>
            <w:tcW w:w="3005" w:type="dxa"/>
          </w:tcPr>
          <w:p w14:paraId="0C18299F" w14:textId="77777777" w:rsidR="00DA605E" w:rsidRDefault="00DA605E"/>
        </w:tc>
      </w:tr>
      <w:tr w:rsidR="00DA605E" w14:paraId="19B670BF" w14:textId="77777777" w:rsidTr="006D2820">
        <w:trPr>
          <w:trHeight w:val="1191"/>
        </w:trPr>
        <w:tc>
          <w:tcPr>
            <w:tcW w:w="3005" w:type="dxa"/>
          </w:tcPr>
          <w:p w14:paraId="4BED4E3F" w14:textId="6A31E86C" w:rsidR="00DA605E" w:rsidRPr="006D2820" w:rsidRDefault="00DA605E">
            <w:proofErr w:type="spellStart"/>
            <w:r w:rsidRPr="00DA605E">
              <w:t>Fwd</w:t>
            </w:r>
            <w:proofErr w:type="spellEnd"/>
            <w:r w:rsidRPr="00DA605E">
              <w:t xml:space="preserve"> Header Length</w:t>
            </w:r>
          </w:p>
        </w:tc>
        <w:tc>
          <w:tcPr>
            <w:tcW w:w="3005" w:type="dxa"/>
          </w:tcPr>
          <w:p w14:paraId="69DF9E53" w14:textId="6C748918" w:rsidR="00DA605E" w:rsidRPr="006D2820" w:rsidRDefault="00DA605E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</w:tcPr>
          <w:p w14:paraId="42C9D561" w14:textId="1ED90EA7" w:rsidR="00DA605E" w:rsidRPr="006D2820" w:rsidRDefault="00DA605E">
            <w:r w:rsidRPr="00DA605E">
              <w:t xml:space="preserve">La suma total de las longitudes (en bytes) de las cabeceras (ej. IP+TCP/UDP) de todos los paquetes forward. (Total 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Pkts</w:t>
            </w:r>
            <w:proofErr w:type="spellEnd"/>
            <w:r w:rsidRPr="00DA605E">
              <w:t xml:space="preserve"> * Tamaño Cabecera 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Promedio).</w:t>
            </w:r>
          </w:p>
        </w:tc>
        <w:tc>
          <w:tcPr>
            <w:tcW w:w="3005" w:type="dxa"/>
          </w:tcPr>
          <w:p w14:paraId="540BD469" w14:textId="5A9C57EA" w:rsidR="00DA605E" w:rsidRPr="006D2820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Baja-Media. </w:t>
            </w:r>
            <w:r w:rsidRPr="00DA605E">
              <w:t xml:space="preserve">Generalmente derivable de Total 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Packets</w:t>
            </w:r>
            <w:proofErr w:type="spellEnd"/>
            <w:r w:rsidRPr="00DA605E">
              <w:t> si el tamaño de cabecera es constante (ej. 40 bytes para IPv4+TCP sin opciones). Poco</w:t>
            </w:r>
            <w:r w:rsidRPr="00DA605E">
              <w:rPr>
                <w:b/>
                <w:bCs/>
              </w:rPr>
              <w:t xml:space="preserve"> v</w:t>
            </w:r>
            <w:r w:rsidRPr="00DA605E">
              <w:t>alor adicional.</w:t>
            </w:r>
          </w:p>
        </w:tc>
        <w:tc>
          <w:tcPr>
            <w:tcW w:w="3005" w:type="dxa"/>
          </w:tcPr>
          <w:p w14:paraId="64E0A8BE" w14:textId="77777777" w:rsidR="00DA605E" w:rsidRDefault="00DA605E"/>
        </w:tc>
      </w:tr>
      <w:tr w:rsidR="00DA605E" w14:paraId="024A4CF0" w14:textId="77777777" w:rsidTr="006D2820">
        <w:trPr>
          <w:trHeight w:val="1191"/>
        </w:trPr>
        <w:tc>
          <w:tcPr>
            <w:tcW w:w="3005" w:type="dxa"/>
          </w:tcPr>
          <w:p w14:paraId="0CF1A4EF" w14:textId="33380506" w:rsidR="00DA605E" w:rsidRPr="006D2820" w:rsidRDefault="00DA605E">
            <w:proofErr w:type="spellStart"/>
            <w:r w:rsidRPr="00DA605E">
              <w:t>Bwd</w:t>
            </w:r>
            <w:proofErr w:type="spellEnd"/>
            <w:r w:rsidRPr="00DA605E">
              <w:t xml:space="preserve"> Header Length</w:t>
            </w:r>
          </w:p>
        </w:tc>
        <w:tc>
          <w:tcPr>
            <w:tcW w:w="3005" w:type="dxa"/>
          </w:tcPr>
          <w:p w14:paraId="2D511215" w14:textId="7EB5CCFD" w:rsidR="00DA605E" w:rsidRPr="006D2820" w:rsidRDefault="00DA605E">
            <w:proofErr w:type="spellStart"/>
            <w:r>
              <w:t>I</w:t>
            </w:r>
            <w:r w:rsidRPr="00DA605E">
              <w:t>nteger</w:t>
            </w:r>
            <w:proofErr w:type="spellEnd"/>
          </w:p>
        </w:tc>
        <w:tc>
          <w:tcPr>
            <w:tcW w:w="3005" w:type="dxa"/>
          </w:tcPr>
          <w:p w14:paraId="1A2F7E62" w14:textId="77CF41FC" w:rsidR="00DA605E" w:rsidRPr="006D2820" w:rsidRDefault="00DA605E">
            <w:r>
              <w:t>l</w:t>
            </w:r>
            <w:r w:rsidRPr="00DA605E">
              <w:t xml:space="preserve">a suma total de las longitudes (en bytes) de las cabeceras de todos los paquetes </w:t>
            </w:r>
            <w:proofErr w:type="spellStart"/>
            <w:r w:rsidRPr="00DA605E">
              <w:t>backward</w:t>
            </w:r>
            <w:proofErr w:type="spellEnd"/>
            <w:r w:rsidRPr="00DA605E">
              <w:t>.</w:t>
            </w:r>
          </w:p>
        </w:tc>
        <w:tc>
          <w:tcPr>
            <w:tcW w:w="3005" w:type="dxa"/>
          </w:tcPr>
          <w:p w14:paraId="2B102568" w14:textId="6CF3733F" w:rsidR="00DA605E" w:rsidRPr="006D2820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Baja-Media. </w:t>
            </w:r>
            <w:r w:rsidRPr="00DA605E">
              <w:t xml:space="preserve">A menudo 0 en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. Redundante con Total </w:t>
            </w:r>
            <w:proofErr w:type="spellStart"/>
            <w:r w:rsidRPr="00DA605E">
              <w:t>Bwd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Packets</w:t>
            </w:r>
            <w:proofErr w:type="spellEnd"/>
            <w:r w:rsidRPr="00DA605E">
              <w:t>.</w:t>
            </w:r>
          </w:p>
        </w:tc>
        <w:tc>
          <w:tcPr>
            <w:tcW w:w="3005" w:type="dxa"/>
          </w:tcPr>
          <w:p w14:paraId="2577DC47" w14:textId="77777777" w:rsidR="00DA605E" w:rsidRDefault="00DA605E"/>
        </w:tc>
      </w:tr>
      <w:tr w:rsidR="00DA605E" w14:paraId="7C339180" w14:textId="77777777" w:rsidTr="006D2820">
        <w:trPr>
          <w:trHeight w:val="1191"/>
        </w:trPr>
        <w:tc>
          <w:tcPr>
            <w:tcW w:w="3005" w:type="dxa"/>
          </w:tcPr>
          <w:p w14:paraId="27D9FC5D" w14:textId="21CBB986" w:rsidR="00DA605E" w:rsidRPr="006D2820" w:rsidRDefault="00DA605E">
            <w:proofErr w:type="spellStart"/>
            <w:r w:rsidRPr="00DA605E">
              <w:t>Fwd</w:t>
            </w:r>
            <w:proofErr w:type="spellEnd"/>
            <w:r w:rsidRPr="00DA605E">
              <w:t xml:space="preserve"> Packets/s</w:t>
            </w:r>
          </w:p>
        </w:tc>
        <w:tc>
          <w:tcPr>
            <w:tcW w:w="3005" w:type="dxa"/>
          </w:tcPr>
          <w:p w14:paraId="70B33DF2" w14:textId="224F4E0E" w:rsidR="00DA605E" w:rsidRPr="006D2820" w:rsidRDefault="00DA605E">
            <w:proofErr w:type="spellStart"/>
            <w:r w:rsidRPr="00DA605E">
              <w:t>Float</w:t>
            </w:r>
            <w:proofErr w:type="spellEnd"/>
          </w:p>
        </w:tc>
        <w:tc>
          <w:tcPr>
            <w:tcW w:w="3005" w:type="dxa"/>
          </w:tcPr>
          <w:p w14:paraId="275C55AA" w14:textId="6F1B32AB" w:rsidR="00DA605E" w:rsidRPr="006D2820" w:rsidRDefault="00DA605E">
            <w:r w:rsidRPr="00DA605E">
              <w:t xml:space="preserve">La tasa promedio de paquetes forward enviados por segundo (Total 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Pkts</w:t>
            </w:r>
            <w:proofErr w:type="spellEnd"/>
            <w:r w:rsidRPr="00DA605E">
              <w:t xml:space="preserve"> / Flow </w:t>
            </w:r>
            <w:proofErr w:type="spellStart"/>
            <w:r w:rsidRPr="00DA605E">
              <w:t>Duration</w:t>
            </w:r>
            <w:proofErr w:type="spellEnd"/>
            <w:r w:rsidRPr="00DA605E">
              <w:t xml:space="preserve"> en segundos).</w:t>
            </w:r>
          </w:p>
        </w:tc>
        <w:tc>
          <w:tcPr>
            <w:tcW w:w="3005" w:type="dxa"/>
          </w:tcPr>
          <w:p w14:paraId="1C4F3234" w14:textId="5DE9E946" w:rsidR="00DA605E" w:rsidRPr="006D2820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Alta (con precaución). </w:t>
            </w:r>
            <w:r w:rsidRPr="00DA605E">
              <w:t xml:space="preserve">Mide directamente la velocidad de envío del origen.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 de inundación tendrán</w:t>
            </w:r>
            <w:r w:rsidRPr="00DA605E">
              <w:rPr>
                <w:b/>
                <w:bCs/>
              </w:rPr>
              <w:t xml:space="preserve"> </w:t>
            </w:r>
            <w:r w:rsidRPr="00DA605E">
              <w:t>tasas </w:t>
            </w:r>
            <w:r w:rsidRPr="00DA605E">
              <w:rPr>
                <w:i/>
                <w:iCs/>
              </w:rPr>
              <w:t>muy altas</w:t>
            </w:r>
            <w:r w:rsidRPr="00DA605E">
              <w:t>.</w:t>
            </w:r>
          </w:p>
        </w:tc>
        <w:tc>
          <w:tcPr>
            <w:tcW w:w="3005" w:type="dxa"/>
          </w:tcPr>
          <w:p w14:paraId="2545A765" w14:textId="2AD62020" w:rsidR="00DA605E" w:rsidRDefault="00DA605E">
            <w:r w:rsidRPr="00DA605E">
              <w:rPr>
                <w:b/>
                <w:bCs/>
              </w:rPr>
              <w:t>¡Requiere manejo especial!</w:t>
            </w:r>
            <w:r w:rsidRPr="00DA605E">
              <w:t xml:space="preserve"> Reemplazar </w:t>
            </w:r>
            <w:proofErr w:type="spellStart"/>
            <w:r w:rsidRPr="00DA605E">
              <w:t>Inf</w:t>
            </w:r>
            <w:proofErr w:type="spellEnd"/>
            <w:r w:rsidRPr="00DA605E">
              <w:t>/</w:t>
            </w:r>
            <w:proofErr w:type="spellStart"/>
            <w:r w:rsidRPr="00DA605E">
              <w:t>NaN</w:t>
            </w:r>
            <w:proofErr w:type="spellEnd"/>
            <w:r w:rsidRPr="00DA605E">
              <w:t>.</w:t>
            </w:r>
          </w:p>
        </w:tc>
      </w:tr>
      <w:tr w:rsidR="00DA605E" w14:paraId="2A231895" w14:textId="77777777" w:rsidTr="006D2820">
        <w:trPr>
          <w:trHeight w:val="1191"/>
        </w:trPr>
        <w:tc>
          <w:tcPr>
            <w:tcW w:w="3005" w:type="dxa"/>
          </w:tcPr>
          <w:p w14:paraId="315D0AE6" w14:textId="60D14FBD" w:rsidR="00DA605E" w:rsidRPr="006D2820" w:rsidRDefault="00DA605E">
            <w:proofErr w:type="spellStart"/>
            <w:r w:rsidRPr="00DA605E">
              <w:t>Bwd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Packets</w:t>
            </w:r>
            <w:proofErr w:type="spellEnd"/>
            <w:r w:rsidRPr="00DA605E">
              <w:t>/s</w:t>
            </w:r>
          </w:p>
        </w:tc>
        <w:tc>
          <w:tcPr>
            <w:tcW w:w="3005" w:type="dxa"/>
          </w:tcPr>
          <w:p w14:paraId="5977EC93" w14:textId="35E37018" w:rsidR="00DA605E" w:rsidRPr="006D2820" w:rsidRDefault="00DA605E">
            <w:proofErr w:type="spellStart"/>
            <w:r>
              <w:t>Float</w:t>
            </w:r>
            <w:proofErr w:type="spellEnd"/>
          </w:p>
        </w:tc>
        <w:tc>
          <w:tcPr>
            <w:tcW w:w="3005" w:type="dxa"/>
          </w:tcPr>
          <w:p w14:paraId="68BBA721" w14:textId="450ABA67" w:rsidR="00DA605E" w:rsidRPr="006D2820" w:rsidRDefault="00DA605E">
            <w:r w:rsidRPr="00DA605E">
              <w:t xml:space="preserve">La tasa promedio de paquetes </w:t>
            </w:r>
            <w:proofErr w:type="spellStart"/>
            <w:r w:rsidRPr="00DA605E">
              <w:t>backward</w:t>
            </w:r>
            <w:proofErr w:type="spellEnd"/>
            <w:r w:rsidRPr="00DA605E">
              <w:t xml:space="preserve"> enviados por segundo (Total </w:t>
            </w:r>
            <w:proofErr w:type="spellStart"/>
            <w:r w:rsidRPr="00DA605E">
              <w:t>Bwd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Pkts</w:t>
            </w:r>
            <w:proofErr w:type="spellEnd"/>
            <w:r w:rsidRPr="00DA605E">
              <w:t xml:space="preserve"> / Flow </w:t>
            </w:r>
            <w:proofErr w:type="spellStart"/>
            <w:r w:rsidRPr="00DA605E">
              <w:t>Duration</w:t>
            </w:r>
            <w:proofErr w:type="spellEnd"/>
            <w:r w:rsidRPr="00DA605E">
              <w:t xml:space="preserve"> en segundos).</w:t>
            </w:r>
          </w:p>
        </w:tc>
        <w:tc>
          <w:tcPr>
            <w:tcW w:w="3005" w:type="dxa"/>
          </w:tcPr>
          <w:p w14:paraId="02079421" w14:textId="296A8F55" w:rsidR="00DA605E" w:rsidRPr="006D2820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Media-Alta (con precaución). </w:t>
            </w:r>
            <w:r w:rsidRPr="00DA605E">
              <w:t xml:space="preserve">Mide la velocidad de respuesta.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 a menudo tendrá tasa </w:t>
            </w:r>
            <w:r w:rsidRPr="00DA605E">
              <w:rPr>
                <w:i/>
                <w:iCs/>
              </w:rPr>
              <w:t>muy baja o cero</w:t>
            </w:r>
            <w:r w:rsidRPr="00DA605E">
              <w:t>.</w:t>
            </w:r>
          </w:p>
        </w:tc>
        <w:tc>
          <w:tcPr>
            <w:tcW w:w="3005" w:type="dxa"/>
          </w:tcPr>
          <w:p w14:paraId="77CA621E" w14:textId="7E4F88EC" w:rsidR="00DA605E" w:rsidRDefault="00DA605E">
            <w:r w:rsidRPr="00DA605E">
              <w:rPr>
                <w:b/>
                <w:bCs/>
              </w:rPr>
              <w:t>¡Requiere manejo especial!</w:t>
            </w:r>
            <w:r w:rsidRPr="00DA605E">
              <w:t xml:space="preserve"> Reemplazar </w:t>
            </w:r>
            <w:proofErr w:type="spellStart"/>
            <w:r w:rsidRPr="00DA605E">
              <w:t>Inf</w:t>
            </w:r>
            <w:proofErr w:type="spellEnd"/>
            <w:r w:rsidRPr="00DA605E">
              <w:t>/</w:t>
            </w:r>
            <w:proofErr w:type="spellStart"/>
            <w:r w:rsidRPr="00DA605E">
              <w:t>NaN</w:t>
            </w:r>
            <w:proofErr w:type="spellEnd"/>
            <w:r w:rsidRPr="00DA605E">
              <w:t>.</w:t>
            </w:r>
          </w:p>
        </w:tc>
      </w:tr>
      <w:tr w:rsidR="00DA605E" w14:paraId="2F5A9D56" w14:textId="77777777" w:rsidTr="006D2820">
        <w:trPr>
          <w:trHeight w:val="1191"/>
        </w:trPr>
        <w:tc>
          <w:tcPr>
            <w:tcW w:w="3005" w:type="dxa"/>
          </w:tcPr>
          <w:p w14:paraId="0B6EEFF8" w14:textId="20FD766B" w:rsidR="00DA605E" w:rsidRPr="00DA605E" w:rsidRDefault="00DA605E">
            <w:proofErr w:type="spellStart"/>
            <w:r w:rsidRPr="00DA605E">
              <w:t>Packet</w:t>
            </w:r>
            <w:proofErr w:type="spellEnd"/>
            <w:r w:rsidRPr="00DA605E">
              <w:t xml:space="preserve"> Length Mean</w:t>
            </w:r>
          </w:p>
        </w:tc>
        <w:tc>
          <w:tcPr>
            <w:tcW w:w="3005" w:type="dxa"/>
          </w:tcPr>
          <w:p w14:paraId="39F8AC99" w14:textId="6843A070" w:rsidR="00DA605E" w:rsidRDefault="00DA605E">
            <w:proofErr w:type="spellStart"/>
            <w:r w:rsidRPr="00DA605E">
              <w:t>Float</w:t>
            </w:r>
            <w:proofErr w:type="spellEnd"/>
          </w:p>
        </w:tc>
        <w:tc>
          <w:tcPr>
            <w:tcW w:w="3005" w:type="dxa"/>
          </w:tcPr>
          <w:p w14:paraId="14024991" w14:textId="459F0C51" w:rsidR="00DA605E" w:rsidRPr="00DA605E" w:rsidRDefault="00DA605E">
            <w:r w:rsidRPr="00DA605E">
              <w:t xml:space="preserve">El tamaño promedio (media aritmética) de los </w:t>
            </w:r>
            <w:proofErr w:type="spellStart"/>
            <w:r w:rsidRPr="00DA605E">
              <w:t>payloads</w:t>
            </w:r>
            <w:proofErr w:type="spellEnd"/>
            <w:r w:rsidRPr="00DA605E">
              <w:t xml:space="preserve"> de </w:t>
            </w:r>
            <w:r w:rsidRPr="00DA605E">
              <w:rPr>
                <w:i/>
                <w:iCs/>
              </w:rPr>
              <w:t>todos</w:t>
            </w:r>
            <w:r w:rsidRPr="00DA605E">
              <w:t> los paquetes (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y </w:t>
            </w:r>
            <w:proofErr w:type="spellStart"/>
            <w:r w:rsidRPr="00DA605E">
              <w:t>Bwd</w:t>
            </w:r>
            <w:proofErr w:type="spellEnd"/>
            <w:r w:rsidRPr="00DA605E">
              <w:t>) del flujo.</w:t>
            </w:r>
          </w:p>
        </w:tc>
        <w:tc>
          <w:tcPr>
            <w:tcW w:w="3005" w:type="dxa"/>
          </w:tcPr>
          <w:p w14:paraId="36CD0D4D" w14:textId="49AEFBB1" w:rsidR="00DA605E" w:rsidRPr="00DA605E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Media. </w:t>
            </w:r>
            <w:r w:rsidRPr="00DA605E">
              <w:t>Ofrece una visión global del tamaño promedio</w:t>
            </w:r>
            <w:r w:rsidRPr="00DA605E">
              <w:rPr>
                <w:b/>
                <w:bCs/>
              </w:rPr>
              <w:t>.</w:t>
            </w:r>
          </w:p>
        </w:tc>
        <w:tc>
          <w:tcPr>
            <w:tcW w:w="3005" w:type="dxa"/>
          </w:tcPr>
          <w:p w14:paraId="738423B4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0EA6079D" w14:textId="77777777" w:rsidTr="006D2820">
        <w:trPr>
          <w:trHeight w:val="1191"/>
        </w:trPr>
        <w:tc>
          <w:tcPr>
            <w:tcW w:w="3005" w:type="dxa"/>
          </w:tcPr>
          <w:p w14:paraId="495FCF19" w14:textId="32F91FAF" w:rsidR="00DA605E" w:rsidRPr="00DA605E" w:rsidRDefault="00DA605E">
            <w:r w:rsidRPr="00DA605E">
              <w:lastRenderedPageBreak/>
              <w:t>FIN Flag Count</w:t>
            </w:r>
          </w:p>
        </w:tc>
        <w:tc>
          <w:tcPr>
            <w:tcW w:w="3005" w:type="dxa"/>
          </w:tcPr>
          <w:p w14:paraId="7B98C925" w14:textId="736BC170" w:rsidR="00DA605E" w:rsidRDefault="00DA605E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</w:tcPr>
          <w:p w14:paraId="2F699331" w14:textId="1FA8F0A1" w:rsidR="00DA605E" w:rsidRPr="00DA605E" w:rsidRDefault="00DA605E">
            <w:r w:rsidRPr="00DA605E">
              <w:t xml:space="preserve">Cuenta cuántos paquetes en el flujo (ambas direcciones) tenían activado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FIN (</w:t>
            </w:r>
            <w:proofErr w:type="spellStart"/>
            <w:r w:rsidRPr="00DA605E">
              <w:t>Finish</w:t>
            </w:r>
            <w:proofErr w:type="spellEnd"/>
            <w:r w:rsidRPr="00DA605E">
              <w:t>), usado para cerrar conexiones TCP normalmente.</w:t>
            </w:r>
          </w:p>
        </w:tc>
        <w:tc>
          <w:tcPr>
            <w:tcW w:w="3005" w:type="dxa"/>
          </w:tcPr>
          <w:p w14:paraId="0040974C" w14:textId="310DB7E2" w:rsidR="00DA605E" w:rsidRPr="00DA605E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Media-Alta.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 a menudo </w:t>
            </w:r>
            <w:r w:rsidRPr="00DA605E">
              <w:rPr>
                <w:i/>
                <w:iCs/>
              </w:rPr>
              <w:t>no cierran conexiones</w:t>
            </w:r>
            <w:r w:rsidRPr="00DA605E">
              <w:t xml:space="preserve"> limpiamente (FIN=0 esperado). Tráfico BENIGN TCP usualmente tendrá 1 o 2 </w:t>
            </w:r>
            <w:proofErr w:type="spellStart"/>
            <w:r w:rsidRPr="00DA605E">
              <w:t>flags</w:t>
            </w:r>
            <w:proofErr w:type="spellEnd"/>
            <w:r w:rsidRPr="00DA605E">
              <w:t xml:space="preserve"> FIN al final.</w:t>
            </w:r>
          </w:p>
        </w:tc>
        <w:tc>
          <w:tcPr>
            <w:tcW w:w="3005" w:type="dxa"/>
          </w:tcPr>
          <w:p w14:paraId="48F8DF94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27C9FB34" w14:textId="77777777" w:rsidTr="006D2820">
        <w:trPr>
          <w:trHeight w:val="1191"/>
        </w:trPr>
        <w:tc>
          <w:tcPr>
            <w:tcW w:w="3005" w:type="dxa"/>
          </w:tcPr>
          <w:p w14:paraId="1AA32965" w14:textId="1469F86B" w:rsidR="00DA605E" w:rsidRPr="00DA605E" w:rsidRDefault="00DA605E">
            <w:r w:rsidRPr="00DA605E">
              <w:t>SYN Flag Count</w:t>
            </w:r>
          </w:p>
        </w:tc>
        <w:tc>
          <w:tcPr>
            <w:tcW w:w="3005" w:type="dxa"/>
          </w:tcPr>
          <w:p w14:paraId="0077B999" w14:textId="311E4660" w:rsidR="00DA605E" w:rsidRDefault="00DA605E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</w:tcPr>
          <w:p w14:paraId="0C17D503" w14:textId="31597D0E" w:rsidR="00DA605E" w:rsidRPr="00DA605E" w:rsidRDefault="00DA605E">
            <w:r w:rsidRPr="00DA605E">
              <w:t xml:space="preserve">Cuenta cuántos paquetes en el flujo tenían activado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SYN (</w:t>
            </w:r>
            <w:proofErr w:type="spellStart"/>
            <w:r w:rsidRPr="00DA605E">
              <w:t>Synchronize</w:t>
            </w:r>
            <w:proofErr w:type="spellEnd"/>
            <w:r w:rsidRPr="00DA605E">
              <w:t>), usado para iniciar conexiones TCP.</w:t>
            </w:r>
          </w:p>
        </w:tc>
        <w:tc>
          <w:tcPr>
            <w:tcW w:w="3005" w:type="dxa"/>
          </w:tcPr>
          <w:p w14:paraId="095390F0" w14:textId="2CB6D122" w:rsidR="00DA605E" w:rsidRPr="00DA605E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Muy Alta. </w:t>
            </w:r>
            <w:r w:rsidRPr="00DA605E">
              <w:t xml:space="preserve">Esencial para detectar SYN </w:t>
            </w:r>
            <w:proofErr w:type="spellStart"/>
            <w:r w:rsidRPr="00DA605E">
              <w:t>Floods</w:t>
            </w:r>
            <w:proofErr w:type="spellEnd"/>
            <w:r w:rsidRPr="00DA605E">
              <w:t>, que se caracterizan por un número </w:t>
            </w:r>
            <w:r w:rsidRPr="00DA605E">
              <w:rPr>
                <w:i/>
                <w:iCs/>
              </w:rPr>
              <w:t>extremadamente alto</w:t>
            </w:r>
            <w:r w:rsidRPr="00DA605E">
              <w:t xml:space="preserve"> de </w:t>
            </w:r>
            <w:proofErr w:type="spellStart"/>
            <w:r w:rsidRPr="00DA605E">
              <w:t>SYNs</w:t>
            </w:r>
            <w:proofErr w:type="spellEnd"/>
            <w:r w:rsidRPr="00DA605E">
              <w:t xml:space="preserve"> sin </w:t>
            </w:r>
            <w:proofErr w:type="spellStart"/>
            <w:r w:rsidRPr="00DA605E">
              <w:t>ACKs</w:t>
            </w:r>
            <w:proofErr w:type="spellEnd"/>
            <w:r w:rsidRPr="00DA605E">
              <w:t xml:space="preserve"> correspondientes. BENIGN usualmente tiene SYN=1 (o 2 si ambos inician).</w:t>
            </w:r>
          </w:p>
        </w:tc>
        <w:tc>
          <w:tcPr>
            <w:tcW w:w="3005" w:type="dxa"/>
          </w:tcPr>
          <w:p w14:paraId="65EBF2AE" w14:textId="71831B92" w:rsidR="00DA605E" w:rsidRPr="00DA605E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>¡Indicador clave de SYN Flood!</w:t>
            </w:r>
          </w:p>
        </w:tc>
      </w:tr>
      <w:tr w:rsidR="00DA605E" w14:paraId="747D3032" w14:textId="77777777" w:rsidTr="006D2820">
        <w:trPr>
          <w:trHeight w:val="1191"/>
        </w:trPr>
        <w:tc>
          <w:tcPr>
            <w:tcW w:w="3005" w:type="dxa"/>
          </w:tcPr>
          <w:p w14:paraId="796DA196" w14:textId="4BF483BD" w:rsidR="00DA605E" w:rsidRPr="00DA605E" w:rsidRDefault="00DA605E">
            <w:r w:rsidRPr="00DA605E">
              <w:t>RST Flag Count</w:t>
            </w:r>
          </w:p>
        </w:tc>
        <w:tc>
          <w:tcPr>
            <w:tcW w:w="3005" w:type="dxa"/>
          </w:tcPr>
          <w:p w14:paraId="7DDCDFCA" w14:textId="493C324D" w:rsidR="00DA605E" w:rsidRDefault="00DA605E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</w:tcPr>
          <w:p w14:paraId="1D824298" w14:textId="483EB6B1" w:rsidR="00DA605E" w:rsidRPr="00DA605E" w:rsidRDefault="00DA605E">
            <w:r w:rsidRPr="00DA605E">
              <w:t xml:space="preserve">Cuenta cuántos paquetes tenían activado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RST (</w:t>
            </w:r>
            <w:proofErr w:type="spellStart"/>
            <w:r w:rsidRPr="00DA605E">
              <w:t>Reset</w:t>
            </w:r>
            <w:proofErr w:type="spellEnd"/>
            <w:r w:rsidRPr="00DA605E">
              <w:t>), indicando una terminación abrupta de la conexión.</w:t>
            </w:r>
          </w:p>
        </w:tc>
        <w:tc>
          <w:tcPr>
            <w:tcW w:w="3005" w:type="dxa"/>
          </w:tcPr>
          <w:p w14:paraId="29417E96" w14:textId="089D66E3" w:rsidR="00DA605E" w:rsidRPr="00DA605E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Alta. </w:t>
            </w:r>
            <w:r w:rsidRPr="00DA605E">
              <w:t xml:space="preserve">Puede indicar </w:t>
            </w:r>
            <w:proofErr w:type="spellStart"/>
            <w:r w:rsidRPr="00DA605E">
              <w:t>scans</w:t>
            </w:r>
            <w:proofErr w:type="spellEnd"/>
            <w:r w:rsidRPr="00DA605E">
              <w:t xml:space="preserve"> (respuesta RST a puerto cerrado), o un servidor bajo ataque </w:t>
            </w:r>
            <w:proofErr w:type="gramStart"/>
            <w:r w:rsidRPr="00DA605E">
              <w:t>reseteando</w:t>
            </w:r>
            <w:proofErr w:type="gramEnd"/>
            <w:r w:rsidRPr="00DA605E">
              <w:t xml:space="preserve"> conexiones forzadamente. BENIGN suele tener RST=0.</w:t>
            </w:r>
          </w:p>
        </w:tc>
        <w:tc>
          <w:tcPr>
            <w:tcW w:w="3005" w:type="dxa"/>
          </w:tcPr>
          <w:p w14:paraId="50A21144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3F9B7642" w14:textId="77777777" w:rsidTr="006D2820">
        <w:trPr>
          <w:trHeight w:val="1191"/>
        </w:trPr>
        <w:tc>
          <w:tcPr>
            <w:tcW w:w="3005" w:type="dxa"/>
          </w:tcPr>
          <w:p w14:paraId="08E4D21F" w14:textId="5EC38FDB" w:rsidR="00DA605E" w:rsidRPr="00DA605E" w:rsidRDefault="00DA605E">
            <w:r w:rsidRPr="00DA605E">
              <w:t xml:space="preserve">PSH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Count</w:t>
            </w:r>
            <w:proofErr w:type="spellEnd"/>
          </w:p>
        </w:tc>
        <w:tc>
          <w:tcPr>
            <w:tcW w:w="3005" w:type="dxa"/>
          </w:tcPr>
          <w:p w14:paraId="4D5D9C98" w14:textId="03817BE6" w:rsidR="00DA605E" w:rsidRDefault="00DA605E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</w:tcPr>
          <w:p w14:paraId="1B4D5FEF" w14:textId="12917CC9" w:rsidR="00DA605E" w:rsidRPr="00DA605E" w:rsidRDefault="00DA605E">
            <w:r w:rsidRPr="00DA605E">
              <w:t>Suma total de paquetes (</w:t>
            </w:r>
            <w:proofErr w:type="spellStart"/>
            <w:r w:rsidRPr="00DA605E">
              <w:t>Fwd+Bwd</w:t>
            </w:r>
            <w:proofErr w:type="spellEnd"/>
            <w:r w:rsidRPr="00DA605E">
              <w:t xml:space="preserve">) con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PSH activado.</w:t>
            </w:r>
          </w:p>
        </w:tc>
        <w:tc>
          <w:tcPr>
            <w:tcW w:w="3005" w:type="dxa"/>
          </w:tcPr>
          <w:p w14:paraId="02660D86" w14:textId="011C354F" w:rsidR="00DA605E" w:rsidRPr="00DA605E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Baja-Media (Redundante). </w:t>
            </w:r>
            <w:r w:rsidRPr="00DA605E">
              <w:t xml:space="preserve">Suma de </w:t>
            </w:r>
            <w:proofErr w:type="spellStart"/>
            <w:r w:rsidRPr="00DA605E">
              <w:t>Fwd</w:t>
            </w:r>
            <w:proofErr w:type="spellEnd"/>
            <w:r w:rsidRPr="00DA605E">
              <w:t>/</w:t>
            </w:r>
            <w:proofErr w:type="spellStart"/>
            <w:r w:rsidRPr="00DA605E">
              <w:t>Bwd</w:t>
            </w:r>
            <w:proofErr w:type="spellEnd"/>
            <w:r w:rsidRPr="00DA605E">
              <w:t xml:space="preserve"> PSH </w:t>
            </w:r>
            <w:proofErr w:type="spellStart"/>
            <w:r w:rsidRPr="00DA605E">
              <w:t>Flags</w:t>
            </w:r>
            <w:proofErr w:type="spellEnd"/>
            <w:r w:rsidRPr="00DA605E">
              <w:t>.</w:t>
            </w:r>
          </w:p>
        </w:tc>
        <w:tc>
          <w:tcPr>
            <w:tcW w:w="3005" w:type="dxa"/>
          </w:tcPr>
          <w:p w14:paraId="20217BEA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6B5782C2" w14:textId="77777777" w:rsidTr="006D2820">
        <w:trPr>
          <w:trHeight w:val="1191"/>
        </w:trPr>
        <w:tc>
          <w:tcPr>
            <w:tcW w:w="3005" w:type="dxa"/>
          </w:tcPr>
          <w:p w14:paraId="538346E9" w14:textId="550C3686" w:rsidR="00DA605E" w:rsidRPr="00DA605E" w:rsidRDefault="00DA605E">
            <w:r w:rsidRPr="00DA605E">
              <w:t>ACK Flag Count</w:t>
            </w:r>
          </w:p>
        </w:tc>
        <w:tc>
          <w:tcPr>
            <w:tcW w:w="3005" w:type="dxa"/>
          </w:tcPr>
          <w:p w14:paraId="6E4431E2" w14:textId="1213C111" w:rsidR="00DA605E" w:rsidRPr="00DA605E" w:rsidRDefault="00DA605E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</w:tcPr>
          <w:p w14:paraId="493A91C1" w14:textId="28C5537E" w:rsidR="00DA605E" w:rsidRPr="00DA605E" w:rsidRDefault="00DA605E">
            <w:r w:rsidRPr="00DA605E">
              <w:t xml:space="preserve">Suma total de paquetes con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ACK (</w:t>
            </w:r>
            <w:proofErr w:type="spellStart"/>
            <w:r w:rsidRPr="00DA605E">
              <w:t>Acknowledgement</w:t>
            </w:r>
            <w:proofErr w:type="spellEnd"/>
            <w:r w:rsidRPr="00DA605E">
              <w:t>) activado. Muy común en tráfico TCP establecido.</w:t>
            </w:r>
          </w:p>
        </w:tc>
        <w:tc>
          <w:tcPr>
            <w:tcW w:w="3005" w:type="dxa"/>
          </w:tcPr>
          <w:p w14:paraId="66F66D41" w14:textId="210A46CC" w:rsidR="00DA605E" w:rsidRPr="00DA605E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Baja-Media. </w:t>
            </w:r>
            <w:r w:rsidRPr="00DA605E">
              <w:t>Su </w:t>
            </w:r>
            <w:r w:rsidRPr="00DA605E">
              <w:rPr>
                <w:i/>
                <w:iCs/>
              </w:rPr>
              <w:t>ausencia</w:t>
            </w:r>
            <w:r w:rsidRPr="00DA605E">
              <w:t xml:space="preserve"> en flujos que deberían tenerlos (ej. después de un SYN) es más indicativa que su presencia.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 puede generar paquetes sin ACK.</w:t>
            </w:r>
          </w:p>
        </w:tc>
        <w:tc>
          <w:tcPr>
            <w:tcW w:w="3005" w:type="dxa"/>
          </w:tcPr>
          <w:p w14:paraId="16CA5625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527EE910" w14:textId="77777777" w:rsidTr="006D2820">
        <w:trPr>
          <w:trHeight w:val="1191"/>
        </w:trPr>
        <w:tc>
          <w:tcPr>
            <w:tcW w:w="3005" w:type="dxa"/>
          </w:tcPr>
          <w:p w14:paraId="6746B73E" w14:textId="4CD58DC3" w:rsidR="00DA605E" w:rsidRPr="00DA605E" w:rsidRDefault="00DA605E">
            <w:r w:rsidRPr="00DA605E">
              <w:lastRenderedPageBreak/>
              <w:t>URG Flag Count</w:t>
            </w:r>
          </w:p>
        </w:tc>
        <w:tc>
          <w:tcPr>
            <w:tcW w:w="3005" w:type="dxa"/>
          </w:tcPr>
          <w:p w14:paraId="1EF0A1B0" w14:textId="61BC3007" w:rsidR="00DA605E" w:rsidRPr="00DA605E" w:rsidRDefault="00DA605E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</w:tcPr>
          <w:p w14:paraId="1077A073" w14:textId="5A6AD84D" w:rsidR="00DA605E" w:rsidRPr="00DA605E" w:rsidRDefault="00DA605E">
            <w:r w:rsidRPr="00DA605E">
              <w:t xml:space="preserve">Suma total de paquetes con el </w:t>
            </w:r>
            <w:proofErr w:type="spellStart"/>
            <w:r w:rsidRPr="00DA605E">
              <w:t>flag</w:t>
            </w:r>
            <w:proofErr w:type="spellEnd"/>
            <w:r w:rsidRPr="00DA605E">
              <w:t xml:space="preserve"> URG activado.</w:t>
            </w:r>
          </w:p>
        </w:tc>
        <w:tc>
          <w:tcPr>
            <w:tcW w:w="3005" w:type="dxa"/>
          </w:tcPr>
          <w:p w14:paraId="58532881" w14:textId="585669EE" w:rsidR="00DA605E" w:rsidRPr="00DA605E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 (Redundante). </w:t>
            </w:r>
            <w:r w:rsidRPr="00DA605E">
              <w:t>Raro.</w:t>
            </w:r>
          </w:p>
        </w:tc>
        <w:tc>
          <w:tcPr>
            <w:tcW w:w="3005" w:type="dxa"/>
          </w:tcPr>
          <w:p w14:paraId="0945B6B5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2ABD5A01" w14:textId="77777777" w:rsidTr="006D2820">
        <w:trPr>
          <w:trHeight w:val="1191"/>
        </w:trPr>
        <w:tc>
          <w:tcPr>
            <w:tcW w:w="3005" w:type="dxa"/>
          </w:tcPr>
          <w:p w14:paraId="4FC18262" w14:textId="2EA1B6EF" w:rsidR="00DA605E" w:rsidRPr="00DA605E" w:rsidRDefault="00DA605E">
            <w:r w:rsidRPr="00DA605E">
              <w:t>CWE/ECE Flag Count</w:t>
            </w:r>
          </w:p>
        </w:tc>
        <w:tc>
          <w:tcPr>
            <w:tcW w:w="3005" w:type="dxa"/>
          </w:tcPr>
          <w:p w14:paraId="4DB3D4E6" w14:textId="6525188D" w:rsidR="00DA605E" w:rsidRPr="00DA605E" w:rsidRDefault="00DA605E">
            <w:proofErr w:type="spellStart"/>
            <w:r w:rsidRPr="00DA605E">
              <w:t>Integer</w:t>
            </w:r>
            <w:proofErr w:type="spellEnd"/>
          </w:p>
        </w:tc>
        <w:tc>
          <w:tcPr>
            <w:tcW w:w="3005" w:type="dxa"/>
          </w:tcPr>
          <w:p w14:paraId="06FB5998" w14:textId="1B2247AF" w:rsidR="00DA605E" w:rsidRPr="00DA605E" w:rsidRDefault="00DA605E">
            <w:r w:rsidRPr="00DA605E">
              <w:t xml:space="preserve">Suma total de paquetes con </w:t>
            </w:r>
            <w:proofErr w:type="spellStart"/>
            <w:r w:rsidRPr="00DA605E">
              <w:t>flags</w:t>
            </w:r>
            <w:proofErr w:type="spellEnd"/>
            <w:r w:rsidRPr="00DA605E">
              <w:t xml:space="preserve"> CWE (</w:t>
            </w:r>
            <w:proofErr w:type="spellStart"/>
            <w:r w:rsidRPr="00DA605E">
              <w:t>Congestion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Window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Reduced</w:t>
            </w:r>
            <w:proofErr w:type="spellEnd"/>
            <w:r w:rsidRPr="00DA605E">
              <w:t>) o ECE (ECN-Echo), relacionados con notificación explícita de congestión.</w:t>
            </w:r>
          </w:p>
        </w:tc>
        <w:tc>
          <w:tcPr>
            <w:tcW w:w="3005" w:type="dxa"/>
          </w:tcPr>
          <w:p w14:paraId="73A8CE1E" w14:textId="24597E58" w:rsidR="00DA605E" w:rsidRPr="00DA605E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Baja. </w:t>
            </w:r>
            <w:r w:rsidRPr="00DA605E">
              <w:t>Generalmente no relevantes para detección de DDoS comunes.</w:t>
            </w:r>
          </w:p>
        </w:tc>
        <w:tc>
          <w:tcPr>
            <w:tcW w:w="3005" w:type="dxa"/>
          </w:tcPr>
          <w:p w14:paraId="2DF8540E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7DF6AE23" w14:textId="77777777" w:rsidTr="006D2820">
        <w:trPr>
          <w:trHeight w:val="1191"/>
        </w:trPr>
        <w:tc>
          <w:tcPr>
            <w:tcW w:w="3005" w:type="dxa"/>
          </w:tcPr>
          <w:p w14:paraId="58CB79C5" w14:textId="703774FB" w:rsidR="00DA605E" w:rsidRPr="00DA605E" w:rsidRDefault="00DA605E">
            <w:r w:rsidRPr="00DA605E">
              <w:t>Down/Up Ratio</w:t>
            </w:r>
          </w:p>
        </w:tc>
        <w:tc>
          <w:tcPr>
            <w:tcW w:w="3005" w:type="dxa"/>
          </w:tcPr>
          <w:p w14:paraId="110B5588" w14:textId="5E9919FA" w:rsidR="00DA605E" w:rsidRPr="00DA605E" w:rsidRDefault="00DA605E">
            <w:proofErr w:type="spellStart"/>
            <w:r w:rsidRPr="00DA605E">
              <w:t>Integer</w:t>
            </w:r>
            <w:proofErr w:type="spellEnd"/>
            <w:r w:rsidRPr="00DA605E">
              <w:t xml:space="preserve"> / Float</w:t>
            </w:r>
          </w:p>
        </w:tc>
        <w:tc>
          <w:tcPr>
            <w:tcW w:w="3005" w:type="dxa"/>
          </w:tcPr>
          <w:p w14:paraId="7ADD0983" w14:textId="7BFAC4DC" w:rsidR="00DA605E" w:rsidRPr="00DA605E" w:rsidRDefault="00DA605E">
            <w:proofErr w:type="gramStart"/>
            <w:r w:rsidRPr="00DA605E">
              <w:t>El ratio</w:t>
            </w:r>
            <w:proofErr w:type="gramEnd"/>
            <w:r w:rsidRPr="00DA605E">
              <w:t xml:space="preserve"> entre el número de paquetes </w:t>
            </w:r>
            <w:proofErr w:type="spellStart"/>
            <w:r w:rsidRPr="00DA605E">
              <w:t>backward</w:t>
            </w:r>
            <w:proofErr w:type="spellEnd"/>
            <w:r w:rsidRPr="00DA605E">
              <w:t xml:space="preserve"> y forward (Total </w:t>
            </w:r>
            <w:proofErr w:type="spellStart"/>
            <w:r w:rsidRPr="00DA605E">
              <w:t>Backward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Packets</w:t>
            </w:r>
            <w:proofErr w:type="spellEnd"/>
            <w:r w:rsidRPr="00DA605E">
              <w:t xml:space="preserve"> / Total 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Packets</w:t>
            </w:r>
            <w:proofErr w:type="spellEnd"/>
            <w:r w:rsidRPr="00DA605E">
              <w:t>).</w:t>
            </w:r>
          </w:p>
        </w:tc>
        <w:tc>
          <w:tcPr>
            <w:tcW w:w="3005" w:type="dxa"/>
          </w:tcPr>
          <w:p w14:paraId="0CC2CEE5" w14:textId="7EAD55A2" w:rsidR="00DA605E" w:rsidRPr="00DA605E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Muy Alta. </w:t>
            </w:r>
            <w:r w:rsidRPr="00DA605E">
              <w:t xml:space="preserve">Mide directamente la asimetría del flujo. </w:t>
            </w:r>
            <w:proofErr w:type="spellStart"/>
            <w:r w:rsidRPr="00DA605E">
              <w:t>DDoS</w:t>
            </w:r>
            <w:proofErr w:type="spellEnd"/>
            <w:r w:rsidRPr="00DA605E">
              <w:t xml:space="preserve"> a menudo tiene </w:t>
            </w:r>
            <w:proofErr w:type="gramStart"/>
            <w:r w:rsidRPr="00DA605E">
              <w:t>un ratio</w:t>
            </w:r>
            <w:proofErr w:type="gramEnd"/>
            <w:r w:rsidRPr="00DA605E">
              <w:t xml:space="preserve"> de </w:t>
            </w:r>
            <w:r w:rsidRPr="00DA605E">
              <w:rPr>
                <w:i/>
                <w:iCs/>
              </w:rPr>
              <w:t>cero o cercano a cero</w:t>
            </w:r>
            <w:r w:rsidRPr="00DA605E">
              <w:t>. Tráfico BENIGN suele ser más simétrico o tener un ratio definido por la aplicación.</w:t>
            </w:r>
          </w:p>
        </w:tc>
        <w:tc>
          <w:tcPr>
            <w:tcW w:w="3005" w:type="dxa"/>
          </w:tcPr>
          <w:p w14:paraId="2887D4AD" w14:textId="269C92AC" w:rsidR="00DA605E" w:rsidRPr="00DA605E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¡Indicador clave de asimetría! </w:t>
            </w:r>
            <w:r w:rsidRPr="00DA605E">
              <w:t xml:space="preserve">Cuidado con división por cero si Total </w:t>
            </w:r>
            <w:proofErr w:type="spellStart"/>
            <w:r w:rsidRPr="00DA605E">
              <w:t>Fwd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Packets</w:t>
            </w:r>
            <w:proofErr w:type="spellEnd"/>
            <w:r w:rsidRPr="00DA605E">
              <w:t xml:space="preserve"> es 0 (aunque raro en </w:t>
            </w:r>
            <w:proofErr w:type="spellStart"/>
            <w:r w:rsidRPr="00DA605E">
              <w:t>DDoS</w:t>
            </w:r>
            <w:proofErr w:type="spellEnd"/>
            <w:r w:rsidRPr="00DA605E">
              <w:t>).</w:t>
            </w:r>
          </w:p>
        </w:tc>
      </w:tr>
      <w:tr w:rsidR="00DA605E" w14:paraId="2B38A42B" w14:textId="77777777" w:rsidTr="006D2820">
        <w:trPr>
          <w:trHeight w:val="1191"/>
        </w:trPr>
        <w:tc>
          <w:tcPr>
            <w:tcW w:w="3005" w:type="dxa"/>
          </w:tcPr>
          <w:p w14:paraId="25E46577" w14:textId="6226C444" w:rsidR="00DA605E" w:rsidRPr="00DA605E" w:rsidRDefault="00DA605E">
            <w:proofErr w:type="spellStart"/>
            <w:r w:rsidRPr="00DA605E">
              <w:t>Average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Packet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Size</w:t>
            </w:r>
            <w:proofErr w:type="spellEnd"/>
          </w:p>
        </w:tc>
        <w:tc>
          <w:tcPr>
            <w:tcW w:w="3005" w:type="dxa"/>
          </w:tcPr>
          <w:p w14:paraId="46153BE1" w14:textId="6BDDA774" w:rsidR="00DA605E" w:rsidRPr="00DA605E" w:rsidRDefault="00DA605E">
            <w:proofErr w:type="spellStart"/>
            <w:r w:rsidRPr="00DA605E">
              <w:t>Float</w:t>
            </w:r>
            <w:proofErr w:type="spellEnd"/>
          </w:p>
        </w:tc>
        <w:tc>
          <w:tcPr>
            <w:tcW w:w="3005" w:type="dxa"/>
          </w:tcPr>
          <w:p w14:paraId="37A702AD" w14:textId="69DF7549" w:rsidR="00DA605E" w:rsidRPr="00DA605E" w:rsidRDefault="00DA605E">
            <w:r w:rsidRPr="00DA605E">
              <w:t xml:space="preserve">Un cálculo del tamaño promedio de paquete (podría incluir cabeceras o usar una fórmula diferente a </w:t>
            </w:r>
            <w:proofErr w:type="spellStart"/>
            <w:r w:rsidRPr="00DA605E">
              <w:t>Packet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Length</w:t>
            </w:r>
            <w:proofErr w:type="spellEnd"/>
            <w:r w:rsidRPr="00DA605E">
              <w:t xml:space="preserve"> Mean).</w:t>
            </w:r>
          </w:p>
        </w:tc>
        <w:tc>
          <w:tcPr>
            <w:tcW w:w="3005" w:type="dxa"/>
          </w:tcPr>
          <w:p w14:paraId="1D1E7BD2" w14:textId="4235AF4C" w:rsidR="00DA605E" w:rsidRPr="00DA605E" w:rsidRDefault="00DA605E">
            <w:pPr>
              <w:rPr>
                <w:b/>
                <w:bCs/>
              </w:rPr>
            </w:pPr>
            <w:r w:rsidRPr="00DA605E">
              <w:rPr>
                <w:b/>
                <w:bCs/>
              </w:rPr>
              <w:t xml:space="preserve">Media (Potencialmente Redundante). </w:t>
            </w:r>
            <w:r w:rsidRPr="00DA605E">
              <w:t>Si es diferente de </w:t>
            </w:r>
            <w:proofErr w:type="spellStart"/>
            <w:r w:rsidRPr="00DA605E">
              <w:t>Packet</w:t>
            </w:r>
            <w:proofErr w:type="spellEnd"/>
            <w:r w:rsidRPr="00DA605E">
              <w:t xml:space="preserve"> </w:t>
            </w:r>
            <w:proofErr w:type="spellStart"/>
            <w:r w:rsidRPr="00DA605E">
              <w:t>Length</w:t>
            </w:r>
            <w:proofErr w:type="spellEnd"/>
            <w:r w:rsidRPr="00DA605E">
              <w:t xml:space="preserve"> Mean, entender su cálculo es clave. De lo contrario, es redundante.</w:t>
            </w:r>
          </w:p>
        </w:tc>
        <w:tc>
          <w:tcPr>
            <w:tcW w:w="3005" w:type="dxa"/>
          </w:tcPr>
          <w:p w14:paraId="3580DA04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0DE98183" w14:textId="77777777" w:rsidTr="006D2820">
        <w:trPr>
          <w:trHeight w:val="1191"/>
        </w:trPr>
        <w:tc>
          <w:tcPr>
            <w:tcW w:w="3005" w:type="dxa"/>
          </w:tcPr>
          <w:p w14:paraId="46B12404" w14:textId="24A4DB4E" w:rsidR="00DA605E" w:rsidRPr="00DA605E" w:rsidRDefault="00ED3206">
            <w:proofErr w:type="spellStart"/>
            <w:r w:rsidRPr="00ED3206">
              <w:t>Avg</w:t>
            </w:r>
            <w:proofErr w:type="spellEnd"/>
            <w:r w:rsidRPr="00ED3206">
              <w:t xml:space="preserve"> Fwd Segment Size</w:t>
            </w:r>
          </w:p>
        </w:tc>
        <w:tc>
          <w:tcPr>
            <w:tcW w:w="3005" w:type="dxa"/>
          </w:tcPr>
          <w:p w14:paraId="14BF79CF" w14:textId="79E30353" w:rsidR="00DA605E" w:rsidRPr="00DA605E" w:rsidRDefault="00ED3206">
            <w:proofErr w:type="spellStart"/>
            <w:r w:rsidRPr="00ED3206">
              <w:t>Float</w:t>
            </w:r>
            <w:proofErr w:type="spellEnd"/>
          </w:p>
        </w:tc>
        <w:tc>
          <w:tcPr>
            <w:tcW w:w="3005" w:type="dxa"/>
          </w:tcPr>
          <w:p w14:paraId="10B0B133" w14:textId="10C08E37" w:rsidR="00DA605E" w:rsidRPr="00DA605E" w:rsidRDefault="00ED3206">
            <w:r w:rsidRPr="00ED3206">
              <w:t>Tamaño promedio del segmento de datos forward. En la práctica, suele ser idéntico a </w:t>
            </w:r>
            <w:proofErr w:type="spellStart"/>
            <w:r w:rsidRPr="00ED3206">
              <w:t>Fwd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Packet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Length</w:t>
            </w:r>
            <w:proofErr w:type="spellEnd"/>
            <w:r w:rsidRPr="00ED3206">
              <w:t xml:space="preserve"> Mean</w:t>
            </w:r>
          </w:p>
        </w:tc>
        <w:tc>
          <w:tcPr>
            <w:tcW w:w="3005" w:type="dxa"/>
          </w:tcPr>
          <w:p w14:paraId="658AB170" w14:textId="2F24E9A7" w:rsidR="00DA605E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>Alta (Redundante).</w:t>
            </w:r>
            <w:r w:rsidRPr="00ED3206">
              <w:t xml:space="preserve"> Usar </w:t>
            </w:r>
            <w:proofErr w:type="spellStart"/>
            <w:r w:rsidRPr="00ED3206">
              <w:t>Fwd</w:t>
            </w:r>
            <w:proofErr w:type="spellEnd"/>
            <w:r w:rsidRPr="00ED3206">
              <w:t xml:space="preserve"> Packet Length Mean</w:t>
            </w:r>
            <w:r w:rsidRPr="00ED3206">
              <w:rPr>
                <w:b/>
                <w:bCs/>
              </w:rPr>
              <w:t>.</w:t>
            </w:r>
          </w:p>
        </w:tc>
        <w:tc>
          <w:tcPr>
            <w:tcW w:w="3005" w:type="dxa"/>
          </w:tcPr>
          <w:p w14:paraId="14C61392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3DB1A2D0" w14:textId="77777777" w:rsidTr="006D2820">
        <w:trPr>
          <w:trHeight w:val="1191"/>
        </w:trPr>
        <w:tc>
          <w:tcPr>
            <w:tcW w:w="3005" w:type="dxa"/>
          </w:tcPr>
          <w:p w14:paraId="0E0B647F" w14:textId="605E6748" w:rsidR="00DA605E" w:rsidRPr="00DA605E" w:rsidRDefault="00ED3206">
            <w:proofErr w:type="spellStart"/>
            <w:r w:rsidRPr="00ED3206">
              <w:t>Avg</w:t>
            </w:r>
            <w:proofErr w:type="spellEnd"/>
            <w:r w:rsidRPr="00ED3206">
              <w:t xml:space="preserve"> Bwd Segment Size</w:t>
            </w:r>
          </w:p>
        </w:tc>
        <w:tc>
          <w:tcPr>
            <w:tcW w:w="3005" w:type="dxa"/>
          </w:tcPr>
          <w:p w14:paraId="661B1515" w14:textId="27777CD8" w:rsidR="00DA605E" w:rsidRPr="00DA605E" w:rsidRDefault="00ED3206">
            <w:proofErr w:type="spellStart"/>
            <w:r w:rsidRPr="00ED3206">
              <w:t>Float</w:t>
            </w:r>
            <w:proofErr w:type="spellEnd"/>
          </w:p>
        </w:tc>
        <w:tc>
          <w:tcPr>
            <w:tcW w:w="3005" w:type="dxa"/>
          </w:tcPr>
          <w:p w14:paraId="3804A244" w14:textId="4AB46D19" w:rsidR="00DA605E" w:rsidRPr="00DA605E" w:rsidRDefault="00ED3206">
            <w:r w:rsidRPr="00ED3206">
              <w:t xml:space="preserve">Tamaño promedio del segmento de datos </w:t>
            </w:r>
            <w:proofErr w:type="spellStart"/>
            <w:r w:rsidRPr="00ED3206">
              <w:t>backward</w:t>
            </w:r>
            <w:proofErr w:type="spellEnd"/>
            <w:r w:rsidRPr="00ED3206">
              <w:t>. Suele ser idéntico a </w:t>
            </w:r>
            <w:proofErr w:type="spellStart"/>
            <w:r w:rsidRPr="00ED3206">
              <w:t>Bwd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Packet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Length</w:t>
            </w:r>
            <w:proofErr w:type="spellEnd"/>
            <w:r w:rsidRPr="00ED3206">
              <w:t xml:space="preserve"> Mean.</w:t>
            </w:r>
          </w:p>
        </w:tc>
        <w:tc>
          <w:tcPr>
            <w:tcW w:w="3005" w:type="dxa"/>
          </w:tcPr>
          <w:p w14:paraId="24D1EA2A" w14:textId="7D63A79D" w:rsidR="00DA605E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Media (Redundante). </w:t>
            </w:r>
            <w:r w:rsidRPr="00ED3206">
              <w:t>Usar </w:t>
            </w:r>
            <w:proofErr w:type="spellStart"/>
            <w:r w:rsidRPr="00ED3206">
              <w:t>Bwd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Packet</w:t>
            </w:r>
            <w:proofErr w:type="spellEnd"/>
            <w:r w:rsidRPr="00ED3206">
              <w:t xml:space="preserve"> Length Mean</w:t>
            </w:r>
          </w:p>
        </w:tc>
        <w:tc>
          <w:tcPr>
            <w:tcW w:w="3005" w:type="dxa"/>
          </w:tcPr>
          <w:p w14:paraId="24111078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541F985E" w14:textId="77777777" w:rsidTr="006D2820">
        <w:trPr>
          <w:trHeight w:val="1191"/>
        </w:trPr>
        <w:tc>
          <w:tcPr>
            <w:tcW w:w="3005" w:type="dxa"/>
          </w:tcPr>
          <w:p w14:paraId="09B46472" w14:textId="3FD8DEF7" w:rsidR="00DA605E" w:rsidRPr="00DA605E" w:rsidRDefault="00ED3206">
            <w:proofErr w:type="spellStart"/>
            <w:r w:rsidRPr="00ED3206">
              <w:lastRenderedPageBreak/>
              <w:t>Fwd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Header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Length</w:t>
            </w:r>
            <w:proofErr w:type="spellEnd"/>
            <w:r w:rsidRPr="00ED3206">
              <w:t> (</w:t>
            </w:r>
            <w:proofErr w:type="spellStart"/>
            <w:proofErr w:type="gramStart"/>
            <w:r w:rsidRPr="00ED3206">
              <w:t>Dup</w:t>
            </w:r>
            <w:proofErr w:type="spellEnd"/>
            <w:r w:rsidRPr="00ED3206">
              <w:t>?</w:t>
            </w:r>
            <w:proofErr w:type="gramEnd"/>
            <w:r w:rsidRPr="00ED3206">
              <w:t>)</w:t>
            </w:r>
          </w:p>
        </w:tc>
        <w:tc>
          <w:tcPr>
            <w:tcW w:w="3005" w:type="dxa"/>
          </w:tcPr>
          <w:p w14:paraId="687E164B" w14:textId="3D126E16" w:rsidR="00DA605E" w:rsidRPr="00DA605E" w:rsidRDefault="00ED3206">
            <w:proofErr w:type="spellStart"/>
            <w:r w:rsidRPr="00ED3206">
              <w:t>Integer</w:t>
            </w:r>
            <w:proofErr w:type="spellEnd"/>
          </w:p>
        </w:tc>
        <w:tc>
          <w:tcPr>
            <w:tcW w:w="3005" w:type="dxa"/>
          </w:tcPr>
          <w:p w14:paraId="482A33E1" w14:textId="7FE31E24" w:rsidR="00DA605E" w:rsidRPr="00DA605E" w:rsidRDefault="00ED3206">
            <w:r w:rsidRPr="00ED3206">
              <w:t>Posible duplicado de la columna </w:t>
            </w:r>
            <w:proofErr w:type="spellStart"/>
            <w:r w:rsidRPr="00ED3206">
              <w:t>Fwd</w:t>
            </w:r>
            <w:proofErr w:type="spellEnd"/>
            <w:r w:rsidRPr="00ED3206">
              <w:t xml:space="preserve"> </w:t>
            </w:r>
            <w:proofErr w:type="spellStart"/>
            <w:r w:rsidRPr="00ED3206">
              <w:t>Header</w:t>
            </w:r>
            <w:proofErr w:type="spellEnd"/>
            <w:r w:rsidRPr="00ED3206">
              <w:t xml:space="preserve"> Length.</w:t>
            </w:r>
          </w:p>
        </w:tc>
        <w:tc>
          <w:tcPr>
            <w:tcW w:w="3005" w:type="dxa"/>
          </w:tcPr>
          <w:p w14:paraId="16152984" w14:textId="325763BF" w:rsidR="00DA605E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>Baja (Redundante).</w:t>
            </w:r>
          </w:p>
        </w:tc>
        <w:tc>
          <w:tcPr>
            <w:tcW w:w="3005" w:type="dxa"/>
          </w:tcPr>
          <w:p w14:paraId="44E65A36" w14:textId="1A1BFA5D" w:rsidR="00DA605E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>Eliminar si es idéntica.</w:t>
            </w:r>
          </w:p>
        </w:tc>
      </w:tr>
      <w:tr w:rsidR="00DA605E" w14:paraId="24931E12" w14:textId="77777777" w:rsidTr="006D2820">
        <w:trPr>
          <w:trHeight w:val="1191"/>
        </w:trPr>
        <w:tc>
          <w:tcPr>
            <w:tcW w:w="3005" w:type="dxa"/>
          </w:tcPr>
          <w:p w14:paraId="1785D7AF" w14:textId="75C30F2A" w:rsidR="00DA605E" w:rsidRPr="00DA605E" w:rsidRDefault="00ED3206">
            <w:proofErr w:type="spellStart"/>
            <w:r w:rsidRPr="00ED3206">
              <w:t>Fwd</w:t>
            </w:r>
            <w:proofErr w:type="spellEnd"/>
            <w:r w:rsidRPr="00ED3206">
              <w:t>/</w:t>
            </w:r>
            <w:proofErr w:type="spellStart"/>
            <w:r w:rsidRPr="00ED3206">
              <w:t>Bwd</w:t>
            </w:r>
            <w:proofErr w:type="spellEnd"/>
            <w:r w:rsidRPr="00ED3206">
              <w:t xml:space="preserve"> Avg Bytes/Packets/Rate Bulk</w:t>
            </w:r>
          </w:p>
        </w:tc>
        <w:tc>
          <w:tcPr>
            <w:tcW w:w="3005" w:type="dxa"/>
          </w:tcPr>
          <w:p w14:paraId="04B0226E" w14:textId="6A779049" w:rsidR="00DA605E" w:rsidRPr="00DA605E" w:rsidRDefault="00ED3206">
            <w:proofErr w:type="spellStart"/>
            <w:r w:rsidRPr="00ED3206">
              <w:t>Int</w:t>
            </w:r>
            <w:proofErr w:type="spellEnd"/>
            <w:r w:rsidRPr="00ED3206">
              <w:t xml:space="preserve"> / Float</w:t>
            </w:r>
          </w:p>
        </w:tc>
        <w:tc>
          <w:tcPr>
            <w:tcW w:w="3005" w:type="dxa"/>
          </w:tcPr>
          <w:p w14:paraId="74257EDE" w14:textId="5F03D3D2" w:rsidR="00DA605E" w:rsidRPr="00DA605E" w:rsidRDefault="00ED3206">
            <w:r w:rsidRPr="00ED3206">
              <w:t>Estadísticas relacionadas con transferencias masivas (</w:t>
            </w:r>
            <w:proofErr w:type="spellStart"/>
            <w:r w:rsidRPr="00ED3206">
              <w:t>Bulk</w:t>
            </w:r>
            <w:proofErr w:type="spellEnd"/>
            <w:r w:rsidRPr="00ED3206">
              <w:t>) de TCP.</w:t>
            </w:r>
          </w:p>
        </w:tc>
        <w:tc>
          <w:tcPr>
            <w:tcW w:w="3005" w:type="dxa"/>
          </w:tcPr>
          <w:p w14:paraId="5D811198" w14:textId="2A40F044" w:rsidR="00DA605E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Muy Baja. </w:t>
            </w:r>
            <w:r w:rsidRPr="00ED3206">
              <w:t xml:space="preserve">Irrelevante para la mayoría de tráfico y ataques </w:t>
            </w:r>
            <w:proofErr w:type="spellStart"/>
            <w:r w:rsidRPr="00ED3206">
              <w:t>DDoS</w:t>
            </w:r>
            <w:proofErr w:type="spellEnd"/>
            <w:r w:rsidRPr="00ED3206">
              <w:t xml:space="preserve"> que no usan esta característica TCP específica. Probablemente serán ceros.</w:t>
            </w:r>
          </w:p>
        </w:tc>
        <w:tc>
          <w:tcPr>
            <w:tcW w:w="3005" w:type="dxa"/>
          </w:tcPr>
          <w:p w14:paraId="3B8CD34E" w14:textId="6BB00A28" w:rsidR="00DA605E" w:rsidRPr="00ED3206" w:rsidRDefault="00ED3206">
            <w:r w:rsidRPr="00ED3206">
              <w:t>Probablemente eliminar.</w:t>
            </w:r>
          </w:p>
        </w:tc>
      </w:tr>
      <w:tr w:rsidR="00DA605E" w14:paraId="6BFA62E0" w14:textId="77777777" w:rsidTr="006D2820">
        <w:trPr>
          <w:trHeight w:val="1191"/>
        </w:trPr>
        <w:tc>
          <w:tcPr>
            <w:tcW w:w="3005" w:type="dxa"/>
          </w:tcPr>
          <w:p w14:paraId="13236826" w14:textId="45212B27" w:rsidR="00DA605E" w:rsidRPr="00DA605E" w:rsidRDefault="00ED3206">
            <w:proofErr w:type="spellStart"/>
            <w:r w:rsidRPr="00ED3206">
              <w:t>Subflow</w:t>
            </w:r>
            <w:proofErr w:type="spellEnd"/>
            <w:r w:rsidRPr="00ED3206">
              <w:t xml:space="preserve"> Fwd/Bwd Packets/Bytes</w:t>
            </w:r>
          </w:p>
        </w:tc>
        <w:tc>
          <w:tcPr>
            <w:tcW w:w="3005" w:type="dxa"/>
          </w:tcPr>
          <w:p w14:paraId="505F29E8" w14:textId="52B62DC7" w:rsidR="00DA605E" w:rsidRPr="00DA605E" w:rsidRDefault="00ED3206">
            <w:proofErr w:type="spellStart"/>
            <w:r w:rsidRPr="00ED3206">
              <w:t>Integer</w:t>
            </w:r>
            <w:proofErr w:type="spellEnd"/>
          </w:p>
        </w:tc>
        <w:tc>
          <w:tcPr>
            <w:tcW w:w="3005" w:type="dxa"/>
          </w:tcPr>
          <w:p w14:paraId="6DD79AA5" w14:textId="1F95FFA4" w:rsidR="00DA605E" w:rsidRPr="00DA605E" w:rsidRDefault="00ED3206">
            <w:r w:rsidRPr="00ED3206">
              <w:t>Número de paquetes/bytes en el primer "</w:t>
            </w:r>
            <w:proofErr w:type="spellStart"/>
            <w:r w:rsidRPr="00ED3206">
              <w:t>subflujo</w:t>
            </w:r>
            <w:proofErr w:type="spellEnd"/>
            <w:r w:rsidRPr="00ED3206">
              <w:t>" (definido por tiempo o número de paquetes iniciales, depende de la herramienta).</w:t>
            </w:r>
          </w:p>
        </w:tc>
        <w:tc>
          <w:tcPr>
            <w:tcW w:w="3005" w:type="dxa"/>
          </w:tcPr>
          <w:p w14:paraId="0354A554" w14:textId="47B4182E" w:rsidR="00DA605E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Media. </w:t>
            </w:r>
            <w:r w:rsidRPr="00ED3206">
              <w:t>Podría ser útil para capturar la intensidad inicial de un ataque tipo ráfaga.</w:t>
            </w:r>
          </w:p>
        </w:tc>
        <w:tc>
          <w:tcPr>
            <w:tcW w:w="3005" w:type="dxa"/>
          </w:tcPr>
          <w:p w14:paraId="615744E1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570583AE" w14:textId="77777777" w:rsidTr="006D2820">
        <w:trPr>
          <w:trHeight w:val="1191"/>
        </w:trPr>
        <w:tc>
          <w:tcPr>
            <w:tcW w:w="3005" w:type="dxa"/>
          </w:tcPr>
          <w:p w14:paraId="78501C92" w14:textId="0CCDC710" w:rsidR="00DA605E" w:rsidRPr="00DA605E" w:rsidRDefault="00ED3206">
            <w:proofErr w:type="spellStart"/>
            <w:r w:rsidRPr="00ED3206">
              <w:t>Init_Win_bytes_forward</w:t>
            </w:r>
            <w:proofErr w:type="spellEnd"/>
          </w:p>
        </w:tc>
        <w:tc>
          <w:tcPr>
            <w:tcW w:w="3005" w:type="dxa"/>
          </w:tcPr>
          <w:p w14:paraId="3464F245" w14:textId="40CA585B" w:rsidR="00DA605E" w:rsidRPr="00DA605E" w:rsidRDefault="00ED3206">
            <w:proofErr w:type="spellStart"/>
            <w:r>
              <w:t>integer</w:t>
            </w:r>
            <w:proofErr w:type="spellEnd"/>
          </w:p>
        </w:tc>
        <w:tc>
          <w:tcPr>
            <w:tcW w:w="3005" w:type="dxa"/>
          </w:tcPr>
          <w:p w14:paraId="1FAF03D4" w14:textId="0B66185E" w:rsidR="00DA605E" w:rsidRPr="00DA605E" w:rsidRDefault="00ED3206">
            <w:r w:rsidRPr="00ED3206">
              <w:t>El tamaño de la ventana de recepción TCP anunciado en el primer paquete SYN del origen (bytes).</w:t>
            </w:r>
          </w:p>
        </w:tc>
        <w:tc>
          <w:tcPr>
            <w:tcW w:w="3005" w:type="dxa"/>
          </w:tcPr>
          <w:p w14:paraId="1832AFCA" w14:textId="5BF36326" w:rsidR="00DA605E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Media-Alta. </w:t>
            </w:r>
            <w:proofErr w:type="spellStart"/>
            <w:r w:rsidRPr="00ED3206">
              <w:t>Bots</w:t>
            </w:r>
            <w:proofErr w:type="spellEnd"/>
            <w:r w:rsidRPr="00ED3206">
              <w:t xml:space="preserve"> o herramientas de ataque pueden usar valores fijos, no estándar o característicos, diferentes a los valores típicos de sistemas operativos comunes (BENIGN). -1 si no aplica (UDP) o no se capturó.</w:t>
            </w:r>
          </w:p>
        </w:tc>
        <w:tc>
          <w:tcPr>
            <w:tcW w:w="3005" w:type="dxa"/>
          </w:tcPr>
          <w:p w14:paraId="6B8E8EB4" w14:textId="69F146E0" w:rsidR="00DA605E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>Un valor fijo o inusual puede ser una firma.</w:t>
            </w:r>
          </w:p>
        </w:tc>
      </w:tr>
      <w:tr w:rsidR="00DA605E" w14:paraId="61566B13" w14:textId="77777777" w:rsidTr="006D2820">
        <w:trPr>
          <w:trHeight w:val="1191"/>
        </w:trPr>
        <w:tc>
          <w:tcPr>
            <w:tcW w:w="3005" w:type="dxa"/>
          </w:tcPr>
          <w:p w14:paraId="781E3587" w14:textId="5F414FE1" w:rsidR="00DA605E" w:rsidRPr="00DA605E" w:rsidRDefault="00ED3206">
            <w:proofErr w:type="spellStart"/>
            <w:r w:rsidRPr="00ED3206">
              <w:t>Init_Win_bytes_backward</w:t>
            </w:r>
            <w:proofErr w:type="spellEnd"/>
          </w:p>
        </w:tc>
        <w:tc>
          <w:tcPr>
            <w:tcW w:w="3005" w:type="dxa"/>
          </w:tcPr>
          <w:p w14:paraId="39F8761A" w14:textId="3E0A5765" w:rsidR="00DA605E" w:rsidRPr="00DA605E" w:rsidRDefault="00ED3206">
            <w:proofErr w:type="spellStart"/>
            <w:r w:rsidRPr="00ED3206">
              <w:t>Integer</w:t>
            </w:r>
            <w:proofErr w:type="spellEnd"/>
          </w:p>
        </w:tc>
        <w:tc>
          <w:tcPr>
            <w:tcW w:w="3005" w:type="dxa"/>
          </w:tcPr>
          <w:p w14:paraId="0BD7993E" w14:textId="0A8DB355" w:rsidR="00DA605E" w:rsidRPr="00DA605E" w:rsidRDefault="00ED3206">
            <w:r w:rsidRPr="00ED3206">
              <w:t>El tamaño de la ventana de recepción TCP anunciado en el primer paquete SYN/ACK del destino (bytes).</w:t>
            </w:r>
          </w:p>
        </w:tc>
        <w:tc>
          <w:tcPr>
            <w:tcW w:w="3005" w:type="dxa"/>
          </w:tcPr>
          <w:p w14:paraId="691E922C" w14:textId="794CD595" w:rsidR="00DA605E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>Media.</w:t>
            </w:r>
            <w:r w:rsidRPr="00ED3206">
              <w:t xml:space="preserve"> Similar a </w:t>
            </w:r>
            <w:proofErr w:type="spellStart"/>
            <w:r w:rsidRPr="00ED3206">
              <w:t>Init_Win_bytes_forward</w:t>
            </w:r>
            <w:proofErr w:type="spellEnd"/>
            <w:r w:rsidRPr="00ED3206">
              <w:t xml:space="preserve">, pero para la respuesta. Será -1/0 si no hay respuesta TCP del servidor (común en ciertos </w:t>
            </w:r>
            <w:proofErr w:type="spellStart"/>
            <w:r w:rsidRPr="00ED3206">
              <w:t>DDoS</w:t>
            </w:r>
            <w:proofErr w:type="spellEnd"/>
            <w:r w:rsidRPr="00ED3206">
              <w:t>).</w:t>
            </w:r>
          </w:p>
        </w:tc>
        <w:tc>
          <w:tcPr>
            <w:tcW w:w="3005" w:type="dxa"/>
          </w:tcPr>
          <w:p w14:paraId="54DA9A18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7F08EBED" w14:textId="77777777" w:rsidTr="006D2820">
        <w:trPr>
          <w:trHeight w:val="1191"/>
        </w:trPr>
        <w:tc>
          <w:tcPr>
            <w:tcW w:w="3005" w:type="dxa"/>
          </w:tcPr>
          <w:p w14:paraId="65551763" w14:textId="62745473" w:rsidR="00DA605E" w:rsidRPr="00DA605E" w:rsidRDefault="00ED3206">
            <w:proofErr w:type="spellStart"/>
            <w:r w:rsidRPr="00ED3206">
              <w:t>act_data_pkt_fwd</w:t>
            </w:r>
            <w:proofErr w:type="spellEnd"/>
          </w:p>
        </w:tc>
        <w:tc>
          <w:tcPr>
            <w:tcW w:w="3005" w:type="dxa"/>
          </w:tcPr>
          <w:p w14:paraId="0C6F263B" w14:textId="771125F1" w:rsidR="00DA605E" w:rsidRPr="00ED3206" w:rsidRDefault="00ED3206" w:rsidP="00ED3206">
            <w:pPr>
              <w:spacing w:line="300" w:lineRule="atLeast"/>
              <w:rPr>
                <w:rFonts w:ascii="Arial" w:hAnsi="Arial" w:cs="Arial"/>
                <w:color w:val="E2E2E5"/>
                <w:sz w:val="21"/>
                <w:szCs w:val="21"/>
              </w:rPr>
            </w:pPr>
            <w:proofErr w:type="spellStart"/>
            <w:r>
              <w:t>i</w:t>
            </w:r>
            <w:r w:rsidRPr="00ED3206">
              <w:t>nteger</w:t>
            </w:r>
            <w:proofErr w:type="spellEnd"/>
          </w:p>
        </w:tc>
        <w:tc>
          <w:tcPr>
            <w:tcW w:w="3005" w:type="dxa"/>
          </w:tcPr>
          <w:p w14:paraId="1F1A632D" w14:textId="31A71EC6" w:rsidR="00DA605E" w:rsidRPr="00DA605E" w:rsidRDefault="00ED3206">
            <w:r w:rsidRPr="00ED3206">
              <w:t xml:space="preserve">Cuenta cuántos paquetes forward contenían datos en el </w:t>
            </w:r>
            <w:proofErr w:type="spellStart"/>
            <w:r w:rsidRPr="00ED3206">
              <w:t>payload</w:t>
            </w:r>
            <w:proofErr w:type="spellEnd"/>
            <w:r w:rsidRPr="00ED3206">
              <w:t xml:space="preserve"> (tamaño &gt; 0).</w:t>
            </w:r>
          </w:p>
        </w:tc>
        <w:tc>
          <w:tcPr>
            <w:tcW w:w="3005" w:type="dxa"/>
          </w:tcPr>
          <w:p w14:paraId="525B8299" w14:textId="39CF8B52" w:rsidR="00DA605E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Alta. </w:t>
            </w:r>
            <w:r w:rsidRPr="00ED3206">
              <w:t>Ayuda a distinguir ataques volumétricos (muchos </w:t>
            </w:r>
            <w:proofErr w:type="spellStart"/>
            <w:r w:rsidRPr="00ED3206">
              <w:t>act_data_pkt_fwd</w:t>
            </w:r>
            <w:proofErr w:type="spellEnd"/>
            <w:r w:rsidRPr="00ED3206">
              <w:t xml:space="preserve">) de inundaciones de paquetes </w:t>
            </w:r>
            <w:r w:rsidRPr="00ED3206">
              <w:lastRenderedPageBreak/>
              <w:t xml:space="preserve">de control como SYN </w:t>
            </w:r>
            <w:proofErr w:type="spellStart"/>
            <w:r w:rsidRPr="00ED3206">
              <w:t>floods</w:t>
            </w:r>
            <w:proofErr w:type="spellEnd"/>
            <w:r w:rsidRPr="00ED3206">
              <w:t xml:space="preserve"> puros (</w:t>
            </w:r>
            <w:proofErr w:type="spellStart"/>
            <w:r w:rsidRPr="00ED3206">
              <w:t>act_data_pkt_fwd</w:t>
            </w:r>
            <w:proofErr w:type="spellEnd"/>
            <w:r w:rsidRPr="00ED3206">
              <w:t> bajo o cero).</w:t>
            </w:r>
          </w:p>
        </w:tc>
        <w:tc>
          <w:tcPr>
            <w:tcW w:w="3005" w:type="dxa"/>
          </w:tcPr>
          <w:p w14:paraId="1BAE0BD7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DA605E" w14:paraId="65F91B7C" w14:textId="77777777" w:rsidTr="006D2820">
        <w:trPr>
          <w:trHeight w:val="1191"/>
        </w:trPr>
        <w:tc>
          <w:tcPr>
            <w:tcW w:w="3005" w:type="dxa"/>
          </w:tcPr>
          <w:p w14:paraId="15298394" w14:textId="7B7F7B8D" w:rsidR="00DA605E" w:rsidRPr="00DA605E" w:rsidRDefault="00ED3206">
            <w:r w:rsidRPr="00ED3206">
              <w:t>Active Mean</w:t>
            </w:r>
          </w:p>
        </w:tc>
        <w:tc>
          <w:tcPr>
            <w:tcW w:w="3005" w:type="dxa"/>
          </w:tcPr>
          <w:p w14:paraId="74A98F3E" w14:textId="6F5A6E71" w:rsidR="00DA605E" w:rsidRPr="00DA605E" w:rsidRDefault="00ED3206">
            <w:proofErr w:type="spellStart"/>
            <w:r w:rsidRPr="00ED3206">
              <w:t>Float</w:t>
            </w:r>
            <w:proofErr w:type="spellEnd"/>
          </w:p>
        </w:tc>
        <w:tc>
          <w:tcPr>
            <w:tcW w:w="3005" w:type="dxa"/>
          </w:tcPr>
          <w:p w14:paraId="27E92C7E" w14:textId="6B9479DE" w:rsidR="00DA605E" w:rsidRPr="00DA605E" w:rsidRDefault="00ED3206">
            <w:r w:rsidRPr="00ED3206">
              <w:t>El tiempo promedio (media aritmética) durante el cual el flujo estuvo activo (enviando/recibiendo paquetes sin una pausa larga) (µs). Requiere períodos Idle para calcularse.</w:t>
            </w:r>
          </w:p>
        </w:tc>
        <w:tc>
          <w:tcPr>
            <w:tcW w:w="3005" w:type="dxa"/>
          </w:tcPr>
          <w:p w14:paraId="375CB810" w14:textId="264D141D" w:rsidR="00DA605E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Muy Alta. </w:t>
            </w:r>
            <w:proofErr w:type="spellStart"/>
            <w:r w:rsidRPr="00ED3206">
              <w:t>DDoS</w:t>
            </w:r>
            <w:proofErr w:type="spellEnd"/>
            <w:r w:rsidRPr="00ED3206">
              <w:t xml:space="preserve"> persistentes que envían datos continuamente (no solo control) tendrán un Active Mean </w:t>
            </w:r>
            <w:r w:rsidRPr="00ED3206">
              <w:rPr>
                <w:i/>
                <w:iCs/>
              </w:rPr>
              <w:t>muy alto</w:t>
            </w:r>
            <w:r w:rsidRPr="00ED3206">
              <w:t xml:space="preserve">, a menudo cercano a Flow </w:t>
            </w:r>
            <w:proofErr w:type="spellStart"/>
            <w:r w:rsidRPr="00ED3206">
              <w:t>Duration</w:t>
            </w:r>
            <w:proofErr w:type="spellEnd"/>
            <w:r w:rsidRPr="00ED3206">
              <w:rPr>
                <w:b/>
                <w:bCs/>
              </w:rPr>
              <w:t>.</w:t>
            </w:r>
          </w:p>
        </w:tc>
        <w:tc>
          <w:tcPr>
            <w:tcW w:w="3005" w:type="dxa"/>
          </w:tcPr>
          <w:p w14:paraId="7B0E12EE" w14:textId="77777777" w:rsidR="00DA605E" w:rsidRPr="00DA605E" w:rsidRDefault="00DA605E">
            <w:pPr>
              <w:rPr>
                <w:b/>
                <w:bCs/>
              </w:rPr>
            </w:pPr>
          </w:p>
        </w:tc>
      </w:tr>
      <w:tr w:rsidR="00ED3206" w14:paraId="5884D825" w14:textId="77777777" w:rsidTr="006D2820">
        <w:trPr>
          <w:trHeight w:val="1191"/>
        </w:trPr>
        <w:tc>
          <w:tcPr>
            <w:tcW w:w="3005" w:type="dxa"/>
          </w:tcPr>
          <w:p w14:paraId="562FD631" w14:textId="5BB0B711" w:rsidR="00ED3206" w:rsidRPr="00ED3206" w:rsidRDefault="00ED3206">
            <w:r w:rsidRPr="00ED3206">
              <w:t>Idle Mean</w:t>
            </w:r>
          </w:p>
        </w:tc>
        <w:tc>
          <w:tcPr>
            <w:tcW w:w="3005" w:type="dxa"/>
          </w:tcPr>
          <w:p w14:paraId="043901A0" w14:textId="06CB90DF" w:rsidR="00ED3206" w:rsidRPr="00ED3206" w:rsidRDefault="00ED3206">
            <w:proofErr w:type="spellStart"/>
            <w:r w:rsidRPr="00ED3206">
              <w:t>Float</w:t>
            </w:r>
            <w:proofErr w:type="spellEnd"/>
          </w:p>
        </w:tc>
        <w:tc>
          <w:tcPr>
            <w:tcW w:w="3005" w:type="dxa"/>
          </w:tcPr>
          <w:p w14:paraId="1A001937" w14:textId="14D3E5EB" w:rsidR="00ED3206" w:rsidRPr="00ED3206" w:rsidRDefault="00ED3206">
            <w:r w:rsidRPr="00ED3206">
              <w:t>El tiempo promedio (media aritmética) durante el cual el flujo estuvo inactivo (pausas entre ráfagas de actividad) (µs). Requiere &gt;1 período Active para calcularse.</w:t>
            </w:r>
          </w:p>
        </w:tc>
        <w:tc>
          <w:tcPr>
            <w:tcW w:w="3005" w:type="dxa"/>
          </w:tcPr>
          <w:p w14:paraId="10D40E67" w14:textId="51953402" w:rsidR="00ED3206" w:rsidRPr="00ED3206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Muy Alta. </w:t>
            </w:r>
            <w:proofErr w:type="spellStart"/>
            <w:r w:rsidRPr="00ED3206">
              <w:t>DDoS</w:t>
            </w:r>
            <w:proofErr w:type="spellEnd"/>
            <w:r w:rsidRPr="00ED3206">
              <w:t xml:space="preserve"> continuos (inundaciones) tendrán Idle Mean </w:t>
            </w:r>
            <w:r w:rsidRPr="00ED3206">
              <w:rPr>
                <w:i/>
                <w:iCs/>
              </w:rPr>
              <w:t>muy bajo o cero</w:t>
            </w:r>
            <w:r w:rsidRPr="00ED3206">
              <w:t>. Tráfico BENIGN interactivo o con pausas largas tendrá valores altos.</w:t>
            </w:r>
          </w:p>
        </w:tc>
        <w:tc>
          <w:tcPr>
            <w:tcW w:w="3005" w:type="dxa"/>
          </w:tcPr>
          <w:p w14:paraId="32393A78" w14:textId="7CD7AB5F" w:rsidR="00ED3206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>La ausencia de pausas es indicativa de ataque.</w:t>
            </w:r>
          </w:p>
        </w:tc>
      </w:tr>
      <w:tr w:rsidR="00ED3206" w14:paraId="61715964" w14:textId="77777777" w:rsidTr="006D2820">
        <w:trPr>
          <w:trHeight w:val="1191"/>
        </w:trPr>
        <w:tc>
          <w:tcPr>
            <w:tcW w:w="3005" w:type="dxa"/>
          </w:tcPr>
          <w:p w14:paraId="5A8C6CAB" w14:textId="3DE0C7EF" w:rsidR="00ED3206" w:rsidRPr="00ED3206" w:rsidRDefault="00ED3206">
            <w:proofErr w:type="spellStart"/>
            <w:r w:rsidRPr="00ED3206">
              <w:t>Label</w:t>
            </w:r>
            <w:proofErr w:type="spellEnd"/>
          </w:p>
        </w:tc>
        <w:tc>
          <w:tcPr>
            <w:tcW w:w="3005" w:type="dxa"/>
          </w:tcPr>
          <w:p w14:paraId="5831C5C5" w14:textId="09FCDDEC" w:rsidR="00ED3206" w:rsidRPr="00ED3206" w:rsidRDefault="00ED3206">
            <w:proofErr w:type="spellStart"/>
            <w:r w:rsidRPr="00ED3206">
              <w:t>String</w:t>
            </w:r>
            <w:proofErr w:type="spellEnd"/>
            <w:r w:rsidRPr="00ED3206">
              <w:t xml:space="preserve"> (</w:t>
            </w:r>
            <w:proofErr w:type="spellStart"/>
            <w:r w:rsidRPr="00ED3206">
              <w:t>Categorical</w:t>
            </w:r>
            <w:proofErr w:type="spellEnd"/>
            <w:r w:rsidRPr="00ED3206">
              <w:t>)</w:t>
            </w:r>
          </w:p>
        </w:tc>
        <w:tc>
          <w:tcPr>
            <w:tcW w:w="3005" w:type="dxa"/>
          </w:tcPr>
          <w:p w14:paraId="087CF4C1" w14:textId="135D11E4" w:rsidR="00ED3206" w:rsidRPr="00ED3206" w:rsidRDefault="00ED3206">
            <w:r w:rsidRPr="00ED3206">
              <w:t>La etiqueta de clasificación del flujo, indicando si es BENIGN (normal) o un tipo de </w:t>
            </w:r>
            <w:proofErr w:type="spellStart"/>
            <w:r w:rsidRPr="00ED3206">
              <w:t>DDoS</w:t>
            </w:r>
            <w:proofErr w:type="spellEnd"/>
            <w:r w:rsidRPr="00ED3206">
              <w:t> (ataque).</w:t>
            </w:r>
          </w:p>
        </w:tc>
        <w:tc>
          <w:tcPr>
            <w:tcW w:w="3005" w:type="dxa"/>
          </w:tcPr>
          <w:p w14:paraId="3CC64FF4" w14:textId="509D254C" w:rsidR="00ED3206" w:rsidRPr="00ED3206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N/A (Target). </w:t>
            </w:r>
            <w:r w:rsidRPr="00ED3206">
              <w:t xml:space="preserve">Esta es la variable que el modelo de Machine </w:t>
            </w:r>
            <w:proofErr w:type="spellStart"/>
            <w:r w:rsidRPr="00ED3206">
              <w:t>Learning</w:t>
            </w:r>
            <w:proofErr w:type="spellEnd"/>
            <w:r w:rsidRPr="00ED3206">
              <w:t xml:space="preserve"> debe predecir.</w:t>
            </w:r>
          </w:p>
        </w:tc>
        <w:tc>
          <w:tcPr>
            <w:tcW w:w="3005" w:type="dxa"/>
          </w:tcPr>
          <w:p w14:paraId="1EF61431" w14:textId="1420A3B4" w:rsidR="00ED3206" w:rsidRPr="00DA605E" w:rsidRDefault="00ED3206">
            <w:pPr>
              <w:rPr>
                <w:b/>
                <w:bCs/>
              </w:rPr>
            </w:pPr>
            <w:r w:rsidRPr="00ED3206">
              <w:rPr>
                <w:b/>
                <w:bCs/>
              </w:rPr>
              <w:t xml:space="preserve">Debe ser convertida a formato numérico para el entrenamiento (ej. 0 para BENIGN, 1 para </w:t>
            </w:r>
            <w:proofErr w:type="spellStart"/>
            <w:r w:rsidRPr="00ED3206">
              <w:rPr>
                <w:b/>
                <w:bCs/>
              </w:rPr>
              <w:t>DDoS</w:t>
            </w:r>
            <w:proofErr w:type="spellEnd"/>
            <w:r w:rsidRPr="00ED3206">
              <w:rPr>
                <w:b/>
                <w:bCs/>
              </w:rPr>
              <w:t>).</w:t>
            </w:r>
          </w:p>
        </w:tc>
      </w:tr>
    </w:tbl>
    <w:p w14:paraId="4D924AA1" w14:textId="77777777" w:rsidR="00A9204E" w:rsidRDefault="00A9204E"/>
    <w:p w14:paraId="3ECEA0CB" w14:textId="77777777" w:rsidR="00ED3206" w:rsidRDefault="00ED3206"/>
    <w:p w14:paraId="11AE7A23" w14:textId="77777777" w:rsidR="00ED3206" w:rsidRPr="00ED3206" w:rsidRDefault="00ED3206" w:rsidP="00ED3206">
      <w:p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lang w:val="es-CO"/>
        </w:rPr>
        <w:t xml:space="preserve">En el contexto de estos </w:t>
      </w:r>
      <w:proofErr w:type="spellStart"/>
      <w:r w:rsidRPr="00ED3206">
        <w:rPr>
          <w:rFonts w:ascii="DokChampa" w:hAnsi="DokChampa" w:cs="DokChampa" w:hint="cs"/>
          <w:lang w:val="es-CO"/>
        </w:rPr>
        <w:t>datasets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de flujos de red (como los generados por </w:t>
      </w:r>
      <w:proofErr w:type="spellStart"/>
      <w:r w:rsidRPr="00ED3206">
        <w:rPr>
          <w:rFonts w:ascii="DokChampa" w:hAnsi="DokChampa" w:cs="DokChampa" w:hint="cs"/>
          <w:lang w:val="es-CO"/>
        </w:rPr>
        <w:t>CICFlowMeter</w:t>
      </w:r>
      <w:proofErr w:type="spellEnd"/>
      <w:r w:rsidRPr="00ED3206">
        <w:rPr>
          <w:rFonts w:ascii="DokChampa" w:hAnsi="DokChampa" w:cs="DokChampa" w:hint="cs"/>
          <w:lang w:val="es-CO"/>
        </w:rPr>
        <w:t>):</w:t>
      </w:r>
    </w:p>
    <w:p w14:paraId="6D904922" w14:textId="77777777" w:rsidR="00ED3206" w:rsidRPr="00ED3206" w:rsidRDefault="00ED3206" w:rsidP="00ED3206">
      <w:pPr>
        <w:numPr>
          <w:ilvl w:val="0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b/>
          <w:bCs/>
          <w:lang w:val="es-CO"/>
        </w:rPr>
        <w:t>Se establece una Dirección de Referencia para cada Flujo:</w:t>
      </w:r>
      <w:r w:rsidRPr="00ED3206">
        <w:rPr>
          <w:rFonts w:ascii="DokChampa" w:hAnsi="DokChampa" w:cs="DokChampa" w:hint="cs"/>
          <w:lang w:val="es-CO"/>
        </w:rPr>
        <w:t> Cuando se detecta el </w:t>
      </w:r>
      <w:r w:rsidRPr="00ED3206">
        <w:rPr>
          <w:rFonts w:ascii="DokChampa" w:hAnsi="DokChampa" w:cs="DokChampa" w:hint="cs"/>
          <w:i/>
          <w:iCs/>
          <w:lang w:val="es-CO"/>
        </w:rPr>
        <w:t>primer paquete</w:t>
      </w:r>
      <w:r w:rsidRPr="00ED3206">
        <w:rPr>
          <w:rFonts w:ascii="DokChampa" w:hAnsi="DokChampa" w:cs="DokChampa" w:hint="cs"/>
          <w:lang w:val="es-CO"/>
        </w:rPr>
        <w:t xml:space="preserve"> de una nueva comunicación entre dos puntos (combinación única de IP Origen, Puerto Origen, IP Destino, Puerto Destino, Protocolo), la herramienta que genera el </w:t>
      </w:r>
      <w:proofErr w:type="spellStart"/>
      <w:r w:rsidRPr="00ED3206">
        <w:rPr>
          <w:rFonts w:ascii="DokChampa" w:hAnsi="DokChampa" w:cs="DokChampa" w:hint="cs"/>
          <w:lang w:val="es-CO"/>
        </w:rPr>
        <w:t>dataset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decide:</w:t>
      </w:r>
    </w:p>
    <w:p w14:paraId="535294F0" w14:textId="77777777" w:rsidR="00ED3206" w:rsidRPr="00ED3206" w:rsidRDefault="00ED3206" w:rsidP="00ED3206">
      <w:pPr>
        <w:numPr>
          <w:ilvl w:val="1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lang w:val="es-CO"/>
        </w:rPr>
        <w:lastRenderedPageBreak/>
        <w:t>El </w:t>
      </w:r>
      <w:r w:rsidRPr="00ED3206">
        <w:rPr>
          <w:rFonts w:ascii="DokChampa" w:hAnsi="DokChampa" w:cs="DokChampa" w:hint="cs"/>
          <w:b/>
          <w:bCs/>
          <w:lang w:val="es-CO"/>
        </w:rPr>
        <w:t>emisor</w:t>
      </w:r>
      <w:r w:rsidRPr="00ED3206">
        <w:rPr>
          <w:rFonts w:ascii="DokChampa" w:hAnsi="DokChampa" w:cs="DokChampa" w:hint="cs"/>
          <w:lang w:val="es-CO"/>
        </w:rPr>
        <w:t> de ese </w:t>
      </w:r>
      <w:r w:rsidRPr="00ED3206">
        <w:rPr>
          <w:rFonts w:ascii="DokChampa" w:hAnsi="DokChampa" w:cs="DokChampa" w:hint="cs"/>
          <w:i/>
          <w:iCs/>
          <w:lang w:val="es-CO"/>
        </w:rPr>
        <w:t>primer</w:t>
      </w:r>
      <w:r w:rsidRPr="00ED3206">
        <w:rPr>
          <w:rFonts w:ascii="DokChampa" w:hAnsi="DokChampa" w:cs="DokChampa" w:hint="cs"/>
          <w:lang w:val="es-CO"/>
        </w:rPr>
        <w:t> paquete se considera el </w:t>
      </w:r>
      <w:r w:rsidRPr="00ED3206">
        <w:rPr>
          <w:rFonts w:ascii="DokChampa" w:hAnsi="DokChampa" w:cs="DokChampa" w:hint="cs"/>
          <w:b/>
          <w:bCs/>
          <w:lang w:val="es-CO"/>
        </w:rPr>
        <w:t>Origen</w:t>
      </w:r>
      <w:r w:rsidRPr="00ED3206">
        <w:rPr>
          <w:rFonts w:ascii="DokChampa" w:hAnsi="DokChampa" w:cs="DokChampa" w:hint="cs"/>
          <w:lang w:val="es-CO"/>
        </w:rPr>
        <w:t> del flujo.</w:t>
      </w:r>
    </w:p>
    <w:p w14:paraId="22289122" w14:textId="77777777" w:rsidR="00ED3206" w:rsidRPr="00ED3206" w:rsidRDefault="00ED3206" w:rsidP="00ED3206">
      <w:pPr>
        <w:numPr>
          <w:ilvl w:val="1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lang w:val="es-CO"/>
        </w:rPr>
        <w:t>El </w:t>
      </w:r>
      <w:r w:rsidRPr="00ED3206">
        <w:rPr>
          <w:rFonts w:ascii="DokChampa" w:hAnsi="DokChampa" w:cs="DokChampa" w:hint="cs"/>
          <w:b/>
          <w:bCs/>
          <w:lang w:val="es-CO"/>
        </w:rPr>
        <w:t>receptor</w:t>
      </w:r>
      <w:r w:rsidRPr="00ED3206">
        <w:rPr>
          <w:rFonts w:ascii="DokChampa" w:hAnsi="DokChampa" w:cs="DokChampa" w:hint="cs"/>
          <w:lang w:val="es-CO"/>
        </w:rPr>
        <w:t> de ese </w:t>
      </w:r>
      <w:r w:rsidRPr="00ED3206">
        <w:rPr>
          <w:rFonts w:ascii="DokChampa" w:hAnsi="DokChampa" w:cs="DokChampa" w:hint="cs"/>
          <w:i/>
          <w:iCs/>
          <w:lang w:val="es-CO"/>
        </w:rPr>
        <w:t>primer</w:t>
      </w:r>
      <w:r w:rsidRPr="00ED3206">
        <w:rPr>
          <w:rFonts w:ascii="DokChampa" w:hAnsi="DokChampa" w:cs="DokChampa" w:hint="cs"/>
          <w:lang w:val="es-CO"/>
        </w:rPr>
        <w:t> paquete se considera el </w:t>
      </w:r>
      <w:r w:rsidRPr="00ED3206">
        <w:rPr>
          <w:rFonts w:ascii="DokChampa" w:hAnsi="DokChampa" w:cs="DokChampa" w:hint="cs"/>
          <w:b/>
          <w:bCs/>
          <w:lang w:val="es-CO"/>
        </w:rPr>
        <w:t>Destino</w:t>
      </w:r>
      <w:r w:rsidRPr="00ED3206">
        <w:rPr>
          <w:rFonts w:ascii="DokChampa" w:hAnsi="DokChampa" w:cs="DokChampa" w:hint="cs"/>
          <w:lang w:val="es-CO"/>
        </w:rPr>
        <w:t> del flujo.</w:t>
      </w:r>
    </w:p>
    <w:p w14:paraId="095485F2" w14:textId="77777777" w:rsidR="00ED3206" w:rsidRPr="00ED3206" w:rsidRDefault="00ED3206" w:rsidP="00ED3206">
      <w:pPr>
        <w:numPr>
          <w:ilvl w:val="0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b/>
          <w:bCs/>
          <w:lang w:val="es-CO"/>
        </w:rPr>
        <w:t>Forward (</w:t>
      </w:r>
      <w:proofErr w:type="spellStart"/>
      <w:r w:rsidRPr="00ED3206">
        <w:rPr>
          <w:rFonts w:ascii="DokChampa" w:hAnsi="DokChampa" w:cs="DokChampa" w:hint="cs"/>
          <w:b/>
          <w:bCs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b/>
          <w:bCs/>
          <w:lang w:val="es-CO"/>
        </w:rPr>
        <w:t>):</w:t>
      </w:r>
    </w:p>
    <w:p w14:paraId="0AA3380F" w14:textId="77777777" w:rsidR="00ED3206" w:rsidRPr="00ED3206" w:rsidRDefault="00ED3206" w:rsidP="00ED3206">
      <w:pPr>
        <w:numPr>
          <w:ilvl w:val="1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lang w:val="es-CO"/>
        </w:rPr>
        <w:t>Se refiere a la dirección del tráfico </w:t>
      </w:r>
      <w:r w:rsidRPr="00ED3206">
        <w:rPr>
          <w:rFonts w:ascii="DokChampa" w:hAnsi="DokChampa" w:cs="DokChampa" w:hint="cs"/>
          <w:b/>
          <w:bCs/>
          <w:lang w:val="es-CO"/>
        </w:rPr>
        <w:t>DESDE el Origen establecido HACIA el Destino establecido</w:t>
      </w:r>
      <w:r w:rsidRPr="00ED3206">
        <w:rPr>
          <w:rFonts w:ascii="DokChampa" w:hAnsi="DokChampa" w:cs="DokChampa" w:hint="cs"/>
          <w:lang w:val="es-CO"/>
        </w:rPr>
        <w:t>.</w:t>
      </w:r>
    </w:p>
    <w:p w14:paraId="32AA5232" w14:textId="77777777" w:rsidR="00ED3206" w:rsidRPr="00ED3206" w:rsidRDefault="00ED3206" w:rsidP="00ED3206">
      <w:pPr>
        <w:numPr>
          <w:ilvl w:val="1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b/>
          <w:bCs/>
          <w:lang w:val="es-CO"/>
        </w:rPr>
        <w:t>Ejemplo Típico (Navegación Web):</w:t>
      </w:r>
      <w:r w:rsidRPr="00ED3206">
        <w:rPr>
          <w:rFonts w:ascii="DokChampa" w:hAnsi="DokChampa" w:cs="DokChampa" w:hint="cs"/>
          <w:lang w:val="es-CO"/>
        </w:rPr>
        <w:t> Tú (cliente) abres tu navegador y pides google.com. El </w:t>
      </w:r>
      <w:r w:rsidRPr="00ED3206">
        <w:rPr>
          <w:rFonts w:ascii="DokChampa" w:hAnsi="DokChampa" w:cs="DokChampa" w:hint="cs"/>
          <w:i/>
          <w:iCs/>
          <w:lang w:val="es-CO"/>
        </w:rPr>
        <w:t>primer</w:t>
      </w:r>
      <w:r w:rsidRPr="00ED3206">
        <w:rPr>
          <w:rFonts w:ascii="DokChampa" w:hAnsi="DokChampa" w:cs="DokChampa" w:hint="cs"/>
          <w:lang w:val="es-CO"/>
        </w:rPr>
        <w:t> paquete (probablemente un SYN TCP) va de tu PC al servidor de Google.</w:t>
      </w:r>
    </w:p>
    <w:p w14:paraId="4B200B39" w14:textId="77777777" w:rsidR="00ED3206" w:rsidRPr="00ED3206" w:rsidRDefault="00ED3206" w:rsidP="00ED3206">
      <w:pPr>
        <w:numPr>
          <w:ilvl w:val="2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lang w:val="es-CO"/>
        </w:rPr>
        <w:t>Origen = Tu PC (IP/Puerto efímero)</w:t>
      </w:r>
    </w:p>
    <w:p w14:paraId="275B795A" w14:textId="77777777" w:rsidR="00ED3206" w:rsidRPr="00ED3206" w:rsidRDefault="00ED3206" w:rsidP="00ED3206">
      <w:pPr>
        <w:numPr>
          <w:ilvl w:val="2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lang w:val="es-CO"/>
        </w:rPr>
        <w:t>Destino = Servidor Google (IP/Puerto 443)</w:t>
      </w:r>
    </w:p>
    <w:p w14:paraId="7B4B3DE5" w14:textId="77777777" w:rsidR="00ED3206" w:rsidRPr="00ED3206" w:rsidRDefault="00ED3206" w:rsidP="00ED3206">
      <w:pPr>
        <w:numPr>
          <w:ilvl w:val="2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b/>
          <w:bCs/>
          <w:lang w:val="es-CO"/>
        </w:rPr>
        <w:t>Forward (</w:t>
      </w:r>
      <w:proofErr w:type="spellStart"/>
      <w:r w:rsidRPr="00ED3206">
        <w:rPr>
          <w:rFonts w:ascii="DokChampa" w:hAnsi="DokChampa" w:cs="DokChampa" w:hint="cs"/>
          <w:b/>
          <w:bCs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b/>
          <w:bCs/>
          <w:lang w:val="es-CO"/>
        </w:rPr>
        <w:t>)</w:t>
      </w:r>
      <w:r w:rsidRPr="00ED3206">
        <w:rPr>
          <w:rFonts w:ascii="DokChampa" w:hAnsi="DokChampa" w:cs="DokChampa" w:hint="cs"/>
          <w:lang w:val="es-CO"/>
        </w:rPr>
        <w:t> = Todos los paquetes que viajan </w:t>
      </w:r>
      <w:r w:rsidRPr="00ED3206">
        <w:rPr>
          <w:rFonts w:ascii="DokChampa" w:hAnsi="DokChampa" w:cs="DokChampa" w:hint="cs"/>
          <w:b/>
          <w:bCs/>
          <w:lang w:val="es-CO"/>
        </w:rPr>
        <w:t>desde tu PC hacia Google</w:t>
      </w:r>
      <w:r w:rsidRPr="00ED3206">
        <w:rPr>
          <w:rFonts w:ascii="DokChampa" w:hAnsi="DokChampa" w:cs="DokChampa" w:hint="cs"/>
          <w:lang w:val="es-CO"/>
        </w:rPr>
        <w:t xml:space="preserve"> (peticiones HTTP/S, </w:t>
      </w:r>
      <w:proofErr w:type="spellStart"/>
      <w:r w:rsidRPr="00ED3206">
        <w:rPr>
          <w:rFonts w:ascii="DokChampa" w:hAnsi="DokChampa" w:cs="DokChampa" w:hint="cs"/>
          <w:lang w:val="es-CO"/>
        </w:rPr>
        <w:t>ACKs</w:t>
      </w:r>
      <w:proofErr w:type="spellEnd"/>
      <w:r w:rsidRPr="00ED3206">
        <w:rPr>
          <w:rFonts w:ascii="DokChampa" w:hAnsi="DokChampa" w:cs="DokChampa" w:hint="cs"/>
          <w:lang w:val="es-CO"/>
        </w:rPr>
        <w:t>, etc.).</w:t>
      </w:r>
    </w:p>
    <w:p w14:paraId="10926FFB" w14:textId="77777777" w:rsidR="00ED3206" w:rsidRPr="00ED3206" w:rsidRDefault="00ED3206" w:rsidP="00ED3206">
      <w:pPr>
        <w:numPr>
          <w:ilvl w:val="1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b/>
          <w:bCs/>
          <w:lang w:val="es-CO"/>
        </w:rPr>
        <w:t xml:space="preserve">En el </w:t>
      </w:r>
      <w:proofErr w:type="spellStart"/>
      <w:r w:rsidRPr="00ED3206">
        <w:rPr>
          <w:rFonts w:ascii="DokChampa" w:hAnsi="DokChampa" w:cs="DokChampa" w:hint="cs"/>
          <w:b/>
          <w:bCs/>
          <w:lang w:val="es-CO"/>
        </w:rPr>
        <w:t>Dataset</w:t>
      </w:r>
      <w:proofErr w:type="spellEnd"/>
      <w:r w:rsidRPr="00ED3206">
        <w:rPr>
          <w:rFonts w:ascii="DokChampa" w:hAnsi="DokChampa" w:cs="DokChampa" w:hint="cs"/>
          <w:b/>
          <w:bCs/>
          <w:lang w:val="es-CO"/>
        </w:rPr>
        <w:t>:</w:t>
      </w:r>
      <w:r w:rsidRPr="00ED3206">
        <w:rPr>
          <w:rFonts w:ascii="DokChampa" w:hAnsi="DokChampa" w:cs="DokChampa" w:hint="cs"/>
          <w:lang w:val="es-CO"/>
        </w:rPr>
        <w:t xml:space="preserve"> Columnas como Total </w:t>
      </w:r>
      <w:proofErr w:type="spellStart"/>
      <w:r w:rsidRPr="00ED3206">
        <w:rPr>
          <w:rFonts w:ascii="DokChampa" w:hAnsi="DokChampa" w:cs="DokChampa" w:hint="cs"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, Total </w:t>
      </w:r>
      <w:proofErr w:type="spellStart"/>
      <w:r w:rsidRPr="00ED3206">
        <w:rPr>
          <w:rFonts w:ascii="DokChampa" w:hAnsi="DokChampa" w:cs="DokChampa" w:hint="cs"/>
          <w:lang w:val="es-CO"/>
        </w:rPr>
        <w:t>Length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of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>, </w:t>
      </w:r>
      <w:proofErr w:type="spellStart"/>
      <w:r w:rsidRPr="00ED3206">
        <w:rPr>
          <w:rFonts w:ascii="DokChampa" w:hAnsi="DokChampa" w:cs="DokChampa" w:hint="cs"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Length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Mean, </w:t>
      </w:r>
      <w:proofErr w:type="spellStart"/>
      <w:r w:rsidRPr="00ED3206">
        <w:rPr>
          <w:rFonts w:ascii="DokChampa" w:hAnsi="DokChampa" w:cs="DokChampa" w:hint="cs"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IAT Mean describen las características de los paquetes que viajan en esta dirección "hacia adelante".</w:t>
      </w:r>
    </w:p>
    <w:p w14:paraId="5CDEB857" w14:textId="77777777" w:rsidR="00ED3206" w:rsidRPr="00ED3206" w:rsidRDefault="00ED3206" w:rsidP="00ED3206">
      <w:pPr>
        <w:numPr>
          <w:ilvl w:val="0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proofErr w:type="spellStart"/>
      <w:r w:rsidRPr="00ED3206">
        <w:rPr>
          <w:rFonts w:ascii="DokChampa" w:hAnsi="DokChampa" w:cs="DokChampa" w:hint="cs"/>
          <w:b/>
          <w:bCs/>
          <w:lang w:val="es-CO"/>
        </w:rPr>
        <w:t>Backward</w:t>
      </w:r>
      <w:proofErr w:type="spellEnd"/>
      <w:r w:rsidRPr="00ED3206">
        <w:rPr>
          <w:rFonts w:ascii="DokChampa" w:hAnsi="DokChampa" w:cs="DokChampa" w:hint="cs"/>
          <w:b/>
          <w:bCs/>
          <w:lang w:val="es-CO"/>
        </w:rPr>
        <w:t xml:space="preserve"> (</w:t>
      </w:r>
      <w:proofErr w:type="spellStart"/>
      <w:r w:rsidRPr="00ED3206">
        <w:rPr>
          <w:rFonts w:ascii="DokChampa" w:hAnsi="DokChampa" w:cs="DokChampa" w:hint="cs"/>
          <w:b/>
          <w:bCs/>
          <w:lang w:val="es-CO"/>
        </w:rPr>
        <w:t>Bwd</w:t>
      </w:r>
      <w:proofErr w:type="spellEnd"/>
      <w:r w:rsidRPr="00ED3206">
        <w:rPr>
          <w:rFonts w:ascii="DokChampa" w:hAnsi="DokChampa" w:cs="DokChampa" w:hint="cs"/>
          <w:b/>
          <w:bCs/>
          <w:lang w:val="es-CO"/>
        </w:rPr>
        <w:t>):</w:t>
      </w:r>
    </w:p>
    <w:p w14:paraId="6752B85F" w14:textId="77777777" w:rsidR="00ED3206" w:rsidRPr="00ED3206" w:rsidRDefault="00ED3206" w:rsidP="00ED3206">
      <w:pPr>
        <w:numPr>
          <w:ilvl w:val="1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lang w:val="es-CO"/>
        </w:rPr>
        <w:t>Se refiere a la dirección del tráfico </w:t>
      </w:r>
      <w:r w:rsidRPr="00ED3206">
        <w:rPr>
          <w:rFonts w:ascii="DokChampa" w:hAnsi="DokChampa" w:cs="DokChampa" w:hint="cs"/>
          <w:b/>
          <w:bCs/>
          <w:lang w:val="es-CO"/>
        </w:rPr>
        <w:t>DESDE el Destino establecido DE VUELTA HACIA el Origen establecido</w:t>
      </w:r>
      <w:r w:rsidRPr="00ED3206">
        <w:rPr>
          <w:rFonts w:ascii="DokChampa" w:hAnsi="DokChampa" w:cs="DokChampa" w:hint="cs"/>
          <w:lang w:val="es-CO"/>
        </w:rPr>
        <w:t>.</w:t>
      </w:r>
    </w:p>
    <w:p w14:paraId="6B77FB63" w14:textId="77777777" w:rsidR="00ED3206" w:rsidRPr="00ED3206" w:rsidRDefault="00ED3206" w:rsidP="00ED3206">
      <w:pPr>
        <w:numPr>
          <w:ilvl w:val="1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b/>
          <w:bCs/>
          <w:lang w:val="es-CO"/>
        </w:rPr>
        <w:t>Ejemplo Típico (Navegación Web):</w:t>
      </w:r>
      <w:r w:rsidRPr="00ED3206">
        <w:rPr>
          <w:rFonts w:ascii="DokChampa" w:hAnsi="DokChampa" w:cs="DokChampa" w:hint="cs"/>
          <w:lang w:val="es-CO"/>
        </w:rPr>
        <w:t> Continuando el ejemplo anterior, el servidor de Google responde a tu petición.</w:t>
      </w:r>
    </w:p>
    <w:p w14:paraId="74F3EDDD" w14:textId="77777777" w:rsidR="00ED3206" w:rsidRPr="00ED3206" w:rsidRDefault="00ED3206" w:rsidP="00ED3206">
      <w:pPr>
        <w:numPr>
          <w:ilvl w:val="2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lang w:val="es-CO"/>
        </w:rPr>
        <w:t>Origen = Tu PC</w:t>
      </w:r>
    </w:p>
    <w:p w14:paraId="4CF91C83" w14:textId="77777777" w:rsidR="00ED3206" w:rsidRPr="00ED3206" w:rsidRDefault="00ED3206" w:rsidP="00ED3206">
      <w:pPr>
        <w:numPr>
          <w:ilvl w:val="2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lang w:val="es-CO"/>
        </w:rPr>
        <w:lastRenderedPageBreak/>
        <w:t>Destino = Servidor Google</w:t>
      </w:r>
    </w:p>
    <w:p w14:paraId="0BC7B6B8" w14:textId="77777777" w:rsidR="00ED3206" w:rsidRPr="00ED3206" w:rsidRDefault="00ED3206" w:rsidP="00ED3206">
      <w:pPr>
        <w:numPr>
          <w:ilvl w:val="2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proofErr w:type="spellStart"/>
      <w:r w:rsidRPr="00ED3206">
        <w:rPr>
          <w:rFonts w:ascii="DokChampa" w:hAnsi="DokChampa" w:cs="DokChampa" w:hint="cs"/>
          <w:b/>
          <w:bCs/>
          <w:lang w:val="es-CO"/>
        </w:rPr>
        <w:t>Backward</w:t>
      </w:r>
      <w:proofErr w:type="spellEnd"/>
      <w:r w:rsidRPr="00ED3206">
        <w:rPr>
          <w:rFonts w:ascii="DokChampa" w:hAnsi="DokChampa" w:cs="DokChampa" w:hint="cs"/>
          <w:b/>
          <w:bCs/>
          <w:lang w:val="es-CO"/>
        </w:rPr>
        <w:t xml:space="preserve"> (</w:t>
      </w:r>
      <w:proofErr w:type="spellStart"/>
      <w:r w:rsidRPr="00ED3206">
        <w:rPr>
          <w:rFonts w:ascii="DokChampa" w:hAnsi="DokChampa" w:cs="DokChampa" w:hint="cs"/>
          <w:b/>
          <w:bCs/>
          <w:lang w:val="es-CO"/>
        </w:rPr>
        <w:t>Bwd</w:t>
      </w:r>
      <w:proofErr w:type="spellEnd"/>
      <w:r w:rsidRPr="00ED3206">
        <w:rPr>
          <w:rFonts w:ascii="DokChampa" w:hAnsi="DokChampa" w:cs="DokChampa" w:hint="cs"/>
          <w:b/>
          <w:bCs/>
          <w:lang w:val="es-CO"/>
        </w:rPr>
        <w:t>)</w:t>
      </w:r>
      <w:r w:rsidRPr="00ED3206">
        <w:rPr>
          <w:rFonts w:ascii="DokChampa" w:hAnsi="DokChampa" w:cs="DokChampa" w:hint="cs"/>
          <w:lang w:val="es-CO"/>
        </w:rPr>
        <w:t> = Todos los paquetes que viajan </w:t>
      </w:r>
      <w:r w:rsidRPr="00ED3206">
        <w:rPr>
          <w:rFonts w:ascii="DokChampa" w:hAnsi="DokChampa" w:cs="DokChampa" w:hint="cs"/>
          <w:b/>
          <w:bCs/>
          <w:lang w:val="es-CO"/>
        </w:rPr>
        <w:t>desde Google hacia tu PC</w:t>
      </w:r>
      <w:r w:rsidRPr="00ED3206">
        <w:rPr>
          <w:rFonts w:ascii="DokChampa" w:hAnsi="DokChampa" w:cs="DokChampa" w:hint="cs"/>
          <w:lang w:val="es-CO"/>
        </w:rPr>
        <w:t xml:space="preserve"> (respuestas HTTP/S con la página web, imágenes, </w:t>
      </w:r>
      <w:proofErr w:type="spellStart"/>
      <w:r w:rsidRPr="00ED3206">
        <w:rPr>
          <w:rFonts w:ascii="DokChampa" w:hAnsi="DokChampa" w:cs="DokChampa" w:hint="cs"/>
          <w:lang w:val="es-CO"/>
        </w:rPr>
        <w:t>ACKs</w:t>
      </w:r>
      <w:proofErr w:type="spellEnd"/>
      <w:r w:rsidRPr="00ED3206">
        <w:rPr>
          <w:rFonts w:ascii="DokChampa" w:hAnsi="DokChampa" w:cs="DokChampa" w:hint="cs"/>
          <w:lang w:val="es-CO"/>
        </w:rPr>
        <w:t>, etc.).</w:t>
      </w:r>
    </w:p>
    <w:p w14:paraId="07B95E41" w14:textId="77777777" w:rsidR="00ED3206" w:rsidRPr="00ED3206" w:rsidRDefault="00ED3206" w:rsidP="00ED3206">
      <w:pPr>
        <w:numPr>
          <w:ilvl w:val="1"/>
          <w:numId w:val="27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b/>
          <w:bCs/>
          <w:lang w:val="es-CO"/>
        </w:rPr>
        <w:t xml:space="preserve">En el </w:t>
      </w:r>
      <w:proofErr w:type="spellStart"/>
      <w:r w:rsidRPr="00ED3206">
        <w:rPr>
          <w:rFonts w:ascii="DokChampa" w:hAnsi="DokChampa" w:cs="DokChampa" w:hint="cs"/>
          <w:b/>
          <w:bCs/>
          <w:lang w:val="es-CO"/>
        </w:rPr>
        <w:t>Dataset</w:t>
      </w:r>
      <w:proofErr w:type="spellEnd"/>
      <w:r w:rsidRPr="00ED3206">
        <w:rPr>
          <w:rFonts w:ascii="DokChampa" w:hAnsi="DokChampa" w:cs="DokChampa" w:hint="cs"/>
          <w:b/>
          <w:bCs/>
          <w:lang w:val="es-CO"/>
        </w:rPr>
        <w:t>:</w:t>
      </w:r>
      <w:r w:rsidRPr="00ED3206">
        <w:rPr>
          <w:rFonts w:ascii="DokChampa" w:hAnsi="DokChampa" w:cs="DokChampa" w:hint="cs"/>
          <w:lang w:val="es-CO"/>
        </w:rPr>
        <w:t xml:space="preserve"> Columnas como Total </w:t>
      </w:r>
      <w:proofErr w:type="spellStart"/>
      <w:r w:rsidRPr="00ED3206">
        <w:rPr>
          <w:rFonts w:ascii="DokChampa" w:hAnsi="DokChampa" w:cs="DokChampa" w:hint="cs"/>
          <w:lang w:val="es-CO"/>
        </w:rPr>
        <w:t>Backward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, Total </w:t>
      </w:r>
      <w:proofErr w:type="spellStart"/>
      <w:r w:rsidRPr="00ED3206">
        <w:rPr>
          <w:rFonts w:ascii="DokChampa" w:hAnsi="DokChampa" w:cs="DokChampa" w:hint="cs"/>
          <w:lang w:val="es-CO"/>
        </w:rPr>
        <w:t>Length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of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Bwd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>, </w:t>
      </w:r>
      <w:proofErr w:type="spellStart"/>
      <w:r w:rsidRPr="00ED3206">
        <w:rPr>
          <w:rFonts w:ascii="DokChampa" w:hAnsi="DokChampa" w:cs="DokChampa" w:hint="cs"/>
          <w:lang w:val="es-CO"/>
        </w:rPr>
        <w:t>Bwd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Length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Mean, </w:t>
      </w:r>
      <w:proofErr w:type="spellStart"/>
      <w:r w:rsidRPr="00ED3206">
        <w:rPr>
          <w:rFonts w:ascii="DokChampa" w:hAnsi="DokChampa" w:cs="DokChampa" w:hint="cs"/>
          <w:lang w:val="es-CO"/>
        </w:rPr>
        <w:t>Bwd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IAT Mean describen las características de los paquetes que viajan en esta dirección "de regreso".</w:t>
      </w:r>
    </w:p>
    <w:p w14:paraId="6D6199EF" w14:textId="77777777" w:rsidR="00ED3206" w:rsidRPr="00ED3206" w:rsidRDefault="00ED3206" w:rsidP="00ED3206">
      <w:p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b/>
          <w:bCs/>
          <w:lang w:val="es-CO"/>
        </w:rPr>
        <w:t xml:space="preserve">¿Por qué es importante esta distinción para detectar </w:t>
      </w:r>
      <w:proofErr w:type="spellStart"/>
      <w:r w:rsidRPr="00ED3206">
        <w:rPr>
          <w:rFonts w:ascii="DokChampa" w:hAnsi="DokChampa" w:cs="DokChampa" w:hint="cs"/>
          <w:b/>
          <w:bCs/>
          <w:lang w:val="es-CO"/>
        </w:rPr>
        <w:t>DDoS</w:t>
      </w:r>
      <w:proofErr w:type="spellEnd"/>
      <w:r w:rsidRPr="00ED3206">
        <w:rPr>
          <w:rFonts w:ascii="DokChampa" w:hAnsi="DokChampa" w:cs="DokChampa" w:hint="cs"/>
          <w:b/>
          <w:bCs/>
          <w:lang w:val="es-CO"/>
        </w:rPr>
        <w:t>?</w:t>
      </w:r>
    </w:p>
    <w:p w14:paraId="545B5A1D" w14:textId="77777777" w:rsidR="00ED3206" w:rsidRPr="00ED3206" w:rsidRDefault="00ED3206" w:rsidP="00ED3206">
      <w:p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lang w:val="es-CO"/>
        </w:rPr>
        <w:t xml:space="preserve">Muchos ataques </w:t>
      </w:r>
      <w:proofErr w:type="spellStart"/>
      <w:r w:rsidRPr="00ED3206">
        <w:rPr>
          <w:rFonts w:ascii="DokChampa" w:hAnsi="DokChampa" w:cs="DokChampa" w:hint="cs"/>
          <w:lang w:val="es-CO"/>
        </w:rPr>
        <w:t>DDoS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presentan una fuerte </w:t>
      </w:r>
      <w:r w:rsidRPr="00ED3206">
        <w:rPr>
          <w:rFonts w:ascii="DokChampa" w:hAnsi="DokChampa" w:cs="DokChampa" w:hint="cs"/>
          <w:b/>
          <w:bCs/>
          <w:lang w:val="es-CO"/>
        </w:rPr>
        <w:t>asimetría</w:t>
      </w:r>
      <w:r w:rsidRPr="00ED3206">
        <w:rPr>
          <w:rFonts w:ascii="DokChampa" w:hAnsi="DokChampa" w:cs="DokChampa" w:hint="cs"/>
          <w:lang w:val="es-CO"/>
        </w:rPr>
        <w:t>:</w:t>
      </w:r>
    </w:p>
    <w:p w14:paraId="4F9CE0C7" w14:textId="77777777" w:rsidR="00ED3206" w:rsidRPr="00ED3206" w:rsidRDefault="00ED3206" w:rsidP="00ED3206">
      <w:pPr>
        <w:numPr>
          <w:ilvl w:val="0"/>
          <w:numId w:val="28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b/>
          <w:bCs/>
          <w:lang w:val="es-CO"/>
        </w:rPr>
        <w:t>Inundación SYN:</w:t>
      </w:r>
      <w:r w:rsidRPr="00ED3206">
        <w:rPr>
          <w:rFonts w:ascii="DokChampa" w:hAnsi="DokChampa" w:cs="DokChampa" w:hint="cs"/>
          <w:lang w:val="es-CO"/>
        </w:rPr>
        <w:t xml:space="preserve"> El atacante (Origen) envía muchísimos paquetes SYN (alto Total </w:t>
      </w:r>
      <w:proofErr w:type="spellStart"/>
      <w:r w:rsidRPr="00ED3206">
        <w:rPr>
          <w:rFonts w:ascii="DokChampa" w:hAnsi="DokChampa" w:cs="DokChampa" w:hint="cs"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, SYN </w:t>
      </w:r>
      <w:proofErr w:type="spellStart"/>
      <w:r w:rsidRPr="00ED3206">
        <w:rPr>
          <w:rFonts w:ascii="DokChampa" w:hAnsi="DokChampa" w:cs="DokChampa" w:hint="cs"/>
          <w:lang w:val="es-CO"/>
        </w:rPr>
        <w:t>Flag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Count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), pero recibe muy pocas o ninguna respuesta SYN-ACK del servidor (bajo Total </w:t>
      </w:r>
      <w:proofErr w:type="spellStart"/>
      <w:r w:rsidRPr="00ED3206">
        <w:rPr>
          <w:rFonts w:ascii="DokChampa" w:hAnsi="DokChampa" w:cs="DokChampa" w:hint="cs"/>
          <w:lang w:val="es-CO"/>
        </w:rPr>
        <w:t>Backward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>).</w:t>
      </w:r>
    </w:p>
    <w:p w14:paraId="50680EC1" w14:textId="77777777" w:rsidR="00ED3206" w:rsidRPr="00ED3206" w:rsidRDefault="00ED3206" w:rsidP="00ED3206">
      <w:pPr>
        <w:numPr>
          <w:ilvl w:val="0"/>
          <w:numId w:val="28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b/>
          <w:bCs/>
          <w:lang w:val="es-CO"/>
        </w:rPr>
        <w:t>Inundación UDP:</w:t>
      </w:r>
      <w:r w:rsidRPr="00ED3206">
        <w:rPr>
          <w:rFonts w:ascii="DokChampa" w:hAnsi="DokChampa" w:cs="DokChampa" w:hint="cs"/>
          <w:lang w:val="es-CO"/>
        </w:rPr>
        <w:t xml:space="preserve"> El atacante (Origen) envía muchísimos paquetes UDP (alto Total </w:t>
      </w:r>
      <w:proofErr w:type="spellStart"/>
      <w:r w:rsidRPr="00ED3206">
        <w:rPr>
          <w:rFonts w:ascii="DokChampa" w:hAnsi="DokChampa" w:cs="DokChampa" w:hint="cs"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, Total </w:t>
      </w:r>
      <w:proofErr w:type="spellStart"/>
      <w:r w:rsidRPr="00ED3206">
        <w:rPr>
          <w:rFonts w:ascii="DokChampa" w:hAnsi="DokChampa" w:cs="DokChampa" w:hint="cs"/>
          <w:lang w:val="es-CO"/>
        </w:rPr>
        <w:t>Length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of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), y el destino podría no responder nada o enviar paquetes ICMP "Port </w:t>
      </w:r>
      <w:proofErr w:type="spellStart"/>
      <w:r w:rsidRPr="00ED3206">
        <w:rPr>
          <w:rFonts w:ascii="DokChampa" w:hAnsi="DokChampa" w:cs="DokChampa" w:hint="cs"/>
          <w:lang w:val="es-CO"/>
        </w:rPr>
        <w:t>Unreachable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" (bajo Total </w:t>
      </w:r>
      <w:proofErr w:type="spellStart"/>
      <w:r w:rsidRPr="00ED3206">
        <w:rPr>
          <w:rFonts w:ascii="DokChampa" w:hAnsi="DokChampa" w:cs="DokChampa" w:hint="cs"/>
          <w:lang w:val="es-CO"/>
        </w:rPr>
        <w:t>Backward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>).</w:t>
      </w:r>
    </w:p>
    <w:p w14:paraId="430AE17F" w14:textId="77777777" w:rsidR="00ED3206" w:rsidRPr="00ED3206" w:rsidRDefault="00ED3206" w:rsidP="00ED3206">
      <w:pPr>
        <w:numPr>
          <w:ilvl w:val="0"/>
          <w:numId w:val="28"/>
        </w:num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b/>
          <w:bCs/>
          <w:lang w:val="es-CO"/>
        </w:rPr>
        <w:t>Ataques de Reflexión/Amplificación (Ej. DNS, NTP):</w:t>
      </w:r>
      <w:r w:rsidRPr="00ED3206">
        <w:rPr>
          <w:rFonts w:ascii="DokChampa" w:hAnsi="DokChampa" w:cs="DokChampa" w:hint="cs"/>
          <w:lang w:val="es-CO"/>
        </w:rPr>
        <w:t> El atacante falsifica la IP de la víctima como origen y envía pequeñas peticiones a servidores intermediarios (reflectores). Estos servidores envían respuestas grandes a la víctima. </w:t>
      </w:r>
      <w:r w:rsidRPr="00ED3206">
        <w:rPr>
          <w:rFonts w:ascii="DokChampa" w:hAnsi="DokChampa" w:cs="DokChampa" w:hint="cs"/>
          <w:i/>
          <w:iCs/>
          <w:lang w:val="es-CO"/>
        </w:rPr>
        <w:t>Si analizamos el flujo entre el atacante y el reflector</w:t>
      </w:r>
      <w:r w:rsidRPr="00ED3206">
        <w:rPr>
          <w:rFonts w:ascii="DokChampa" w:hAnsi="DokChampa" w:cs="DokChampa" w:hint="cs"/>
          <w:lang w:val="es-CO"/>
        </w:rPr>
        <w:t xml:space="preserve">, veríamos </w:t>
      </w:r>
      <w:proofErr w:type="spellStart"/>
      <w:r w:rsidRPr="00ED3206">
        <w:rPr>
          <w:rFonts w:ascii="DokChampa" w:hAnsi="DokChampa" w:cs="DokChampa" w:hint="cs"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pequeño y </w:t>
      </w:r>
      <w:proofErr w:type="spellStart"/>
      <w:r w:rsidRPr="00ED3206">
        <w:rPr>
          <w:rFonts w:ascii="DokChampa" w:hAnsi="DokChampa" w:cs="DokChampa" w:hint="cs"/>
          <w:lang w:val="es-CO"/>
        </w:rPr>
        <w:t>Bwd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(la respuesta del reflector al atacante </w:t>
      </w:r>
      <w:r w:rsidRPr="00ED3206">
        <w:rPr>
          <w:rFonts w:ascii="DokChampa" w:hAnsi="DokChampa" w:cs="DokChampa" w:hint="cs"/>
          <w:i/>
          <w:iCs/>
          <w:lang w:val="es-CO"/>
        </w:rPr>
        <w:t>falsificado</w:t>
      </w:r>
      <w:r w:rsidRPr="00ED3206">
        <w:rPr>
          <w:rFonts w:ascii="DokChampa" w:hAnsi="DokChampa" w:cs="DokChampa" w:hint="cs"/>
          <w:lang w:val="es-CO"/>
        </w:rPr>
        <w:t>) grande. </w:t>
      </w:r>
      <w:r w:rsidRPr="00ED3206">
        <w:rPr>
          <w:rFonts w:ascii="DokChampa" w:hAnsi="DokChampa" w:cs="DokChampa" w:hint="cs"/>
          <w:i/>
          <w:iCs/>
          <w:lang w:val="es-CO"/>
        </w:rPr>
        <w:t xml:space="preserve">Si analizamos el flujo entre el </w:t>
      </w:r>
      <w:r w:rsidRPr="00ED3206">
        <w:rPr>
          <w:rFonts w:ascii="DokChampa" w:hAnsi="DokChampa" w:cs="DokChampa" w:hint="cs"/>
          <w:i/>
          <w:iCs/>
          <w:lang w:val="es-CO"/>
        </w:rPr>
        <w:lastRenderedPageBreak/>
        <w:t>reflector y la víctima</w:t>
      </w:r>
      <w:r w:rsidRPr="00ED3206">
        <w:rPr>
          <w:rFonts w:ascii="DokChampa" w:hAnsi="DokChampa" w:cs="DokChampa" w:hint="cs"/>
          <w:lang w:val="es-CO"/>
        </w:rPr>
        <w:t>, el reflector sería el "Origen" (envió el primer paquete de </w:t>
      </w:r>
      <w:r w:rsidRPr="00ED3206">
        <w:rPr>
          <w:rFonts w:ascii="DokChampa" w:hAnsi="DokChampa" w:cs="DokChampa" w:hint="cs"/>
          <w:i/>
          <w:iCs/>
          <w:lang w:val="es-CO"/>
        </w:rPr>
        <w:t>esa</w:t>
      </w:r>
      <w:r w:rsidRPr="00ED3206">
        <w:rPr>
          <w:rFonts w:ascii="DokChampa" w:hAnsi="DokChampa" w:cs="DokChampa" w:hint="cs"/>
          <w:lang w:val="es-CO"/>
        </w:rPr>
        <w:t xml:space="preserve"> comunicación a la víctima) y la víctima el "Destino", viendo un Total </w:t>
      </w:r>
      <w:proofErr w:type="spellStart"/>
      <w:r w:rsidRPr="00ED3206">
        <w:rPr>
          <w:rFonts w:ascii="DokChampa" w:hAnsi="DokChampa" w:cs="DokChampa" w:hint="cs"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 alto y grande, y pocos Total </w:t>
      </w:r>
      <w:proofErr w:type="spellStart"/>
      <w:r w:rsidRPr="00ED3206">
        <w:rPr>
          <w:rFonts w:ascii="DokChampa" w:hAnsi="DokChampa" w:cs="DokChampa" w:hint="cs"/>
          <w:lang w:val="es-CO"/>
        </w:rPr>
        <w:t>Backward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>.</w:t>
      </w:r>
    </w:p>
    <w:p w14:paraId="1379A7BF" w14:textId="77777777" w:rsidR="00ED3206" w:rsidRPr="00ED3206" w:rsidRDefault="00ED3206" w:rsidP="00ED3206">
      <w:pPr>
        <w:spacing w:line="480" w:lineRule="auto"/>
        <w:rPr>
          <w:rFonts w:ascii="DokChampa" w:hAnsi="DokChampa" w:cs="DokChampa" w:hint="cs"/>
          <w:lang w:val="es-CO"/>
        </w:rPr>
      </w:pPr>
      <w:r w:rsidRPr="00ED3206">
        <w:rPr>
          <w:rFonts w:ascii="DokChampa" w:hAnsi="DokChampa" w:cs="DokChampa" w:hint="cs"/>
          <w:lang w:val="es-CO"/>
        </w:rPr>
        <w:t>Analizar las estadísticas </w:t>
      </w:r>
      <w:proofErr w:type="spellStart"/>
      <w:r w:rsidRPr="00ED3206">
        <w:rPr>
          <w:rFonts w:ascii="DokChampa" w:hAnsi="DokChampa" w:cs="DokChampa" w:hint="cs"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lang w:val="es-CO"/>
        </w:rPr>
        <w:t> y </w:t>
      </w:r>
      <w:proofErr w:type="spellStart"/>
      <w:r w:rsidRPr="00ED3206">
        <w:rPr>
          <w:rFonts w:ascii="DokChampa" w:hAnsi="DokChampa" w:cs="DokChampa" w:hint="cs"/>
          <w:lang w:val="es-CO"/>
        </w:rPr>
        <w:t>Bwd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 por separado te permite caracterizar el comportamiento de quien inicia la comunicación y quien responde, lo cual es crucial para identificar estos patrones asimétricos típicos de los ataques </w:t>
      </w:r>
      <w:proofErr w:type="spellStart"/>
      <w:r w:rsidRPr="00ED3206">
        <w:rPr>
          <w:rFonts w:ascii="DokChampa" w:hAnsi="DokChampa" w:cs="DokChampa" w:hint="cs"/>
          <w:lang w:val="es-CO"/>
        </w:rPr>
        <w:t>DDoS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. La columna Down/Up Ratio (Total </w:t>
      </w:r>
      <w:proofErr w:type="spellStart"/>
      <w:r w:rsidRPr="00ED3206">
        <w:rPr>
          <w:rFonts w:ascii="DokChampa" w:hAnsi="DokChampa" w:cs="DokChampa" w:hint="cs"/>
          <w:lang w:val="es-CO"/>
        </w:rPr>
        <w:t>Backward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 / Total </w:t>
      </w:r>
      <w:proofErr w:type="spellStart"/>
      <w:r w:rsidRPr="00ED3206">
        <w:rPr>
          <w:rFonts w:ascii="DokChampa" w:hAnsi="DokChampa" w:cs="DokChampa" w:hint="cs"/>
          <w:lang w:val="es-CO"/>
        </w:rPr>
        <w:t>Fwd</w:t>
      </w:r>
      <w:proofErr w:type="spellEnd"/>
      <w:r w:rsidRPr="00ED3206">
        <w:rPr>
          <w:rFonts w:ascii="DokChampa" w:hAnsi="DokChampa" w:cs="DokChampa" w:hint="cs"/>
          <w:lang w:val="es-CO"/>
        </w:rPr>
        <w:t xml:space="preserve"> </w:t>
      </w:r>
      <w:proofErr w:type="spellStart"/>
      <w:r w:rsidRPr="00ED3206">
        <w:rPr>
          <w:rFonts w:ascii="DokChampa" w:hAnsi="DokChampa" w:cs="DokChampa" w:hint="cs"/>
          <w:lang w:val="es-CO"/>
        </w:rPr>
        <w:t>Packets</w:t>
      </w:r>
      <w:proofErr w:type="spellEnd"/>
      <w:r w:rsidRPr="00ED3206">
        <w:rPr>
          <w:rFonts w:ascii="DokChampa" w:hAnsi="DokChampa" w:cs="DokChampa" w:hint="cs"/>
          <w:lang w:val="es-CO"/>
        </w:rPr>
        <w:t>) cuantifica directamente esta asimetría.</w:t>
      </w:r>
    </w:p>
    <w:p w14:paraId="21D40469" w14:textId="77777777" w:rsidR="00ED3206" w:rsidRPr="00405555" w:rsidRDefault="00ED3206"/>
    <w:sectPr w:rsidR="00ED3206" w:rsidRPr="00405555" w:rsidSect="006D2820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BA0CA" w14:textId="77777777" w:rsidR="00B63C6B" w:rsidRDefault="00B63C6B" w:rsidP="00650219">
      <w:r>
        <w:separator/>
      </w:r>
    </w:p>
  </w:endnote>
  <w:endnote w:type="continuationSeparator" w:id="0">
    <w:p w14:paraId="52009ADB" w14:textId="77777777" w:rsidR="00B63C6B" w:rsidRDefault="00B63C6B" w:rsidP="00650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FA0F2" w14:textId="77777777" w:rsidR="00B63C6B" w:rsidRDefault="00B63C6B" w:rsidP="00650219">
      <w:r>
        <w:separator/>
      </w:r>
    </w:p>
  </w:footnote>
  <w:footnote w:type="continuationSeparator" w:id="0">
    <w:p w14:paraId="635D346F" w14:textId="77777777" w:rsidR="00B63C6B" w:rsidRDefault="00B63C6B" w:rsidP="006502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5D8004A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8032D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8CB02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9D6D07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D8E532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6BCB8A4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62BA0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2F44CA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E5026A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F451A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7F763C7"/>
    <w:multiLevelType w:val="multilevel"/>
    <w:tmpl w:val="4D80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BA6369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52131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7F86DA5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83E5C43"/>
    <w:multiLevelType w:val="multilevel"/>
    <w:tmpl w:val="5AB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D8C2C6D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71340446">
    <w:abstractNumId w:val="22"/>
  </w:num>
  <w:num w:numId="2" w16cid:durableId="1986203008">
    <w:abstractNumId w:val="12"/>
  </w:num>
  <w:num w:numId="3" w16cid:durableId="13850768">
    <w:abstractNumId w:val="10"/>
  </w:num>
  <w:num w:numId="4" w16cid:durableId="1954897066">
    <w:abstractNumId w:val="26"/>
  </w:num>
  <w:num w:numId="5" w16cid:durableId="1101726212">
    <w:abstractNumId w:val="13"/>
  </w:num>
  <w:num w:numId="6" w16cid:durableId="174154545">
    <w:abstractNumId w:val="19"/>
  </w:num>
  <w:num w:numId="7" w16cid:durableId="1079207363">
    <w:abstractNumId w:val="21"/>
  </w:num>
  <w:num w:numId="8" w16cid:durableId="2134519873">
    <w:abstractNumId w:val="9"/>
  </w:num>
  <w:num w:numId="9" w16cid:durableId="2033533457">
    <w:abstractNumId w:val="7"/>
  </w:num>
  <w:num w:numId="10" w16cid:durableId="206187579">
    <w:abstractNumId w:val="6"/>
  </w:num>
  <w:num w:numId="11" w16cid:durableId="1987776439">
    <w:abstractNumId w:val="5"/>
  </w:num>
  <w:num w:numId="12" w16cid:durableId="931089386">
    <w:abstractNumId w:val="4"/>
  </w:num>
  <w:num w:numId="13" w16cid:durableId="240871584">
    <w:abstractNumId w:val="8"/>
  </w:num>
  <w:num w:numId="14" w16cid:durableId="740516763">
    <w:abstractNumId w:val="3"/>
  </w:num>
  <w:num w:numId="15" w16cid:durableId="1528106752">
    <w:abstractNumId w:val="2"/>
  </w:num>
  <w:num w:numId="16" w16cid:durableId="1348871509">
    <w:abstractNumId w:val="1"/>
  </w:num>
  <w:num w:numId="17" w16cid:durableId="1463305572">
    <w:abstractNumId w:val="0"/>
  </w:num>
  <w:num w:numId="18" w16cid:durableId="1415974167">
    <w:abstractNumId w:val="15"/>
  </w:num>
  <w:num w:numId="19" w16cid:durableId="399523891">
    <w:abstractNumId w:val="17"/>
  </w:num>
  <w:num w:numId="20" w16cid:durableId="1021083185">
    <w:abstractNumId w:val="23"/>
  </w:num>
  <w:num w:numId="21" w16cid:durableId="2113235522">
    <w:abstractNumId w:val="20"/>
  </w:num>
  <w:num w:numId="22" w16cid:durableId="1297762857">
    <w:abstractNumId w:val="11"/>
  </w:num>
  <w:num w:numId="23" w16cid:durableId="606426540">
    <w:abstractNumId w:val="27"/>
  </w:num>
  <w:num w:numId="24" w16cid:durableId="61604326">
    <w:abstractNumId w:val="16"/>
  </w:num>
  <w:num w:numId="25" w16cid:durableId="1170218468">
    <w:abstractNumId w:val="18"/>
  </w:num>
  <w:num w:numId="26" w16cid:durableId="1269195097">
    <w:abstractNumId w:val="24"/>
  </w:num>
  <w:num w:numId="27" w16cid:durableId="862405882">
    <w:abstractNumId w:val="14"/>
  </w:num>
  <w:num w:numId="28" w16cid:durableId="14162424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20"/>
    <w:rsid w:val="00065F82"/>
    <w:rsid w:val="00096D7E"/>
    <w:rsid w:val="0028533C"/>
    <w:rsid w:val="00405555"/>
    <w:rsid w:val="004323AE"/>
    <w:rsid w:val="004E108E"/>
    <w:rsid w:val="005F63BB"/>
    <w:rsid w:val="00645252"/>
    <w:rsid w:val="00650219"/>
    <w:rsid w:val="006D2820"/>
    <w:rsid w:val="006D3D74"/>
    <w:rsid w:val="0083569A"/>
    <w:rsid w:val="00A9204E"/>
    <w:rsid w:val="00B63C6B"/>
    <w:rsid w:val="00DA605E"/>
    <w:rsid w:val="00ED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26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219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650219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0219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0219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0219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50219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50219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650219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50219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50219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219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50219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50219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50219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9"/>
    <w:rsid w:val="00650219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rsid w:val="00650219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650219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rsid w:val="00650219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650219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650219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219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21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50219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qFormat/>
    <w:rsid w:val="00650219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650219"/>
    <w:rPr>
      <w:rFonts w:ascii="Calibri" w:hAnsi="Calibri" w:cs="Calibri"/>
      <w:i/>
      <w:iCs/>
    </w:rPr>
  </w:style>
  <w:style w:type="character" w:styleId="nfasisintenso">
    <w:name w:val="Intense Emphasis"/>
    <w:basedOn w:val="Fuentedeprrafopredeter"/>
    <w:uiPriority w:val="21"/>
    <w:qFormat/>
    <w:rsid w:val="00650219"/>
    <w:rPr>
      <w:rFonts w:ascii="Calibri" w:hAnsi="Calibri" w:cs="Calibri"/>
      <w:i/>
      <w:iCs/>
      <w:color w:val="1F4E79" w:themeColor="accent1" w:themeShade="80"/>
    </w:rPr>
  </w:style>
  <w:style w:type="character" w:styleId="Textoennegrita">
    <w:name w:val="Strong"/>
    <w:basedOn w:val="Fuentedeprrafopredeter"/>
    <w:uiPriority w:val="22"/>
    <w:qFormat/>
    <w:rsid w:val="00650219"/>
    <w:rPr>
      <w:rFonts w:ascii="Calibri" w:hAnsi="Calibri" w:cs="Calibri"/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65021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219"/>
    <w:rPr>
      <w:rFonts w:ascii="Calibri" w:hAnsi="Calibri" w:cs="Calibri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219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219"/>
    <w:rPr>
      <w:rFonts w:ascii="Calibri" w:hAnsi="Calibri" w:cs="Calibri"/>
      <w:i/>
      <w:iCs/>
      <w:color w:val="1F4E79" w:themeColor="accent1" w:themeShade="80"/>
    </w:rPr>
  </w:style>
  <w:style w:type="character" w:styleId="Referenciasutil">
    <w:name w:val="Subtle Reference"/>
    <w:basedOn w:val="Fuentedeprrafopredeter"/>
    <w:uiPriority w:val="31"/>
    <w:qFormat/>
    <w:rsid w:val="00650219"/>
    <w:rPr>
      <w:rFonts w:ascii="Calibri" w:hAnsi="Calibri" w:cs="Calibri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650219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ellibro">
    <w:name w:val="Book Title"/>
    <w:basedOn w:val="Fuentedeprrafopredeter"/>
    <w:uiPriority w:val="33"/>
    <w:qFormat/>
    <w:rsid w:val="00650219"/>
    <w:rPr>
      <w:rFonts w:ascii="Calibri" w:hAnsi="Calibri" w:cs="Calibri"/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650219"/>
    <w:rPr>
      <w:rFonts w:ascii="Calibri" w:hAnsi="Calibri" w:cs="Calibri"/>
      <w:color w:val="1F4E79" w:themeColor="accent1" w:themeShade="80"/>
      <w:u w:val="single"/>
    </w:rPr>
  </w:style>
  <w:style w:type="character" w:styleId="Hipervnculovisitado">
    <w:name w:val="FollowedHyperlink"/>
    <w:basedOn w:val="Fuentedeprrafopredeter"/>
    <w:uiPriority w:val="99"/>
    <w:unhideWhenUsed/>
    <w:rsid w:val="00650219"/>
    <w:rPr>
      <w:rFonts w:ascii="Calibri" w:hAnsi="Calibri" w:cs="Calibri"/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50219"/>
    <w:pPr>
      <w:spacing w:after="200"/>
    </w:pPr>
    <w:rPr>
      <w:i/>
      <w:iCs/>
      <w:color w:val="44546A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0219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0219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650219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50219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50219"/>
    <w:rPr>
      <w:rFonts w:ascii="Calibri" w:hAnsi="Calibri" w:cs="Calibri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50219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50219"/>
    <w:rPr>
      <w:rFonts w:ascii="Calibri" w:hAnsi="Calibri" w:cs="Calibri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50219"/>
    <w:rPr>
      <w:rFonts w:ascii="Calibri" w:hAnsi="Calibri" w:cs="Calibri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502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50219"/>
    <w:rPr>
      <w:rFonts w:ascii="Calibri" w:hAnsi="Calibri" w:cs="Calibri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02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0219"/>
    <w:rPr>
      <w:rFonts w:ascii="Calibri" w:hAnsi="Calibri" w:cs="Calibri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50219"/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50219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50219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50219"/>
    <w:rPr>
      <w:rFonts w:ascii="Calibri" w:hAnsi="Calibri" w:cs="Calibri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50219"/>
    <w:rPr>
      <w:rFonts w:ascii="Calibri Light" w:eastAsiaTheme="majorEastAsia" w:hAnsi="Calibri Light" w:cs="Calibri Light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50219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0219"/>
    <w:rPr>
      <w:rFonts w:ascii="Calibri" w:hAnsi="Calibri" w:cs="Calibri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0219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0219"/>
    <w:rPr>
      <w:rFonts w:ascii="Consolas" w:hAnsi="Consolas" w:cs="Calibri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5021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50219"/>
    <w:rPr>
      <w:rFonts w:ascii="Consolas" w:hAnsi="Consolas" w:cs="Calibri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50219"/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50219"/>
    <w:rPr>
      <w:rFonts w:ascii="Consolas" w:hAnsi="Consolas" w:cs="Calibri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650219"/>
    <w:rPr>
      <w:rFonts w:ascii="Calibri" w:hAnsi="Calibri" w:cs="Calibri"/>
      <w:color w:val="3B3838" w:themeColor="background2" w:themeShade="40"/>
    </w:rPr>
  </w:style>
  <w:style w:type="paragraph" w:styleId="Encabezado">
    <w:name w:val="header"/>
    <w:basedOn w:val="Normal"/>
    <w:link w:val="EncabezadoCar"/>
    <w:uiPriority w:val="99"/>
    <w:unhideWhenUsed/>
    <w:rsid w:val="00650219"/>
  </w:style>
  <w:style w:type="character" w:customStyle="1" w:styleId="EncabezadoCar">
    <w:name w:val="Encabezado Car"/>
    <w:basedOn w:val="Fuentedeprrafopredeter"/>
    <w:link w:val="Encabezado"/>
    <w:uiPriority w:val="99"/>
    <w:rsid w:val="00650219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650219"/>
  </w:style>
  <w:style w:type="character" w:customStyle="1" w:styleId="PiedepginaCar">
    <w:name w:val="Pie de página Car"/>
    <w:basedOn w:val="Fuentedeprrafopredeter"/>
    <w:link w:val="Piedepgina"/>
    <w:uiPriority w:val="99"/>
    <w:rsid w:val="00650219"/>
    <w:rPr>
      <w:rFonts w:ascii="Calibri" w:hAnsi="Calibri" w:cs="Calibr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650219"/>
    <w:pPr>
      <w:spacing w:after="120"/>
      <w:ind w:left="1757"/>
    </w:pPr>
  </w:style>
  <w:style w:type="character" w:styleId="Mencionar">
    <w:name w:val="Mention"/>
    <w:basedOn w:val="Fuentedeprrafopredeter"/>
    <w:uiPriority w:val="99"/>
    <w:semiHidden/>
    <w:unhideWhenUsed/>
    <w:rsid w:val="00650219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650219"/>
    <w:pPr>
      <w:numPr>
        <w:numId w:val="24"/>
      </w:numPr>
    </w:pPr>
  </w:style>
  <w:style w:type="numbering" w:styleId="1ai">
    <w:name w:val="Outline List 1"/>
    <w:basedOn w:val="Sinlista"/>
    <w:uiPriority w:val="99"/>
    <w:semiHidden/>
    <w:unhideWhenUsed/>
    <w:rsid w:val="00650219"/>
    <w:pPr>
      <w:numPr>
        <w:numId w:val="25"/>
      </w:numPr>
    </w:pPr>
  </w:style>
  <w:style w:type="character" w:styleId="VariableHTML">
    <w:name w:val="HTML Variable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650219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650219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650219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50219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5021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50219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50219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50219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50219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50219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50219"/>
    <w:pPr>
      <w:spacing w:after="100"/>
      <w:ind w:left="15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650219"/>
    <w:pPr>
      <w:outlineLvl w:val="9"/>
    </w:pPr>
    <w:rPr>
      <w:color w:val="2E74B5" w:themeColor="accent1" w:themeShade="BF"/>
    </w:rPr>
  </w:style>
  <w:style w:type="table" w:styleId="Tablaprofesional">
    <w:name w:val="Table Professional"/>
    <w:basedOn w:val="Tablanormal"/>
    <w:uiPriority w:val="99"/>
    <w:semiHidden/>
    <w:unhideWhenUsed/>
    <w:rsid w:val="0065021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650219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50219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650219"/>
  </w:style>
  <w:style w:type="character" w:styleId="Hashtag">
    <w:name w:val="Hashtag"/>
    <w:basedOn w:val="Fuentedeprrafopredeter"/>
    <w:uiPriority w:val="99"/>
    <w:semiHidden/>
    <w:unhideWhenUsed/>
    <w:rsid w:val="00650219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5021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650219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65021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650219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50219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50219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50219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50219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65021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5021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5021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5021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5021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5021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5021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650219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50219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50219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50219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50219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650219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650219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50219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50219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50219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50219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650219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650219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650219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50219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50219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65021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5021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5021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650219"/>
  </w:style>
  <w:style w:type="character" w:styleId="Refdenotaalfinal">
    <w:name w:val="endnote reference"/>
    <w:basedOn w:val="Fuentedeprrafopredeter"/>
    <w:uiPriority w:val="99"/>
    <w:semiHidden/>
    <w:unhideWhenUsed/>
    <w:rsid w:val="00650219"/>
    <w:rPr>
      <w:rFonts w:ascii="Calibri" w:hAnsi="Calibri" w:cs="Calibri"/>
      <w:vertAlign w:val="superscript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650219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650219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vistosa">
    <w:name w:val="Colorful List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65021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5021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5021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650219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65021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ireccinsobre">
    <w:name w:val="envelope address"/>
    <w:basedOn w:val="Normal"/>
    <w:uiPriority w:val="99"/>
    <w:semiHidden/>
    <w:unhideWhenUsed/>
    <w:rsid w:val="00650219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culoSeccin">
    <w:name w:val="Outline List 3"/>
    <w:basedOn w:val="Sinlista"/>
    <w:uiPriority w:val="99"/>
    <w:semiHidden/>
    <w:unhideWhenUsed/>
    <w:rsid w:val="00650219"/>
    <w:pPr>
      <w:numPr>
        <w:numId w:val="26"/>
      </w:numPr>
    </w:pPr>
  </w:style>
  <w:style w:type="table" w:styleId="Tablanormal1">
    <w:name w:val="Plain Table 1"/>
    <w:basedOn w:val="Tablanormal"/>
    <w:uiPriority w:val="41"/>
    <w:rsid w:val="0065021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5021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6502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5021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65021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650219"/>
    <w:rPr>
      <w:rFonts w:ascii="Calibri" w:hAnsi="Calibri" w:cs="Calibri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650219"/>
  </w:style>
  <w:style w:type="character" w:customStyle="1" w:styleId="FechaCar">
    <w:name w:val="Fecha Car"/>
    <w:basedOn w:val="Fuentedeprrafopredeter"/>
    <w:link w:val="Fecha"/>
    <w:uiPriority w:val="99"/>
    <w:semiHidden/>
    <w:rsid w:val="00650219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650219"/>
    <w:rPr>
      <w:rFonts w:ascii="Times New Roman" w:hAnsi="Times New Roman" w:cs="Times New Roman"/>
      <w:sz w:val="24"/>
      <w:szCs w:val="24"/>
    </w:rPr>
  </w:style>
  <w:style w:type="character" w:styleId="Hipervnculointeligente">
    <w:name w:val="Smart Hyperlink"/>
    <w:basedOn w:val="Fuentedeprrafopredeter"/>
    <w:uiPriority w:val="99"/>
    <w:semiHidden/>
    <w:unhideWhenUsed/>
    <w:rsid w:val="00650219"/>
    <w:rPr>
      <w:rFonts w:ascii="Calibri" w:hAnsi="Calibri" w:cs="Calibri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650219"/>
    <w:rPr>
      <w:rFonts w:ascii="Calibri" w:hAnsi="Calibri" w:cs="Calibri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5021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50219"/>
    <w:rPr>
      <w:rFonts w:ascii="Calibri" w:hAnsi="Calibri" w:cs="Calibri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5021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50219"/>
    <w:rPr>
      <w:rFonts w:ascii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50219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50219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50219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50219"/>
    <w:rPr>
      <w:rFonts w:ascii="Calibri" w:hAnsi="Calibri" w:cs="Calibri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50219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650219"/>
    <w:rPr>
      <w:rFonts w:ascii="Calibri" w:hAnsi="Calibri" w:cs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50219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650219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650219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50219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650219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65021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5021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650219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50219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5021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5021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50219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50219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50219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50219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50219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50219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50219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650219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50219"/>
  </w:style>
  <w:style w:type="character" w:customStyle="1" w:styleId="SaludoCar">
    <w:name w:val="Saludo Car"/>
    <w:basedOn w:val="Fuentedeprrafopredeter"/>
    <w:link w:val="Saludo"/>
    <w:uiPriority w:val="99"/>
    <w:semiHidden/>
    <w:rsid w:val="00650219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65021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5021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5021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5021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5021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650219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650219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65021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5021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5021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rsid w:val="0065021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650219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50219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50219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50219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50219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50219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50219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50219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50219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50219"/>
    <w:rPr>
      <w:rFonts w:ascii="Calibri Light" w:eastAsiaTheme="majorEastAsia" w:hAnsi="Calibri Light" w:cs="Calibri Light"/>
      <w:b/>
      <w:bCs/>
    </w:rPr>
  </w:style>
  <w:style w:type="paragraph" w:styleId="Cierre">
    <w:name w:val="Closing"/>
    <w:basedOn w:val="Normal"/>
    <w:link w:val="CierreCar"/>
    <w:uiPriority w:val="99"/>
    <w:semiHidden/>
    <w:unhideWhenUsed/>
    <w:rsid w:val="00650219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650219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650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65021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65021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65021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65021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502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5021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5021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65021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65021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65021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65021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65021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502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65021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65021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65021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5021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rsid w:val="0065021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650219"/>
    <w:rPr>
      <w:rFonts w:ascii="Calibri" w:hAnsi="Calibri" w:cs="Calibri"/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65021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5021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50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character" w:customStyle="1" w:styleId="ng-star-inserted">
    <w:name w:val="ng-star-inserted"/>
    <w:basedOn w:val="Fuentedeprrafopredeter"/>
    <w:rsid w:val="00ED3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Local\Microsoft\Office\16.0\DTS\es-CO%7b74950DFF-915D-499C-A121-1E4C88673EC5%7d\%7b7C7A7ACC-F726-4D70-97F3-369DF737C943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{7C7A7ACC-F726-4D70-97F3-369DF737C943}tf02786999_win32.dotx</Template>
  <TotalTime>0</TotalTime>
  <Pages>12</Pages>
  <Words>2568</Words>
  <Characters>14129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2025-04-08T15:02:00Z</dcterms:created>
  <dcterms:modified xsi:type="dcterms:W3CDTF">2025-04-08T15:41:00Z</dcterms:modified>
</cp:coreProperties>
</file>