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8E8A" w14:textId="2DEFB123" w:rsidR="00304D96" w:rsidRDefault="00304D96">
      <w:pPr>
        <w:rPr>
          <w:lang w:val="es-CO"/>
        </w:rPr>
      </w:pPr>
      <w:r>
        <w:rPr>
          <w:lang w:val="es-CO"/>
        </w:rPr>
        <w:t>PROYECTO IDS Semestre 4/5</w:t>
      </w:r>
    </w:p>
    <w:p w14:paraId="31BA1D16" w14:textId="77777777" w:rsidR="00304D96" w:rsidRDefault="00304D96">
      <w:pPr>
        <w:rPr>
          <w:lang w:val="es-CO"/>
        </w:rPr>
      </w:pPr>
    </w:p>
    <w:p w14:paraId="668007AF" w14:textId="77777777" w:rsidR="00304D96" w:rsidRDefault="00304D96">
      <w:pPr>
        <w:rPr>
          <w:lang w:val="es-CO"/>
        </w:rPr>
      </w:pPr>
    </w:p>
    <w:p w14:paraId="267ACC79" w14:textId="38F9FF10" w:rsidR="00304D96" w:rsidRDefault="00304D96">
      <w:pPr>
        <w:rPr>
          <w:lang w:val="es-CO"/>
        </w:rPr>
      </w:pPr>
      <w:r>
        <w:rPr>
          <w:lang w:val="es-CO"/>
        </w:rPr>
        <w:t>Posibles variantes y soluciones</w:t>
      </w:r>
      <w:r>
        <w:rPr>
          <w:lang w:val="es-CO"/>
        </w:rPr>
        <w:br/>
      </w:r>
    </w:p>
    <w:p w14:paraId="2324E6A0" w14:textId="043CAE5F" w:rsidR="00304D96" w:rsidRPr="00304D96" w:rsidRDefault="00304D96" w:rsidP="00304D96">
      <w:pPr>
        <w:rPr>
          <w:lang w:val="es-CO"/>
        </w:rPr>
      </w:pPr>
      <w:r>
        <w:rPr>
          <w:lang w:val="es-CO"/>
        </w:rPr>
        <w:t>1-</w:t>
      </w:r>
      <w:r w:rsidRPr="00304D96">
        <w:t xml:space="preserve"> </w:t>
      </w:r>
      <w:r w:rsidRPr="00304D96">
        <w:rPr>
          <w:lang w:val="es-CO"/>
        </w:rPr>
        <w:t>IDS (Intrusion Detection System) - Más fácil</w:t>
      </w:r>
    </w:p>
    <w:p w14:paraId="59B04BC9" w14:textId="77777777" w:rsidR="00304D96" w:rsidRPr="00304D96" w:rsidRDefault="00304D96" w:rsidP="00304D96">
      <w:pPr>
        <w:rPr>
          <w:lang w:val="es-CO"/>
        </w:rPr>
      </w:pPr>
    </w:p>
    <w:p w14:paraId="5B5838AE" w14:textId="651D473D" w:rsidR="00304D96" w:rsidRPr="00304D96" w:rsidRDefault="00304D96" w:rsidP="00304D96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Un IDS analiza el tráfico de red o eventos del sistema en busca de patrones sospechosos.</w:t>
      </w:r>
    </w:p>
    <w:p w14:paraId="6283632B" w14:textId="2F42D8BC" w:rsidR="00304D96" w:rsidRDefault="00304D96" w:rsidP="00304D96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Puede implementarse con modelos básicos de Machine Learning, como árboles de decisión o clustering.</w:t>
      </w:r>
    </w:p>
    <w:p w14:paraId="4F1CF32E" w14:textId="77777777" w:rsidR="00304D96" w:rsidRPr="00304D96" w:rsidRDefault="00304D96" w:rsidP="00304D96">
      <w:pPr>
        <w:rPr>
          <w:lang w:val="es-CO"/>
        </w:rPr>
      </w:pPr>
    </w:p>
    <w:p w14:paraId="65806167" w14:textId="32817B84" w:rsidR="00304D96" w:rsidRPr="00304D96" w:rsidRDefault="00304D96" w:rsidP="00304D96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Se enfoca más en la detección, sin intervenir directamente.</w:t>
      </w:r>
    </w:p>
    <w:p w14:paraId="2BAEEC5C" w14:textId="77777777" w:rsidR="00304D96" w:rsidRDefault="00304D96" w:rsidP="00304D96">
      <w:pPr>
        <w:rPr>
          <w:lang w:val="es-CO"/>
        </w:rPr>
      </w:pPr>
    </w:p>
    <w:p w14:paraId="41149829" w14:textId="70AE49AE" w:rsidR="00304D96" w:rsidRDefault="00304D96" w:rsidP="00304D96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Desde Diseño de Software, puedes aplicar patrones como Observer o Chain of Responsibility para manejar eventos sospechosos.</w:t>
      </w:r>
    </w:p>
    <w:p w14:paraId="5DD7AF1E" w14:textId="77777777" w:rsidR="00304D96" w:rsidRDefault="00304D96" w:rsidP="00304D96">
      <w:pPr>
        <w:rPr>
          <w:lang w:val="es-CO"/>
        </w:rPr>
      </w:pPr>
    </w:p>
    <w:p w14:paraId="007E92E9" w14:textId="3B49FA28" w:rsidR="00304D96" w:rsidRDefault="00304D96" w:rsidP="00304D96">
      <w:pPr>
        <w:rPr>
          <w:lang w:val="es-CO"/>
        </w:rPr>
      </w:pPr>
      <w:r>
        <w:rPr>
          <w:lang w:val="es-CO"/>
        </w:rPr>
        <w:t>Objetivos principales del proyecto IDS en Python</w:t>
      </w:r>
    </w:p>
    <w:p w14:paraId="6B018ED5" w14:textId="77777777" w:rsidR="00304D96" w:rsidRDefault="00304D96" w:rsidP="00304D96">
      <w:pPr>
        <w:rPr>
          <w:lang w:val="es-CO"/>
        </w:rPr>
      </w:pPr>
    </w:p>
    <w:p w14:paraId="3979A6D0" w14:textId="054792C6" w:rsidR="00304D96" w:rsidRDefault="00304D96" w:rsidP="00304D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Detectar</w:t>
      </w: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intrusiones en una red o sistema analizando logs o tráfico de red.</w:t>
      </w:r>
    </w:p>
    <w:p w14:paraId="4AB5CFBF" w14:textId="77777777" w:rsidR="00304D96" w:rsidRP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B013ECD" w14:textId="7F4735F9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Aplicar</w:t>
      </w: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Ciencia de Datos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preprocesar datos y entrenar un modelo de Machine Learning que detecte anomalías.</w:t>
      </w:r>
    </w:p>
    <w:p w14:paraId="74CBBD72" w14:textId="77777777" w:rsidR="00304D96" w:rsidRP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9D2EBA7" w14:textId="0D7ED894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Implementar</w:t>
      </w: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principios de Diseño de Software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estructurar el sistema de forma modular y escalable.</w:t>
      </w:r>
    </w:p>
    <w:p w14:paraId="0D320AD7" w14:textId="77777777" w:rsidR="00304D96" w:rsidRP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E378767" w14:textId="16FCCCC4" w:rsidR="00304D96" w:rsidRDefault="00304D96" w:rsidP="00304D96">
      <w:pPr>
        <w:rPr>
          <w:lang w:val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Evaluar</w:t>
      </w: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el rendimiento del sistema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(precisión del modelo, tiempo de respuesta, tasa de falsos positivos/negativos).</w:t>
      </w:r>
    </w:p>
    <w:p w14:paraId="349E6308" w14:textId="77777777" w:rsidR="00304D96" w:rsidRDefault="00304D96" w:rsidP="00304D96">
      <w:pPr>
        <w:rPr>
          <w:lang w:val="es-CO"/>
        </w:rPr>
      </w:pPr>
    </w:p>
    <w:p w14:paraId="2DF9B7FE" w14:textId="2B82D0EF" w:rsidR="00304D96" w:rsidRDefault="00304D96" w:rsidP="00304D96">
      <w:pPr>
        <w:rPr>
          <w:lang w:val="es-CO"/>
        </w:rPr>
      </w:pPr>
      <w:r>
        <w:rPr>
          <w:lang w:val="es-CO"/>
        </w:rPr>
        <w:t>Pasos para el desarrollo el IDS</w:t>
      </w:r>
    </w:p>
    <w:p w14:paraId="2207C0EC" w14:textId="66480DE9" w:rsidR="00304D96" w:rsidRDefault="00304D96" w:rsidP="00304D96">
      <w:pPr>
        <w:rPr>
          <w:lang w:val="es-CO"/>
        </w:rPr>
      </w:pPr>
    </w:p>
    <w:p w14:paraId="4AB6366D" w14:textId="7A9B60DA" w:rsidR="00304D96" w:rsidRDefault="00304D96" w:rsidP="00304D96">
      <w:pPr>
        <w:rPr>
          <w:lang w:val="es-CO"/>
        </w:rPr>
      </w:pPr>
      <w:r>
        <w:rPr>
          <w:lang w:val="es-CO"/>
        </w:rPr>
        <w:t>1-Recopilar Datos</w:t>
      </w:r>
    </w:p>
    <w:p w14:paraId="5B8C1E75" w14:textId="77777777" w:rsidR="00304D96" w:rsidRDefault="00304D96" w:rsidP="00304D96">
      <w:pPr>
        <w:rPr>
          <w:lang w:val="es-CO"/>
        </w:rPr>
      </w:pPr>
    </w:p>
    <w:p w14:paraId="2D0FC72F" w14:textId="5C095A9B" w:rsidR="00304D96" w:rsidRDefault="00304D96" w:rsidP="00304D96">
      <w:pPr>
        <w:rPr>
          <w:lang w:val="es-CO"/>
        </w:rPr>
      </w:pPr>
      <w:r>
        <w:rPr>
          <w:lang w:val="es-CO"/>
        </w:rPr>
        <w:t>-Definir que datos analizara</w:t>
      </w:r>
    </w:p>
    <w:p w14:paraId="25EEEEF3" w14:textId="103EACE4" w:rsidR="00304D96" w:rsidRDefault="00304D96" w:rsidP="00304D96">
      <w:pPr>
        <w:rPr>
          <w:lang w:val="es-CO"/>
        </w:rPr>
      </w:pPr>
      <w:r>
        <w:rPr>
          <w:lang w:val="es-CO"/>
        </w:rPr>
        <w:t xml:space="preserve"> -logs del sistema (/var/log/auth.log, /var/log/syslog),</w:t>
      </w:r>
    </w:p>
    <w:p w14:paraId="4BAB83D7" w14:textId="08C734BE" w:rsidR="00304D96" w:rsidRDefault="00304D96" w:rsidP="00304D96">
      <w:pPr>
        <w:rPr>
          <w:lang w:val="es-CO"/>
        </w:rPr>
      </w:pPr>
      <w:r>
        <w:rPr>
          <w:lang w:val="es-CO"/>
        </w:rPr>
        <w:t>-Trafico de red(usando pcap o scanpy o pyshark)</w:t>
      </w:r>
    </w:p>
    <w:p w14:paraId="56DED661" w14:textId="64A235A4" w:rsidR="00304D96" w:rsidRDefault="00304D96" w:rsidP="00304D96">
      <w:pPr>
        <w:rPr>
          <w:lang w:val="es-CO"/>
        </w:rPr>
      </w:pPr>
      <w:r>
        <w:rPr>
          <w:lang w:val="es-CO"/>
        </w:rPr>
        <w:t>-Registros de firewall</w:t>
      </w:r>
    </w:p>
    <w:p w14:paraId="56FB1E0C" w14:textId="266F21B0" w:rsidR="00304D96" w:rsidRDefault="00304D96" w:rsidP="00304D96">
      <w:r>
        <w:rPr>
          <w:lang w:val="es-CO"/>
        </w:rPr>
        <w:t>-obtener datasets de ciberseguridad(ejemplo:</w:t>
      </w:r>
      <w:r w:rsidRPr="00304D96">
        <w:t xml:space="preserve"> CICIDS2017</w:t>
      </w:r>
      <w:r>
        <w:t>)</w:t>
      </w:r>
    </w:p>
    <w:p w14:paraId="316C4848" w14:textId="67E93831" w:rsidR="00304D96" w:rsidRDefault="00304D96" w:rsidP="00304D96"/>
    <w:p w14:paraId="00A002F0" w14:textId="101B74B2" w:rsidR="00304D96" w:rsidRDefault="00304D96" w:rsidP="00304D96">
      <w:r>
        <w:t>2.Preprocesamiento de datos(Ciencia de datos)</w:t>
      </w:r>
    </w:p>
    <w:p w14:paraId="20A1579C" w14:textId="77777777" w:rsidR="00304D96" w:rsidRDefault="00304D96" w:rsidP="00304D96"/>
    <w:p w14:paraId="010F5572" w14:textId="3D809047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Convertir logs y tráfico en un formato estructurado (CSV, JSON).</w:t>
      </w:r>
    </w:p>
    <w:p w14:paraId="13881102" w14:textId="77777777" w:rsidR="00304D96" w:rsidRP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44D9EF3" w14:textId="0B2FA2AD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Limpiar y normalizar los datos (eliminar valores nulos, codificar categóricos).</w:t>
      </w:r>
    </w:p>
    <w:p w14:paraId="59661093" w14:textId="77777777" w:rsidR="00304D96" w:rsidRP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9F14DEC" w14:textId="09D41ACD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Extraer características útiles (por ejemplo, frecuencia de conexiones, número de intentos fallidos).</w:t>
      </w:r>
    </w:p>
    <w:p w14:paraId="793BBD62" w14:textId="5E7F1EC1" w:rsidR="00304D96" w:rsidRDefault="00304D96" w:rsidP="00304D9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36D4978" w14:textId="766537AF" w:rsidR="00304D96" w:rsidRPr="00304D96" w:rsidRDefault="00304D96" w:rsidP="00304D96">
      <w:pPr>
        <w:pStyle w:val="Ttulo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3.</w:t>
      </w:r>
      <w:r w:rsidRPr="00304D9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s-CO" w:eastAsia="es-CO"/>
        </w:rPr>
        <w:t xml:space="preserve"> Aplicación de Machine Learning</w:t>
      </w:r>
    </w:p>
    <w:p w14:paraId="32A83DD0" w14:textId="77777777" w:rsidR="00304D96" w:rsidRPr="00304D96" w:rsidRDefault="00304D96" w:rsidP="00304D9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Métodos supervisados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(si tienes datos etiquetados con ataques y tráfico normal).</w:t>
      </w:r>
    </w:p>
    <w:p w14:paraId="49A72CE9" w14:textId="15F4AE86" w:rsidR="00304D96" w:rsidRPr="00304D96" w:rsidRDefault="00304D96" w:rsidP="00304D96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Algoritmos recomendados: Random Forest, SVM, Redes Neuronales.</w:t>
      </w:r>
    </w:p>
    <w:p w14:paraId="7D867ECA" w14:textId="77777777" w:rsidR="00304D96" w:rsidRPr="00304D96" w:rsidRDefault="00304D96" w:rsidP="00304D9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Métodos no supervisados</w:t>
      </w: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(para detectar anomalías sin etiquetas).</w:t>
      </w:r>
    </w:p>
    <w:p w14:paraId="259CEEBD" w14:textId="5E3DAAD0" w:rsidR="00304D96" w:rsidRPr="00304D96" w:rsidRDefault="00304D96" w:rsidP="00304D96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Algoritmos recomendados: Isolation Forest, DBSCAN, PCA.</w:t>
      </w:r>
    </w:p>
    <w:p w14:paraId="418A4D4F" w14:textId="77777777" w:rsidR="00304D96" w:rsidRDefault="00304D96" w:rsidP="00304D9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Evaluar la precisión y ajustar hiperparámetros.</w:t>
      </w:r>
    </w:p>
    <w:p w14:paraId="395DD5D4" w14:textId="61480921" w:rsidR="00304D96" w:rsidRPr="00304D96" w:rsidRDefault="00304D96" w:rsidP="00304D9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4</w:t>
      </w:r>
      <w:r w:rsidRPr="00304D96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. Implementación y pruebas</w:t>
      </w:r>
    </w:p>
    <w:p w14:paraId="5FE0FE21" w14:textId="77777777" w:rsidR="00304D96" w:rsidRPr="00304D96" w:rsidRDefault="00304D96" w:rsidP="00304D9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Simular ataques (usando herramientas como hping3 o Metasploit).</w:t>
      </w:r>
    </w:p>
    <w:p w14:paraId="55822934" w14:textId="77777777" w:rsidR="00304D96" w:rsidRPr="00304D96" w:rsidRDefault="00304D96" w:rsidP="00304D9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Analizar falsos positivos y mejorar la precisión del modelo.</w:t>
      </w:r>
    </w:p>
    <w:p w14:paraId="7D739B56" w14:textId="77777777" w:rsidR="00304D96" w:rsidRPr="00304D96" w:rsidRDefault="00304D96" w:rsidP="00304D9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Optimizar el rendimiento y documentar el código.</w:t>
      </w:r>
    </w:p>
    <w:p w14:paraId="0A62F1FF" w14:textId="571B1E36" w:rsidR="00304D96" w:rsidRPr="00304D96" w:rsidRDefault="00304D96" w:rsidP="00304D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99920ED" w14:textId="4A956FB0" w:rsidR="00304D96" w:rsidRPr="00304D96" w:rsidRDefault="005E4E48" w:rsidP="00304D96">
      <w:r w:rsidRPr="005E4E48">
        <w:t>https://www.youtube.com/watch?v=qxBKHsMhWKU</w:t>
      </w:r>
    </w:p>
    <w:sectPr w:rsidR="00304D96" w:rsidRPr="00304D96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964AA" w14:textId="77777777" w:rsidR="00FF0CDD" w:rsidRDefault="00FF0CDD" w:rsidP="00650219">
      <w:r>
        <w:separator/>
      </w:r>
    </w:p>
  </w:endnote>
  <w:endnote w:type="continuationSeparator" w:id="0">
    <w:p w14:paraId="4C5FC578" w14:textId="77777777" w:rsidR="00FF0CDD" w:rsidRDefault="00FF0CDD" w:rsidP="0065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AA99" w14:textId="77777777" w:rsidR="00FF0CDD" w:rsidRDefault="00FF0CDD" w:rsidP="00650219">
      <w:r>
        <w:separator/>
      </w:r>
    </w:p>
  </w:footnote>
  <w:footnote w:type="continuationSeparator" w:id="0">
    <w:p w14:paraId="754C5E37" w14:textId="77777777" w:rsidR="00FF0CDD" w:rsidRDefault="00FF0CDD" w:rsidP="00650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D5F0805"/>
    <w:multiLevelType w:val="multilevel"/>
    <w:tmpl w:val="A6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C893D1D"/>
    <w:multiLevelType w:val="multilevel"/>
    <w:tmpl w:val="9FD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13742179">
    <w:abstractNumId w:val="22"/>
  </w:num>
  <w:num w:numId="2" w16cid:durableId="2047214231">
    <w:abstractNumId w:val="12"/>
  </w:num>
  <w:num w:numId="3" w16cid:durableId="1242790303">
    <w:abstractNumId w:val="10"/>
  </w:num>
  <w:num w:numId="4" w16cid:durableId="636497889">
    <w:abstractNumId w:val="26"/>
  </w:num>
  <w:num w:numId="5" w16cid:durableId="1801026228">
    <w:abstractNumId w:val="13"/>
  </w:num>
  <w:num w:numId="6" w16cid:durableId="1040008495">
    <w:abstractNumId w:val="18"/>
  </w:num>
  <w:num w:numId="7" w16cid:durableId="1678729902">
    <w:abstractNumId w:val="20"/>
  </w:num>
  <w:num w:numId="8" w16cid:durableId="507259820">
    <w:abstractNumId w:val="9"/>
  </w:num>
  <w:num w:numId="9" w16cid:durableId="961771044">
    <w:abstractNumId w:val="7"/>
  </w:num>
  <w:num w:numId="10" w16cid:durableId="460199055">
    <w:abstractNumId w:val="6"/>
  </w:num>
  <w:num w:numId="11" w16cid:durableId="1616598379">
    <w:abstractNumId w:val="5"/>
  </w:num>
  <w:num w:numId="12" w16cid:durableId="1421416407">
    <w:abstractNumId w:val="4"/>
  </w:num>
  <w:num w:numId="13" w16cid:durableId="1543247344">
    <w:abstractNumId w:val="8"/>
  </w:num>
  <w:num w:numId="14" w16cid:durableId="1635716965">
    <w:abstractNumId w:val="3"/>
  </w:num>
  <w:num w:numId="15" w16cid:durableId="1172253949">
    <w:abstractNumId w:val="2"/>
  </w:num>
  <w:num w:numId="16" w16cid:durableId="1873108116">
    <w:abstractNumId w:val="1"/>
  </w:num>
  <w:num w:numId="17" w16cid:durableId="1283264256">
    <w:abstractNumId w:val="0"/>
  </w:num>
  <w:num w:numId="18" w16cid:durableId="1271816104">
    <w:abstractNumId w:val="14"/>
  </w:num>
  <w:num w:numId="19" w16cid:durableId="1334992614">
    <w:abstractNumId w:val="16"/>
  </w:num>
  <w:num w:numId="20" w16cid:durableId="1408264182">
    <w:abstractNumId w:val="24"/>
  </w:num>
  <w:num w:numId="21" w16cid:durableId="2144619781">
    <w:abstractNumId w:val="19"/>
  </w:num>
  <w:num w:numId="22" w16cid:durableId="768087457">
    <w:abstractNumId w:val="11"/>
  </w:num>
  <w:num w:numId="23" w16cid:durableId="960495688">
    <w:abstractNumId w:val="27"/>
  </w:num>
  <w:num w:numId="24" w16cid:durableId="44107434">
    <w:abstractNumId w:val="15"/>
  </w:num>
  <w:num w:numId="25" w16cid:durableId="26570268">
    <w:abstractNumId w:val="17"/>
  </w:num>
  <w:num w:numId="26" w16cid:durableId="427237452">
    <w:abstractNumId w:val="25"/>
  </w:num>
  <w:num w:numId="27" w16cid:durableId="212277344">
    <w:abstractNumId w:val="23"/>
  </w:num>
  <w:num w:numId="28" w16cid:durableId="2135324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96"/>
    <w:rsid w:val="00096D7E"/>
    <w:rsid w:val="0028533C"/>
    <w:rsid w:val="00304D96"/>
    <w:rsid w:val="00405555"/>
    <w:rsid w:val="004323AE"/>
    <w:rsid w:val="004739CA"/>
    <w:rsid w:val="004E108E"/>
    <w:rsid w:val="004F5692"/>
    <w:rsid w:val="00546E19"/>
    <w:rsid w:val="005E4E48"/>
    <w:rsid w:val="00645252"/>
    <w:rsid w:val="00650219"/>
    <w:rsid w:val="006D3D74"/>
    <w:rsid w:val="00764FA7"/>
    <w:rsid w:val="0083569A"/>
    <w:rsid w:val="009506DE"/>
    <w:rsid w:val="00A9204E"/>
    <w:rsid w:val="00C7743E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53C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50219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50219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50219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sid w:val="00650219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650219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50219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50219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219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50219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02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eastAsiaTheme="majorEastAsia" w:hAnsi="Calibri Light" w:cs="Calibri Light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customStyle="1" w:styleId="EncabezadoCar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customStyle="1" w:styleId="PiedepginaCar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50219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customStyle="1" w:styleId="FechaCar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customStyle="1" w:styleId="SaludoCar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eastAsiaTheme="majorEastAsia" w:hAnsi="Calibri Light" w:cs="Calibri Light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Local\Microsoft\Office\16.0\DTS\es-CO%7bA0CBADC7-C493-44DB-BF9B-A83BFB76E69C%7d\%7bC9B56E4B-5215-4622-84E2-0704AE300DB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{C9B56E4B-5215-4622-84E2-0704AE300DB5}tf02786999_win32.dotx</Template>
  <TotalTime>0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2025-02-05T13:32:00Z</dcterms:created>
  <dcterms:modified xsi:type="dcterms:W3CDTF">2025-02-14T00:39:00Z</dcterms:modified>
</cp:coreProperties>
</file>